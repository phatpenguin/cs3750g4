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3D576E" w:rsidRDefault="00C67F31" w:rsidP="003D576E">
      <w:pPr>
        <w:pStyle w:val="Title"/>
      </w:pPr>
      <w:bookmarkStart w:id="0" w:name="h.jjzv1n-h2x365"/>
      <w:bookmarkEnd w:id="0"/>
      <w:r w:rsidRPr="003D576E">
        <w:t>Software Design Specification for Rub BBQ RMS</w:t>
      </w:r>
    </w:p>
    <w:p w:rsidR="00A77B3E" w:rsidRPr="003D576E" w:rsidRDefault="00C67F31">
      <w:pPr>
        <w:spacing w:after="0"/>
        <w:jc w:val="left"/>
        <w:rPr>
          <w:rStyle w:val="SubtleEmphasis"/>
        </w:rPr>
      </w:pPr>
    </w:p>
    <w:p w:rsidR="00A77B3E" w:rsidRPr="003D576E" w:rsidRDefault="00C67F31">
      <w:pPr>
        <w:spacing w:after="0"/>
        <w:jc w:val="center"/>
        <w:rPr>
          <w:rStyle w:val="SubtleEmphasis"/>
        </w:rPr>
      </w:pPr>
      <w:r w:rsidRPr="003D576E">
        <w:rPr>
          <w:rStyle w:val="SubtleEmphasis"/>
        </w:rPr>
        <w:t>Version 2.0</w:t>
      </w:r>
    </w:p>
    <w:p w:rsidR="00A77B3E" w:rsidRPr="003D576E" w:rsidRDefault="00C67F31">
      <w:pPr>
        <w:spacing w:after="0"/>
        <w:jc w:val="center"/>
        <w:rPr>
          <w:rStyle w:val="SubtleEmphasis"/>
        </w:rPr>
      </w:pPr>
      <w:r w:rsidRPr="003D576E">
        <w:rPr>
          <w:rStyle w:val="SubtleEmphasis"/>
        </w:rPr>
        <w:t>12/2/2010</w:t>
      </w:r>
    </w:p>
    <w:p w:rsidR="00A77B3E" w:rsidRDefault="003D576E">
      <w:pPr>
        <w:spacing w:after="0"/>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C67F31">
      <w:pPr>
        <w:spacing w:after="0"/>
        <w:jc w:val="center"/>
        <w:rPr>
          <w:rFonts w:ascii="Arial" w:eastAsia="Arial" w:hAnsi="Arial" w:cs="Arial"/>
          <w:color w:val="000000"/>
          <w:sz w:val="28"/>
          <w:szCs w:val="28"/>
        </w:rPr>
      </w:pPr>
    </w:p>
    <w:p w:rsidR="00A77B3E" w:rsidRDefault="00C67F31">
      <w:pPr>
        <w:spacing w:after="0"/>
        <w:jc w:val="left"/>
        <w:rPr>
          <w:rFonts w:ascii="Arial" w:eastAsia="Arial" w:hAnsi="Arial" w:cs="Arial"/>
          <w:color w:val="000000"/>
          <w:sz w:val="28"/>
          <w:szCs w:val="28"/>
        </w:rPr>
      </w:pP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Prepared for:</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Jared Leonard, Owner</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RUB BBQ</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2407 W Lunt Ave.</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Chicago, IL, 60645</w:t>
      </w:r>
    </w:p>
    <w:p w:rsidR="00A77B3E" w:rsidRDefault="00C67F31">
      <w:pPr>
        <w:spacing w:after="0"/>
        <w:jc w:val="left"/>
        <w:rPr>
          <w:rFonts w:ascii="Arial" w:eastAsia="Arial" w:hAnsi="Arial" w:cs="Arial"/>
          <w:color w:val="000000"/>
          <w:sz w:val="22"/>
          <w:szCs w:val="22"/>
        </w:rPr>
      </w:pPr>
    </w:p>
    <w:p w:rsidR="00A77B3E" w:rsidRDefault="00C67F31">
      <w:pPr>
        <w:spacing w:after="0"/>
        <w:jc w:val="left"/>
        <w:rPr>
          <w:rFonts w:ascii="Arial" w:eastAsia="Arial" w:hAnsi="Arial" w:cs="Arial"/>
          <w:color w:val="000000"/>
          <w:sz w:val="22"/>
          <w:szCs w:val="22"/>
        </w:rPr>
      </w:pP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Prepared by:</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Jerod Hodgkin</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Mike Schenk</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Jessie Floyd</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Scott Leonard</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Weber State University</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Ogden, UT  84</w:t>
      </w:r>
      <w:r>
        <w:rPr>
          <w:rFonts w:ascii="Arial" w:eastAsia="Arial" w:hAnsi="Arial" w:cs="Arial"/>
          <w:color w:val="000000"/>
          <w:sz w:val="22"/>
          <w:szCs w:val="22"/>
        </w:rPr>
        <w:t>408</w:t>
      </w:r>
    </w:p>
    <w:p w:rsidR="00A77B3E" w:rsidRDefault="00C67F31">
      <w:pPr>
        <w:spacing w:after="0"/>
        <w:jc w:val="left"/>
        <w:rPr>
          <w:rFonts w:ascii="Arial" w:eastAsia="Arial" w:hAnsi="Arial" w:cs="Arial"/>
          <w:color w:val="000000"/>
          <w:sz w:val="22"/>
          <w:szCs w:val="22"/>
        </w:rPr>
      </w:pPr>
      <w:r>
        <w:br w:type="page"/>
      </w:r>
    </w:p>
    <w:p w:rsidR="00A77B3E" w:rsidRDefault="00C67F31" w:rsidP="003D576E">
      <w:pPr>
        <w:pStyle w:val="Heading1"/>
        <w:rPr>
          <w:rFonts w:eastAsia="Arial"/>
          <w:b/>
          <w:bCs/>
        </w:rPr>
      </w:pPr>
      <w:bookmarkStart w:id="1" w:name="h.47new4-5punmn"/>
      <w:bookmarkEnd w:id="1"/>
      <w:r>
        <w:rPr>
          <w:rFonts w:eastAsia="Arial"/>
          <w:b/>
          <w:bCs/>
        </w:rPr>
        <w:lastRenderedPageBreak/>
        <w:t>Responsibility Matrix</w:t>
      </w:r>
    </w:p>
    <w:tbl>
      <w:tblPr>
        <w:tblW w:w="0" w:type="auto"/>
        <w:tblLook w:val="0000"/>
      </w:tblPr>
      <w:tblGrid>
        <w:gridCol w:w="990"/>
        <w:gridCol w:w="3405"/>
        <w:gridCol w:w="1230"/>
        <w:gridCol w:w="1350"/>
        <w:gridCol w:w="1230"/>
        <w:gridCol w:w="1155"/>
      </w:tblGrid>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b/>
                <w:bCs/>
                <w:color w:val="000000"/>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b/>
                <w:bCs/>
                <w:color w:val="000000"/>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Scott</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Project management</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10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Sec.3: Customer Statement of Requirements</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6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50%</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Sec.4: Glossary of Terms</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4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Sec.5: Functional </w:t>
            </w:r>
            <w:r>
              <w:rPr>
                <w:rFonts w:ascii="Arial" w:eastAsia="Arial" w:hAnsi="Arial" w:cs="Arial"/>
                <w:color w:val="000000"/>
              </w:rPr>
              <w:t>Requirements Specification</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37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Sec.6: Nonfunctional Requirements</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6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50%</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Sec.7: Domain Analysis</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25</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30%</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Sec.8: User Interface Design</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8 </w:t>
            </w:r>
            <w:r>
              <w:rPr>
                <w:rFonts w:ascii="Arial" w:eastAsia="Arial" w:hAnsi="Arial" w:cs="Arial"/>
                <w:i/>
                <w:iCs/>
                <w:color w:val="000000"/>
              </w:rPr>
              <w:t>points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Sec.9: Plan of Work</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3 </w:t>
            </w:r>
            <w:r>
              <w:rPr>
                <w:rFonts w:ascii="Arial" w:eastAsia="Arial" w:hAnsi="Arial" w:cs="Arial"/>
                <w:i/>
                <w:iCs/>
                <w:color w:val="000000"/>
              </w:rPr>
              <w:t>poi</w:t>
            </w:r>
            <w:r>
              <w:rPr>
                <w:rFonts w:ascii="Arial" w:eastAsia="Arial" w:hAnsi="Arial" w:cs="Arial"/>
                <w:i/>
                <w:iCs/>
                <w:color w:val="000000"/>
              </w:rPr>
              <w:t>nts</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25% </w:t>
            </w:r>
          </w:p>
        </w:tc>
      </w:tr>
      <w:tr w:rsidR="00A77B3E">
        <w:tblPrEx>
          <w:tblCellMar>
            <w:top w:w="0" w:type="dxa"/>
            <w:bottom w:w="0" w:type="dxa"/>
          </w:tblCellMar>
        </w:tblPrEx>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Sec.10: References</w:t>
            </w:r>
          </w:p>
          <w:p w:rsidR="00A77B3E" w:rsidRDefault="00C67F31">
            <w:pPr>
              <w:spacing w:after="0"/>
              <w:ind w:left="-20"/>
              <w:jc w:val="center"/>
              <w:rPr>
                <w:rFonts w:ascii="Arial" w:eastAsia="Arial" w:hAnsi="Arial" w:cs="Arial"/>
                <w:color w:val="000000"/>
              </w:rPr>
            </w:pPr>
            <w:r>
              <w:rPr>
                <w:rFonts w:ascii="Arial" w:eastAsia="Arial" w:hAnsi="Arial" w:cs="Arial"/>
                <w:color w:val="000000"/>
              </w:rPr>
              <w:t>(</w:t>
            </w:r>
            <w:r>
              <w:rPr>
                <w:rFonts w:ascii="Arial" w:eastAsia="Arial" w:hAnsi="Arial" w:cs="Arial"/>
                <w:i/>
                <w:iCs/>
                <w:color w:val="000000"/>
              </w:rPr>
              <w:t xml:space="preserve">1 </w:t>
            </w:r>
            <w:r>
              <w:rPr>
                <w:rFonts w:ascii="Arial" w:eastAsia="Arial" w:hAnsi="Arial" w:cs="Arial"/>
                <w:i/>
                <w:iCs/>
                <w:color w:val="000000"/>
              </w:rPr>
              <w:t>point</w:t>
            </w:r>
            <w:r>
              <w:rPr>
                <w:rFonts w:ascii="Arial" w:eastAsia="Arial" w:hAnsi="Arial" w:cs="Arial"/>
                <w:color w:val="000000"/>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ind w:left="-20"/>
              <w:jc w:val="center"/>
            </w:pPr>
            <w:r>
              <w:rPr>
                <w:rFonts w:ascii="Arial" w:eastAsia="Arial" w:hAnsi="Arial" w:cs="Arial"/>
                <w:color w:val="000000"/>
              </w:rPr>
              <w:t xml:space="preserve"> </w:t>
            </w:r>
          </w:p>
        </w:tc>
      </w:tr>
    </w:tbl>
    <w:p w:rsidR="00A77B3E" w:rsidRDefault="00C67F31" w:rsidP="003D576E">
      <w:pPr>
        <w:pStyle w:val="Heading1"/>
      </w:pPr>
      <w:bookmarkStart w:id="2" w:name="h.f8mgtz-bg6fbd"/>
      <w:bookmarkEnd w:id="2"/>
      <w:r>
        <w:rPr>
          <w:rFonts w:eastAsia="Arial"/>
          <w:sz w:val="22"/>
          <w:szCs w:val="22"/>
        </w:rPr>
        <w:t xml:space="preserve"> </w:t>
      </w:r>
      <w:r>
        <w:br w:type="page"/>
      </w:r>
      <w:r>
        <w:rPr>
          <w:rFonts w:eastAsia="Arial"/>
          <w:b/>
          <w:bCs/>
        </w:rPr>
        <w:lastRenderedPageBreak/>
        <w:t>Responsibility Allocation Chart</w:t>
      </w:r>
    </w:p>
    <w:p w:rsidR="00A77B3E" w:rsidRDefault="003D576E">
      <w:pPr>
        <w:spacing w:after="0"/>
        <w:jc w:val="left"/>
        <w:rPr>
          <w:rFonts w:ascii="Arial" w:eastAsia="Arial" w:hAnsi="Arial" w:cs="Arial"/>
          <w:color w:val="000000"/>
          <w:sz w:val="22"/>
          <w:szCs w:val="22"/>
        </w:rPr>
      </w:pPr>
      <w:r>
        <w:rPr>
          <w:noProof/>
          <w:lang w:bidi="ar-SA"/>
        </w:rPr>
        <w:drawing>
          <wp:inline distT="0" distB="0" distL="0" distR="0">
            <wp:extent cx="3705225" cy="30289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705225" cy="3028950"/>
                    </a:xfrm>
                    <a:prstGeom prst="rect">
                      <a:avLst/>
                    </a:prstGeom>
                    <a:noFill/>
                    <a:ln w="9525">
                      <a:noFill/>
                      <a:miter lim="800000"/>
                      <a:headEnd/>
                      <a:tailEnd/>
                    </a:ln>
                  </pic:spPr>
                </pic:pic>
              </a:graphicData>
            </a:graphic>
          </wp:inline>
        </w:drawing>
      </w:r>
    </w:p>
    <w:p w:rsidR="00A77B3E" w:rsidRDefault="00C67F31">
      <w:pPr>
        <w:spacing w:after="0"/>
        <w:jc w:val="left"/>
        <w:rPr>
          <w:rFonts w:ascii="Arial" w:eastAsia="Arial" w:hAnsi="Arial" w:cs="Arial"/>
          <w:color w:val="000000"/>
          <w:sz w:val="22"/>
          <w:szCs w:val="22"/>
        </w:rPr>
      </w:pPr>
      <w:r>
        <w:br w:type="page"/>
      </w:r>
    </w:p>
    <w:p w:rsidR="00A77B3E" w:rsidRDefault="00C67F31" w:rsidP="003D576E">
      <w:pPr>
        <w:pStyle w:val="Title"/>
        <w:rPr>
          <w:rFonts w:eastAsia="Arial"/>
          <w:b/>
          <w:bCs/>
        </w:rPr>
      </w:pPr>
      <w:r>
        <w:rPr>
          <w:rFonts w:eastAsia="Arial"/>
          <w:b/>
          <w:bCs/>
        </w:rPr>
        <w:lastRenderedPageBreak/>
        <w:t>Rub BBQ RMS SDS</w:t>
      </w:r>
    </w:p>
    <w:p w:rsidR="00A77B3E" w:rsidRDefault="00C67F31" w:rsidP="003D576E">
      <w:pPr>
        <w:pStyle w:val="Heading1"/>
        <w:rPr>
          <w:rFonts w:eastAsia="Arial"/>
          <w:b/>
          <w:bCs/>
        </w:rPr>
      </w:pPr>
      <w:bookmarkStart w:id="3" w:name="h.hgnixx-hqfgrx"/>
      <w:bookmarkEnd w:id="3"/>
      <w:r>
        <w:rPr>
          <w:rFonts w:eastAsia="Arial"/>
          <w:b/>
          <w:bCs/>
        </w:rPr>
        <w:t>Summary of Changes</w:t>
      </w:r>
    </w:p>
    <w:tbl>
      <w:tblPr>
        <w:tblW w:w="0" w:type="auto"/>
        <w:tblLook w:val="0000"/>
      </w:tblPr>
      <w:tblGrid>
        <w:gridCol w:w="1337"/>
        <w:gridCol w:w="1337"/>
        <w:gridCol w:w="1337"/>
        <w:gridCol w:w="1337"/>
        <w:gridCol w:w="1337"/>
        <w:gridCol w:w="1337"/>
        <w:gridCol w:w="1337"/>
      </w:tblGrid>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sz w:val="22"/>
                <w:szCs w:val="22"/>
              </w:rPr>
              <w:t>Change number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Date completed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Location of change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b/>
                <w:bCs/>
                <w:color w:val="000000"/>
              </w:rPr>
              <w:t>A</w:t>
            </w:r>
          </w:p>
          <w:p w:rsidR="00A77B3E" w:rsidRDefault="00C67F31">
            <w:pPr>
              <w:spacing w:after="0"/>
              <w:jc w:val="center"/>
              <w:rPr>
                <w:rFonts w:ascii="Arial" w:eastAsia="Arial" w:hAnsi="Arial" w:cs="Arial"/>
                <w:b/>
                <w:bCs/>
                <w:color w:val="000000"/>
              </w:rPr>
            </w:pPr>
            <w:r>
              <w:rPr>
                <w:rFonts w:ascii="Arial" w:eastAsia="Arial" w:hAnsi="Arial" w:cs="Arial"/>
                <w:b/>
                <w:bCs/>
                <w:color w:val="000000"/>
              </w:rPr>
              <w:t>M</w:t>
            </w:r>
          </w:p>
          <w:p w:rsidR="00A77B3E" w:rsidRDefault="00C67F31">
            <w:pPr>
              <w:spacing w:after="0"/>
              <w:jc w:val="center"/>
              <w:rPr>
                <w:rFonts w:ascii="Arial" w:eastAsia="Arial" w:hAnsi="Arial" w:cs="Arial"/>
                <w:b/>
                <w:bCs/>
                <w:color w:val="000000"/>
              </w:rPr>
            </w:pPr>
            <w:r>
              <w:rPr>
                <w:rFonts w:ascii="Arial" w:eastAsia="Arial" w:hAnsi="Arial" w:cs="Arial"/>
                <w:b/>
                <w:bCs/>
                <w:color w:val="000000"/>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Brief description of change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Date Approv</w:t>
            </w:r>
            <w:r>
              <w:rPr>
                <w:rFonts w:ascii="Arial" w:eastAsia="Arial" w:hAnsi="Arial" w:cs="Arial"/>
                <w:color w:val="000000"/>
              </w:rPr>
              <w:t>ed</w:t>
            </w: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 xml:space="preserve">Started the document. </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11/22/2010</w:t>
            </w: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r>
              <w:rPr>
                <w:rFonts w:ascii="Arial" w:eastAsia="Arial" w:hAnsi="Arial" w:cs="Arial"/>
                <w:color w:val="000000"/>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r>
              <w:rPr>
                <w:rFonts w:ascii="Arial" w:eastAsia="Arial" w:hAnsi="Arial" w:cs="Arial"/>
                <w:color w:val="000000"/>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r>
              <w:rPr>
                <w:rFonts w:ascii="Arial" w:eastAsia="Arial" w:hAnsi="Arial" w:cs="Arial"/>
                <w:color w:val="000000"/>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center"/>
            </w:pPr>
            <w:r>
              <w:rPr>
                <w:rFonts w:ascii="Arial" w:eastAsia="Arial" w:hAnsi="Arial" w:cs="Arial"/>
                <w:color w:val="000000"/>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center"/>
            </w:pPr>
            <w:r>
              <w:rPr>
                <w:rFonts w:ascii="Arial" w:eastAsia="Arial" w:hAnsi="Arial" w:cs="Arial"/>
                <w:color w:val="000000"/>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r>
              <w:rPr>
                <w:rFonts w:ascii="Arial" w:eastAsia="Arial" w:hAnsi="Arial" w:cs="Arial"/>
                <w:color w:val="000000"/>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r>
              <w:rPr>
                <w:rFonts w:ascii="Arial" w:eastAsia="Arial" w:hAnsi="Arial" w:cs="Arial"/>
                <w:color w:val="000000"/>
              </w:rPr>
              <w:t>11/22/2010</w:t>
            </w: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r>
              <w:rPr>
                <w:rFonts w:ascii="Arial" w:eastAsia="Arial" w:hAnsi="Arial" w:cs="Arial"/>
                <w:color w:val="000000"/>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r>
              <w:rPr>
                <w:rFonts w:ascii="Arial" w:eastAsia="Arial" w:hAnsi="Arial" w:cs="Arial"/>
                <w:color w:val="000000"/>
              </w:rPr>
              <w:t>11/22/2010</w:t>
            </w: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line="240" w:lineRule="auto"/>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r w:rsidR="00A77B3E">
        <w:tblPrEx>
          <w:tblCellMar>
            <w:top w:w="0" w:type="dxa"/>
            <w:bottom w:w="0" w:type="dxa"/>
          </w:tblCellMar>
        </w:tblPrEx>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spacing w:after="0"/>
              <w:jc w:val="left"/>
            </w:pPr>
          </w:p>
        </w:tc>
      </w:tr>
    </w:tbl>
    <w:p w:rsidR="00A77B3E" w:rsidRDefault="00C67F31">
      <w:pPr>
        <w:spacing w:after="0"/>
        <w:jc w:val="left"/>
      </w:pPr>
    </w:p>
    <w:p w:rsidR="00A77B3E" w:rsidRDefault="00C67F31">
      <w:pPr>
        <w:spacing w:after="0"/>
        <w:jc w:val="left"/>
        <w:rPr>
          <w:rFonts w:ascii="Arial" w:eastAsia="Arial" w:hAnsi="Arial" w:cs="Arial"/>
          <w:color w:val="000000"/>
        </w:rPr>
      </w:pPr>
    </w:p>
    <w:p w:rsidR="00A77B3E" w:rsidRDefault="00C67F31" w:rsidP="009C77F3">
      <w:pPr>
        <w:pStyle w:val="Heading1"/>
        <w:rPr>
          <w:rFonts w:eastAsia="Arial"/>
          <w:color w:val="000099"/>
          <w:sz w:val="22"/>
          <w:szCs w:val="22"/>
          <w:u w:val="single"/>
        </w:rPr>
      </w:pPr>
      <w:bookmarkStart w:id="4" w:name="h.xy8dxu-dr5swm"/>
      <w:bookmarkEnd w:id="4"/>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r w:rsidR="003D576E">
        <w:rPr>
          <w:rFonts w:eastAsia="Arial"/>
          <w:color w:val="000099"/>
          <w:sz w:val="22"/>
          <w:szCs w:val="22"/>
          <w:u w:val="single"/>
        </w:rPr>
        <w:lastRenderedPageBreak/>
        <w:t xml:space="preserve"> </w:t>
      </w:r>
    </w:p>
    <w:p w:rsidR="00A77B3E" w:rsidRDefault="00C67F31" w:rsidP="003D576E">
      <w:pPr>
        <w:pStyle w:val="Heading1"/>
        <w:rPr>
          <w:rFonts w:eastAsia="Arial"/>
          <w:sz w:val="22"/>
          <w:szCs w:val="22"/>
        </w:rPr>
      </w:pPr>
      <w:bookmarkStart w:id="5" w:name="h.2vvl0o-l69oxe"/>
      <w:bookmarkEnd w:id="5"/>
      <w:r>
        <w:br w:type="page"/>
      </w:r>
      <w:r>
        <w:rPr>
          <w:rFonts w:eastAsia="Arial"/>
          <w:b/>
          <w:bCs/>
        </w:rPr>
        <w:lastRenderedPageBreak/>
        <w:t>Introduction (Customer Statement of Requirements)</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Jared Leonard owns a barbecue restaurant in Chicago, IL called Rub BBQ. He has requested an application for tra</w:t>
      </w:r>
      <w:r>
        <w:rPr>
          <w:rFonts w:ascii="Arial" w:eastAsia="Arial" w:hAnsi="Arial" w:cs="Arial"/>
          <w:color w:val="000000"/>
          <w:sz w:val="22"/>
          <w:szCs w:val="22"/>
        </w:rPr>
        <w:t xml:space="preserve">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sz w:val="22"/>
          <w:szCs w:val="22"/>
        </w:rPr>
        <w:t>a</w:t>
      </w:r>
      <w:proofErr w:type="gramEnd"/>
      <w:r>
        <w:rPr>
          <w:rFonts w:ascii="Arial" w:eastAsia="Arial" w:hAnsi="Arial" w:cs="Arial"/>
          <w:color w:val="000000"/>
          <w:sz w:val="22"/>
          <w:szCs w:val="22"/>
        </w:rPr>
        <w:t xml:space="preserve"> order for catering or a single customer. He </w:t>
      </w:r>
      <w:r>
        <w:rPr>
          <w:rFonts w:ascii="Arial" w:eastAsia="Arial" w:hAnsi="Arial" w:cs="Arial"/>
          <w:color w:val="000000"/>
          <w:sz w:val="22"/>
          <w:szCs w:val="22"/>
        </w:rPr>
        <w:t>will eventually need to use this information to generate reports. In addition, the system to be built will include the ability to manage inventory, manage employee scheduling, and support accepting payment.</w:t>
      </w:r>
    </w:p>
    <w:p w:rsidR="00A77B3E" w:rsidRDefault="00C67F31">
      <w:pPr>
        <w:spacing w:before="280" w:after="80"/>
        <w:jc w:val="left"/>
        <w:rPr>
          <w:rFonts w:ascii="Arial" w:eastAsia="Arial" w:hAnsi="Arial" w:cs="Arial"/>
          <w:b/>
          <w:bCs/>
          <w:color w:val="000000"/>
          <w:sz w:val="28"/>
          <w:szCs w:val="28"/>
        </w:rPr>
      </w:pPr>
      <w:bookmarkStart w:id="6" w:name="h.mpu6g6-te2ns3"/>
      <w:bookmarkEnd w:id="6"/>
      <w:r>
        <w:rPr>
          <w:rFonts w:ascii="Arial" w:eastAsia="Arial" w:hAnsi="Arial" w:cs="Arial"/>
          <w:b/>
          <w:bCs/>
          <w:color w:val="000000"/>
          <w:sz w:val="28"/>
          <w:szCs w:val="28"/>
        </w:rPr>
        <w:t>Purpose</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 xml:space="preserve">The system under development is proposed </w:t>
      </w:r>
      <w:r>
        <w:rPr>
          <w:rFonts w:ascii="Arial" w:eastAsia="Arial" w:hAnsi="Arial" w:cs="Arial"/>
          <w:color w:val="000000"/>
          <w:sz w:val="22"/>
          <w:szCs w:val="22"/>
        </w:rPr>
        <w:t>to assist in inventory management, product ordering, sales tracking, and profit/revenue projections. Jared Leonard, Ted Cowan and the development staff (Jerod Hodgkin, Mike Schenk, Jessie Floyd, and Scott Leonard) have input to this document. This document</w:t>
      </w:r>
      <w:r>
        <w:rPr>
          <w:rFonts w:ascii="Arial" w:eastAsia="Arial" w:hAnsi="Arial" w:cs="Arial"/>
          <w:color w:val="000000"/>
          <w:sz w:val="22"/>
          <w:szCs w:val="22"/>
        </w:rPr>
        <w:t xml:space="preserve"> is intended to provide a basis for expectations and deliverables. It is managed by the development staff with input from the principals (Jared Leonard, Ted Cowan).</w:t>
      </w:r>
    </w:p>
    <w:p w:rsidR="00A77B3E" w:rsidRDefault="00C67F31">
      <w:pPr>
        <w:spacing w:before="280" w:after="80"/>
        <w:jc w:val="left"/>
        <w:rPr>
          <w:rFonts w:ascii="Arial" w:eastAsia="Arial" w:hAnsi="Arial" w:cs="Arial"/>
          <w:b/>
          <w:bCs/>
          <w:color w:val="000000"/>
          <w:sz w:val="28"/>
          <w:szCs w:val="28"/>
        </w:rPr>
      </w:pPr>
      <w:bookmarkStart w:id="7" w:name="h.pahqrv-ipeihw"/>
      <w:bookmarkEnd w:id="7"/>
      <w:r>
        <w:rPr>
          <w:rFonts w:ascii="Arial" w:eastAsia="Arial" w:hAnsi="Arial" w:cs="Arial"/>
          <w:b/>
          <w:bCs/>
          <w:color w:val="000000"/>
          <w:sz w:val="28"/>
          <w:szCs w:val="28"/>
        </w:rPr>
        <w:t>Scope</w:t>
      </w:r>
    </w:p>
    <w:p w:rsidR="00A77B3E" w:rsidRDefault="00C67F31">
      <w:pPr>
        <w:spacing w:after="0"/>
        <w:jc w:val="left"/>
        <w:rPr>
          <w:rFonts w:ascii="Arial" w:eastAsia="Arial" w:hAnsi="Arial" w:cs="Arial"/>
          <w:color w:val="000000"/>
          <w:sz w:val="22"/>
          <w:szCs w:val="22"/>
        </w:rPr>
      </w:pPr>
      <w:r>
        <w:rPr>
          <w:rFonts w:ascii="Arial" w:eastAsia="Arial" w:hAnsi="Arial" w:cs="Arial"/>
          <w:color w:val="000000"/>
          <w:sz w:val="22"/>
          <w:szCs w:val="22"/>
        </w:rPr>
        <w:t xml:space="preserve">Primary development efforts shall be focused on the </w:t>
      </w:r>
      <w:proofErr w:type="spellStart"/>
      <w:r>
        <w:rPr>
          <w:rFonts w:ascii="Arial" w:eastAsia="Arial" w:hAnsi="Arial" w:cs="Arial"/>
          <w:color w:val="000000"/>
          <w:sz w:val="22"/>
          <w:szCs w:val="22"/>
        </w:rPr>
        <w:t>the</w:t>
      </w:r>
      <w:proofErr w:type="spellEnd"/>
      <w:r>
        <w:rPr>
          <w:rFonts w:ascii="Arial" w:eastAsia="Arial" w:hAnsi="Arial" w:cs="Arial"/>
          <w:color w:val="000000"/>
          <w:sz w:val="22"/>
          <w:szCs w:val="22"/>
        </w:rPr>
        <w:t xml:space="preserve"> following areas:</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Inventory ma</w:t>
      </w:r>
      <w:r>
        <w:rPr>
          <w:rFonts w:ascii="Arial" w:eastAsia="Arial" w:hAnsi="Arial" w:cs="Arial"/>
          <w:color w:val="000000"/>
          <w:sz w:val="22"/>
          <w:szCs w:val="22"/>
        </w:rPr>
        <w:t>nagement</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Taking customer orders</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Integration with a 3rd party payment processing system</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Managing menus to support taking orders</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Integrating a flexible reporting package</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Creating an initial set of reports</w:t>
      </w:r>
    </w:p>
    <w:p w:rsidR="00A77B3E" w:rsidRDefault="00C67F31">
      <w:pPr>
        <w:pStyle w:val="ListStyle"/>
        <w:numPr>
          <w:ilvl w:val="0"/>
          <w:numId w:val="1"/>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Employee schedule management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system will not pr</w:t>
      </w:r>
      <w:r>
        <w:rPr>
          <w:rFonts w:ascii="Arial" w:eastAsia="Arial" w:hAnsi="Arial" w:cs="Arial"/>
          <w:color w:val="000000"/>
          <w:sz w:val="22"/>
          <w:szCs w:val="22"/>
        </w:rPr>
        <w:t>ovide:</w:t>
      </w:r>
    </w:p>
    <w:p w:rsidR="00A77B3E" w:rsidRDefault="00C67F31">
      <w:pPr>
        <w:pStyle w:val="ListStyle"/>
        <w:numPr>
          <w:ilvl w:val="0"/>
          <w:numId w:val="2"/>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A payment processing system</w:t>
      </w:r>
    </w:p>
    <w:p w:rsidR="00A77B3E" w:rsidRDefault="00C67F31">
      <w:pPr>
        <w:pStyle w:val="ListStyle"/>
        <w:numPr>
          <w:ilvl w:val="0"/>
          <w:numId w:val="2"/>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Support for 3rd party application integration</w:t>
      </w:r>
    </w:p>
    <w:p w:rsidR="00A77B3E" w:rsidRDefault="00C67F31">
      <w:pPr>
        <w:pStyle w:val="ListStyle"/>
        <w:numPr>
          <w:ilvl w:val="0"/>
          <w:numId w:val="2"/>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Detailed accounting</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project is a new design and as such has not yet created a history of previous efforts.  Operations or “sustainment” efforts are not scheduled into th</w:t>
      </w:r>
      <w:r>
        <w:rPr>
          <w:rFonts w:ascii="Arial" w:eastAsia="Arial" w:hAnsi="Arial" w:cs="Arial"/>
          <w:color w:val="000000"/>
          <w:sz w:val="22"/>
          <w:szCs w:val="22"/>
        </w:rPr>
        <w:t>e project.  All additional software modifications will be contracted on an “as-needed” basis and managed via the project charter.</w:t>
      </w:r>
    </w:p>
    <w:p w:rsidR="00A77B3E" w:rsidRDefault="00C67F31">
      <w:pPr>
        <w:pStyle w:val="ListStyle"/>
        <w:spacing w:before="280" w:after="80"/>
        <w:contextualSpacing/>
        <w:jc w:val="left"/>
        <w:rPr>
          <w:rFonts w:ascii="Arial" w:eastAsia="Arial" w:hAnsi="Arial" w:cs="Arial"/>
          <w:b/>
          <w:bCs/>
          <w:color w:val="000000"/>
          <w:sz w:val="28"/>
          <w:szCs w:val="28"/>
        </w:rPr>
      </w:pPr>
      <w:bookmarkStart w:id="8" w:name="h.d2qy3a-ov7lfk"/>
      <w:bookmarkEnd w:id="8"/>
      <w:r>
        <w:rPr>
          <w:rFonts w:ascii="Arial" w:eastAsia="Arial" w:hAnsi="Arial" w:cs="Arial"/>
          <w:b/>
          <w:bCs/>
          <w:color w:val="000000"/>
          <w:sz w:val="28"/>
          <w:szCs w:val="28"/>
        </w:rPr>
        <w:t>References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development staff will maintain revisions of additional documentation via GSC-SVN.  Changes will be checked in </w:t>
      </w:r>
      <w:r>
        <w:rPr>
          <w:rFonts w:ascii="Arial" w:eastAsia="Arial" w:hAnsi="Arial" w:cs="Arial"/>
          <w:color w:val="000000"/>
          <w:sz w:val="22"/>
          <w:szCs w:val="22"/>
        </w:rPr>
        <w:t>and maintained there. The following documents will be available for review upon request:</w:t>
      </w:r>
    </w:p>
    <w:p w:rsidR="00A77B3E" w:rsidRDefault="00C67F31">
      <w:pPr>
        <w:pStyle w:val="ListStyle"/>
        <w:spacing w:after="0"/>
        <w:ind w:left="720"/>
        <w:contextualSpacing/>
        <w:jc w:val="left"/>
        <w:rPr>
          <w:rFonts w:ascii="Arial" w:eastAsia="Arial" w:hAnsi="Arial" w:cs="Arial"/>
          <w:color w:val="000000"/>
          <w:sz w:val="22"/>
          <w:szCs w:val="22"/>
        </w:rPr>
      </w:pPr>
      <w:r>
        <w:rPr>
          <w:rFonts w:ascii="Arial" w:eastAsia="Arial" w:hAnsi="Arial" w:cs="Arial"/>
          <w:color w:val="000000"/>
          <w:sz w:val="22"/>
          <w:szCs w:val="22"/>
        </w:rPr>
        <w:t>RMS Project Charter</w:t>
      </w:r>
    </w:p>
    <w:p w:rsidR="00A77B3E" w:rsidRDefault="00C67F31">
      <w:pPr>
        <w:pStyle w:val="ListStyle"/>
        <w:spacing w:after="0"/>
        <w:ind w:left="720"/>
        <w:contextualSpacing/>
        <w:jc w:val="left"/>
        <w:rPr>
          <w:rFonts w:ascii="Arial" w:eastAsia="Arial" w:hAnsi="Arial" w:cs="Arial"/>
          <w:color w:val="000000"/>
          <w:sz w:val="22"/>
          <w:szCs w:val="22"/>
        </w:rPr>
      </w:pPr>
      <w:r>
        <w:rPr>
          <w:rFonts w:ascii="Arial" w:eastAsia="Arial" w:hAnsi="Arial" w:cs="Arial"/>
          <w:color w:val="000000"/>
          <w:sz w:val="22"/>
          <w:szCs w:val="22"/>
        </w:rPr>
        <w:t>WBS</w:t>
      </w:r>
    </w:p>
    <w:p w:rsidR="00A77B3E" w:rsidRDefault="00C67F31">
      <w:pPr>
        <w:pStyle w:val="ListStyle"/>
        <w:spacing w:after="0"/>
        <w:ind w:left="72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Project Proposal</w:t>
      </w:r>
    </w:p>
    <w:p w:rsidR="00A77B3E" w:rsidRDefault="00C67F31">
      <w:pPr>
        <w:pStyle w:val="ListStyle"/>
        <w:spacing w:before="280" w:after="80"/>
        <w:contextualSpacing/>
        <w:jc w:val="left"/>
        <w:rPr>
          <w:rFonts w:ascii="Arial" w:eastAsia="Arial" w:hAnsi="Arial" w:cs="Arial"/>
          <w:b/>
          <w:bCs/>
          <w:color w:val="000000"/>
          <w:sz w:val="28"/>
          <w:szCs w:val="28"/>
        </w:rPr>
      </w:pPr>
      <w:bookmarkStart w:id="9" w:name="h.wbbon8-e9krdn"/>
      <w:bookmarkEnd w:id="9"/>
      <w:r>
        <w:rPr>
          <w:rFonts w:ascii="Arial" w:eastAsia="Arial" w:hAnsi="Arial" w:cs="Arial"/>
          <w:b/>
          <w:bCs/>
          <w:color w:val="000000"/>
          <w:sz w:val="28"/>
          <w:szCs w:val="28"/>
        </w:rPr>
        <w:t>Audience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document is intended for both the software developers and the customer (Jared Leonard) and is intended to be a “</w:t>
      </w:r>
      <w:r>
        <w:rPr>
          <w:rFonts w:ascii="Arial" w:eastAsia="Arial" w:hAnsi="Arial" w:cs="Arial"/>
          <w:color w:val="000000"/>
          <w:sz w:val="22"/>
          <w:szCs w:val="22"/>
        </w:rPr>
        <w:t>living” document to be updated as the project requirements become more definite and aspects of the project mature.</w:t>
      </w:r>
    </w:p>
    <w:p w:rsidR="00A77B3E" w:rsidRDefault="00C67F31">
      <w:pPr>
        <w:pStyle w:val="ListStyle"/>
        <w:spacing w:before="360" w:after="80"/>
        <w:contextualSpacing/>
        <w:jc w:val="left"/>
        <w:rPr>
          <w:rFonts w:ascii="Arial" w:eastAsia="Arial" w:hAnsi="Arial" w:cs="Arial"/>
          <w:b/>
          <w:bCs/>
          <w:color w:val="000000"/>
          <w:sz w:val="36"/>
          <w:szCs w:val="36"/>
        </w:rPr>
      </w:pPr>
      <w:bookmarkStart w:id="10" w:name="h.taq8d4-s4yc7i"/>
      <w:bookmarkEnd w:id="10"/>
      <w:r>
        <w:rPr>
          <w:rFonts w:ascii="Arial" w:eastAsia="Arial" w:hAnsi="Arial" w:cs="Arial"/>
          <w:b/>
          <w:bCs/>
          <w:color w:val="000000"/>
          <w:sz w:val="36"/>
          <w:szCs w:val="36"/>
        </w:rPr>
        <w:t>System Overview</w:t>
      </w:r>
    </w:p>
    <w:p w:rsidR="00A77B3E" w:rsidRDefault="00C67F31">
      <w:pPr>
        <w:pStyle w:val="ListStyle"/>
        <w:spacing w:before="280" w:after="80"/>
        <w:contextualSpacing/>
        <w:jc w:val="left"/>
        <w:rPr>
          <w:rFonts w:ascii="Arial" w:eastAsia="Arial" w:hAnsi="Arial" w:cs="Arial"/>
          <w:b/>
          <w:bCs/>
          <w:color w:val="000000"/>
          <w:sz w:val="28"/>
          <w:szCs w:val="28"/>
        </w:rPr>
      </w:pPr>
      <w:bookmarkStart w:id="11" w:name="h.r16d3f-sk8o5e"/>
      <w:bookmarkEnd w:id="11"/>
      <w:r>
        <w:rPr>
          <w:rFonts w:ascii="Arial" w:eastAsia="Arial" w:hAnsi="Arial" w:cs="Arial"/>
          <w:b/>
          <w:bCs/>
          <w:color w:val="000000"/>
          <w:sz w:val="28"/>
          <w:szCs w:val="28"/>
        </w:rPr>
        <w:t>System functionality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RMS system will allow the manager to create one or more menus consisting of numbered menu items with</w:t>
      </w:r>
      <w:r>
        <w:rPr>
          <w:rFonts w:ascii="Arial" w:eastAsia="Arial" w:hAnsi="Arial" w:cs="Arial"/>
          <w:color w:val="000000"/>
          <w:sz w:val="22"/>
          <w:szCs w:val="22"/>
        </w:rPr>
        <w:t xml:space="preserve"> their corresponding prices. These menus and menu items will be used to dynamically create an order-entry display that employees will use to take and record customer orders. The order entry screen will be built to be used with a touch-screen device to supp</w:t>
      </w:r>
      <w:r>
        <w:rPr>
          <w:rFonts w:ascii="Arial" w:eastAsia="Arial" w:hAnsi="Arial" w:cs="Arial"/>
          <w:color w:val="000000"/>
          <w:sz w:val="22"/>
          <w:szCs w:val="22"/>
        </w:rPr>
        <w:t>ort quick data entry. In the absence of a touch screen, the menu item numbers will allow orders to be entered quickly by keyboard primarily using the numeric keypad. The order entry screen will also allow users to enter discounts or manually adjust prices.</w:t>
      </w:r>
      <w:r>
        <w:rPr>
          <w:rFonts w:ascii="Arial" w:eastAsia="Arial" w:hAnsi="Arial" w:cs="Arial"/>
          <w:color w:val="000000"/>
          <w:sz w:val="22"/>
          <w:szCs w:val="22"/>
        </w:rPr>
        <w:t xml:space="preserve"> Once the order is complete, users will be able to accept payment from the customer and record in the system what the method of payment was. If it is a credit or debit card payment, the user will key-in the card information or swipe it through an attached </w:t>
      </w:r>
      <w:r>
        <w:rPr>
          <w:rFonts w:ascii="Arial" w:eastAsia="Arial" w:hAnsi="Arial" w:cs="Arial"/>
          <w:color w:val="000000"/>
          <w:sz w:val="22"/>
          <w:szCs w:val="22"/>
        </w:rPr>
        <w:t>card reader, after which the system will send a charge request to a third-party payment processing web service. The card information will not be permanently stored.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Once an order is entered, it will appear on a separate touch-screen terminal display in th</w:t>
      </w:r>
      <w:r>
        <w:rPr>
          <w:rFonts w:ascii="Arial" w:eastAsia="Arial" w:hAnsi="Arial" w:cs="Arial"/>
          <w:color w:val="000000"/>
          <w:sz w:val="22"/>
          <w:szCs w:val="22"/>
        </w:rPr>
        <w:t>e kitchen where the cook(s) will begin preparing the customer’s order. Once an order is prepared, the cook will press a button on the touch-screen to mark the order complete and dismiss it from the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RMS system will allow the owner to track rest</w:t>
      </w:r>
      <w:r>
        <w:rPr>
          <w:rFonts w:ascii="Arial" w:eastAsia="Arial" w:hAnsi="Arial" w:cs="Arial"/>
          <w:color w:val="000000"/>
          <w:sz w:val="22"/>
          <w:szCs w:val="22"/>
        </w:rPr>
        <w:t>aurant inventory. Inventory tracking will occur in two parts. First, as the cooks pull ingredients from the pantry or refrigerator/freezer to be used, they will enter the amount they’re using on another touch-screen terminal. The system will track the rate</w:t>
      </w:r>
      <w:r>
        <w:rPr>
          <w:rFonts w:ascii="Arial" w:eastAsia="Arial" w:hAnsi="Arial" w:cs="Arial"/>
          <w:color w:val="000000"/>
          <w:sz w:val="22"/>
          <w:szCs w:val="22"/>
        </w:rPr>
        <w:t xml:space="preserve"> of usage of each inventory item. Second, the manager will use an inventory management screen to record the purchase of additional inventory. In this way, the RMS will be able to track and report inventory levels of those items being tracked. Periodically,</w:t>
      </w:r>
      <w:r>
        <w:rPr>
          <w:rFonts w:ascii="Arial" w:eastAsia="Arial" w:hAnsi="Arial" w:cs="Arial"/>
          <w:color w:val="000000"/>
          <w:sz w:val="22"/>
          <w:szCs w:val="22"/>
        </w:rPr>
        <w:t xml:space="preserve"> a physical inventory count will need to be taken and the RMS inventory levels will need to be adjusted to account for inaccuracies in earlier data-entry and also due to waste and spoilage.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Employee management allows managers to control access to the RMS </w:t>
      </w:r>
      <w:r>
        <w:rPr>
          <w:rFonts w:ascii="Arial" w:eastAsia="Arial" w:hAnsi="Arial" w:cs="Arial"/>
          <w:color w:val="000000"/>
          <w:sz w:val="22"/>
          <w:szCs w:val="22"/>
        </w:rPr>
        <w:t xml:space="preserve">system for each individual employee. It will also support recording the information necessary to compute payroll by tracking </w:t>
      </w:r>
      <w:proofErr w:type="gramStart"/>
      <w:r>
        <w:rPr>
          <w:rFonts w:ascii="Arial" w:eastAsia="Arial" w:hAnsi="Arial" w:cs="Arial"/>
          <w:color w:val="000000"/>
          <w:sz w:val="22"/>
          <w:szCs w:val="22"/>
        </w:rPr>
        <w:t>employees</w:t>
      </w:r>
      <w:proofErr w:type="gramEnd"/>
      <w:r>
        <w:rPr>
          <w:rFonts w:ascii="Arial" w:eastAsia="Arial" w:hAnsi="Arial" w:cs="Arial"/>
          <w:color w:val="000000"/>
          <w:sz w:val="22"/>
          <w:szCs w:val="22"/>
        </w:rPr>
        <w:t xml:space="preserve"> names, pay type, wage or salary, and time worked.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will be able to access screens for modifying the menu that re</w:t>
      </w:r>
      <w:r>
        <w:rPr>
          <w:rFonts w:ascii="Arial" w:eastAsia="Arial" w:hAnsi="Arial" w:cs="Arial"/>
          <w:color w:val="000000"/>
          <w:sz w:val="22"/>
          <w:szCs w:val="22"/>
        </w:rPr>
        <w:t>gular employees will not be able to access. There, they will be able to add and remove items from menus, and change their prices.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 xml:space="preserve">Managers will also be able to access screens where they can choose from several reports to run. These reports have yet to be </w:t>
      </w:r>
      <w:r>
        <w:rPr>
          <w:rFonts w:ascii="Arial" w:eastAsia="Arial" w:hAnsi="Arial" w:cs="Arial"/>
          <w:color w:val="000000"/>
          <w:sz w:val="22"/>
          <w:szCs w:val="22"/>
        </w:rPr>
        <w:t>defined, but will include things like daily, weekly and monthly revenue, popular menu items, comparison of walk-in versus phone-in orders, comparison of catering business versus in-store business, employee hours worked, inventory costs, etc. Reports can be</w:t>
      </w:r>
      <w:r>
        <w:rPr>
          <w:rFonts w:ascii="Arial" w:eastAsia="Arial" w:hAnsi="Arial" w:cs="Arial"/>
          <w:color w:val="000000"/>
          <w:sz w:val="22"/>
          <w:szCs w:val="22"/>
        </w:rPr>
        <w:t xml:space="preserve"> printed, saved as documents, or exported to a spreadsheet file.</w:t>
      </w:r>
    </w:p>
    <w:p w:rsidR="00A77B3E" w:rsidRDefault="00C67F31">
      <w:pPr>
        <w:pStyle w:val="ListStyle"/>
        <w:spacing w:before="280" w:after="80"/>
        <w:contextualSpacing/>
        <w:jc w:val="left"/>
        <w:rPr>
          <w:rFonts w:ascii="Arial" w:eastAsia="Arial" w:hAnsi="Arial" w:cs="Arial"/>
          <w:b/>
          <w:bCs/>
          <w:color w:val="000000"/>
          <w:sz w:val="28"/>
          <w:szCs w:val="28"/>
        </w:rPr>
      </w:pPr>
      <w:bookmarkStart w:id="12" w:name="h.zefc4n-y3wxt0"/>
      <w:bookmarkEnd w:id="12"/>
      <w:r>
        <w:rPr>
          <w:rFonts w:ascii="Arial" w:eastAsia="Arial" w:hAnsi="Arial" w:cs="Arial"/>
          <w:b/>
          <w:bCs/>
          <w:color w:val="000000"/>
          <w:sz w:val="28"/>
          <w:szCs w:val="28"/>
        </w:rPr>
        <w:t>System Components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RMS will be divided into the following separate components:</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database</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server</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order entry client</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cook’s display</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menu management</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inventory managemen</w:t>
      </w:r>
      <w:r>
        <w:rPr>
          <w:rFonts w:ascii="Arial" w:eastAsia="Arial" w:hAnsi="Arial" w:cs="Arial"/>
          <w:color w:val="000000"/>
          <w:sz w:val="22"/>
          <w:szCs w:val="22"/>
        </w:rPr>
        <w:t>t</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employee management</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report interface</w:t>
      </w:r>
    </w:p>
    <w:p w:rsidR="00A77B3E" w:rsidRDefault="00C67F31">
      <w:pPr>
        <w:pStyle w:val="ListStyle"/>
        <w:numPr>
          <w:ilvl w:val="0"/>
          <w:numId w:val="3"/>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RMS manager’s dashboard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These components will be divided and deployed as three separate, communicating systems. All user interfaces will be included in a single executable program which allows users to log in</w:t>
      </w:r>
      <w:r>
        <w:rPr>
          <w:rFonts w:ascii="Arial" w:eastAsia="Arial" w:hAnsi="Arial" w:cs="Arial"/>
          <w:color w:val="000000"/>
          <w:sz w:val="22"/>
          <w:szCs w:val="22"/>
        </w:rPr>
        <w:t xml:space="preserve"> and then limits their access to those interfaces appropriate for them. The RMS server will run in its own executable program, and the database will be deployed in a Microsoft SQL Server instance on the same machine as the RMS server.</w:t>
      </w:r>
    </w:p>
    <w:p w:rsidR="00A77B3E" w:rsidRDefault="00C67F31">
      <w:pPr>
        <w:pStyle w:val="ListStyle"/>
        <w:spacing w:before="280" w:after="80"/>
        <w:contextualSpacing/>
        <w:jc w:val="left"/>
        <w:rPr>
          <w:rFonts w:ascii="Arial" w:eastAsia="Arial" w:hAnsi="Arial" w:cs="Arial"/>
          <w:b/>
          <w:bCs/>
          <w:color w:val="000000"/>
          <w:sz w:val="28"/>
          <w:szCs w:val="28"/>
        </w:rPr>
      </w:pPr>
      <w:bookmarkStart w:id="13" w:name="h.nymapi-20iygh"/>
      <w:bookmarkEnd w:id="13"/>
      <w:r>
        <w:rPr>
          <w:rFonts w:ascii="Arial" w:eastAsia="Arial" w:hAnsi="Arial" w:cs="Arial"/>
          <w:b/>
          <w:bCs/>
          <w:color w:val="000000"/>
          <w:sz w:val="28"/>
          <w:szCs w:val="28"/>
        </w:rPr>
        <w:t>Basic Design Approach</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RMS will be built as a client-server, Windows®-based application. The client and server may be deployed on a single machine, or may be deployed to separate machines connected with a standard TCP/IP network. User interfaces will be built using WPF with</w:t>
      </w:r>
      <w:r>
        <w:rPr>
          <w:rFonts w:ascii="Arial" w:eastAsia="Arial" w:hAnsi="Arial" w:cs="Arial"/>
          <w:color w:val="000000"/>
          <w:sz w:val="22"/>
          <w:szCs w:val="22"/>
        </w:rPr>
        <w:t xml:space="preserve">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server will be a fairly simple set of WCF services that provide access to a central database of order, inventory, menu, and employee information.</w:t>
      </w:r>
    </w:p>
    <w:p w:rsidR="00A77B3E" w:rsidRDefault="00C67F31">
      <w:pPr>
        <w:pStyle w:val="ListStyle"/>
        <w:spacing w:before="280" w:after="80"/>
        <w:contextualSpacing/>
        <w:jc w:val="left"/>
        <w:rPr>
          <w:rFonts w:ascii="Arial" w:eastAsia="Arial" w:hAnsi="Arial" w:cs="Arial"/>
          <w:b/>
          <w:bCs/>
          <w:color w:val="000000"/>
          <w:sz w:val="28"/>
          <w:szCs w:val="28"/>
        </w:rPr>
      </w:pPr>
      <w:bookmarkStart w:id="14" w:name="h.u6x3ro-ptzk4p"/>
      <w:bookmarkEnd w:id="14"/>
      <w:r>
        <w:rPr>
          <w:rFonts w:ascii="Arial" w:eastAsia="Arial" w:hAnsi="Arial" w:cs="Arial"/>
          <w:b/>
          <w:bCs/>
          <w:color w:val="000000"/>
          <w:sz w:val="28"/>
          <w:szCs w:val="28"/>
        </w:rPr>
        <w:t>User Interface Prototypes</w:t>
      </w:r>
    </w:p>
    <w:p w:rsidR="00A77B3E" w:rsidRDefault="00C67F31">
      <w:pPr>
        <w:pStyle w:val="ListStyle"/>
        <w:spacing w:before="240" w:after="40"/>
        <w:contextualSpacing/>
        <w:jc w:val="left"/>
        <w:rPr>
          <w:rFonts w:ascii="Arial" w:eastAsia="Arial" w:hAnsi="Arial" w:cs="Arial"/>
          <w:b/>
          <w:bCs/>
          <w:color w:val="000000"/>
          <w:sz w:val="24"/>
          <w:szCs w:val="24"/>
        </w:rPr>
      </w:pPr>
      <w:bookmarkStart w:id="15" w:name="h.4zrlqz-c7t06o"/>
      <w:bookmarkEnd w:id="15"/>
      <w:r>
        <w:rPr>
          <w:rFonts w:ascii="Arial" w:eastAsia="Arial" w:hAnsi="Arial" w:cs="Arial"/>
          <w:b/>
          <w:bCs/>
          <w:color w:val="000000"/>
          <w:sz w:val="24"/>
          <w:szCs w:val="24"/>
        </w:rPr>
        <w:t>Login Screen</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w:t>
      </w:r>
      <w:proofErr w:type="gramEnd"/>
      <w:r>
        <w:rPr>
          <w:rFonts w:ascii="Arial" w:eastAsia="Arial" w:hAnsi="Arial" w:cs="Arial"/>
          <w:color w:val="000000"/>
          <w:sz w:val="22"/>
          <w:szCs w:val="22"/>
        </w:rPr>
        <w:t xml:space="preserve"> Login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To log in, users will be assigned a PIN </w:t>
      </w:r>
      <w:r>
        <w:rPr>
          <w:rFonts w:ascii="Arial" w:eastAsia="Arial" w:hAnsi="Arial" w:cs="Arial"/>
          <w:color w:val="000000"/>
          <w:sz w:val="22"/>
          <w:szCs w:val="22"/>
        </w:rPr>
        <w:t>number which they can enter through the touch-screen or keyboard.</w:t>
      </w:r>
    </w:p>
    <w:p w:rsidR="00A77B3E" w:rsidRDefault="00C67F31">
      <w:pPr>
        <w:pStyle w:val="ListStyle"/>
        <w:spacing w:before="240" w:after="40"/>
        <w:contextualSpacing/>
        <w:jc w:val="left"/>
        <w:rPr>
          <w:rFonts w:ascii="Arial" w:eastAsia="Arial" w:hAnsi="Arial" w:cs="Arial"/>
          <w:b/>
          <w:bCs/>
          <w:color w:val="000000"/>
          <w:sz w:val="24"/>
          <w:szCs w:val="24"/>
        </w:rPr>
      </w:pPr>
      <w:bookmarkStart w:id="16" w:name="h.ow0yyq-gdu9et"/>
      <w:bookmarkEnd w:id="16"/>
      <w:r>
        <w:rPr>
          <w:rFonts w:ascii="Arial" w:eastAsia="Arial" w:hAnsi="Arial" w:cs="Arial"/>
          <w:b/>
          <w:bCs/>
          <w:color w:val="000000"/>
          <w:sz w:val="24"/>
          <w:szCs w:val="24"/>
        </w:rPr>
        <w:t>Order Entry Screen</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2.</w:t>
      </w:r>
      <w:proofErr w:type="gramEnd"/>
      <w:r>
        <w:rPr>
          <w:rFonts w:ascii="Arial" w:eastAsia="Arial" w:hAnsi="Arial" w:cs="Arial"/>
          <w:color w:val="000000"/>
          <w:sz w:val="22"/>
          <w:szCs w:val="22"/>
        </w:rPr>
        <w:t xml:space="preserve"> Order entry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Orders may be entered through the touch-screen by pressing the menu item buttons, or through the keyboard, by entering menu item numbers a</w:t>
      </w:r>
      <w:r>
        <w:rPr>
          <w:rFonts w:ascii="Arial" w:eastAsia="Arial" w:hAnsi="Arial" w:cs="Arial"/>
          <w:color w:val="000000"/>
          <w:sz w:val="22"/>
          <w:szCs w:val="22"/>
        </w:rPr>
        <w:t>nd quantities. The screen opens with the keyboard focus in the “#” column. The user can enter the item number, then quantity. Using the touch screen, each touch of a menu item adds one more to the quantity of that item in the order. Pressing the “X” button</w:t>
      </w:r>
      <w:r>
        <w:rPr>
          <w:rFonts w:ascii="Arial" w:eastAsia="Arial" w:hAnsi="Arial" w:cs="Arial"/>
          <w:color w:val="000000"/>
          <w:sz w:val="22"/>
          <w:szCs w:val="22"/>
        </w:rPr>
        <w:t xml:space="preserve"> on an order item will remove the item from the order.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Since this is intended to be used with a touch-screen interface, the buttons are large and easy to press.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Figure 2 shows an order in-progress. The user has just entered “11” to add a “BBQ Burger” to </w:t>
      </w:r>
      <w:r>
        <w:rPr>
          <w:rFonts w:ascii="Arial" w:eastAsia="Arial" w:hAnsi="Arial" w:cs="Arial"/>
          <w:color w:val="000000"/>
          <w:sz w:val="22"/>
          <w:szCs w:val="22"/>
        </w:rPr>
        <w:t>the order.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Each tab on the left represents a separate “menu.” Pressing a menu button will switch the screen to show that menu’s items in the central area.</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order entry prototype screen has changed since the version in the requirements document. It has</w:t>
      </w:r>
      <w:r>
        <w:rPr>
          <w:rFonts w:ascii="Arial" w:eastAsia="Arial" w:hAnsi="Arial" w:cs="Arial"/>
          <w:color w:val="000000"/>
          <w:sz w:val="22"/>
          <w:szCs w:val="22"/>
        </w:rPr>
        <w:t xml:space="preserve"> been enhanced to add keyboard data-entry support.</w:t>
      </w:r>
    </w:p>
    <w:p w:rsidR="00A77B3E" w:rsidRDefault="00C67F31">
      <w:pPr>
        <w:pStyle w:val="ListStyle"/>
        <w:spacing w:before="240" w:after="40"/>
        <w:contextualSpacing/>
        <w:jc w:val="left"/>
        <w:rPr>
          <w:rFonts w:ascii="Arial" w:eastAsia="Arial" w:hAnsi="Arial" w:cs="Arial"/>
          <w:b/>
          <w:bCs/>
          <w:color w:val="000000"/>
          <w:sz w:val="24"/>
          <w:szCs w:val="24"/>
        </w:rPr>
      </w:pPr>
      <w:bookmarkStart w:id="17" w:name="h.s6ymhe-flhqe7"/>
      <w:bookmarkEnd w:id="17"/>
      <w:r>
        <w:rPr>
          <w:rFonts w:ascii="Arial" w:eastAsia="Arial" w:hAnsi="Arial" w:cs="Arial"/>
          <w:b/>
          <w:bCs/>
          <w:color w:val="000000"/>
          <w:sz w:val="24"/>
          <w:szCs w:val="24"/>
        </w:rPr>
        <w:t>Cook’s Screen</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3.</w:t>
      </w:r>
      <w:proofErr w:type="gramEnd"/>
      <w:r>
        <w:rPr>
          <w:rFonts w:ascii="Arial" w:eastAsia="Arial" w:hAnsi="Arial" w:cs="Arial"/>
          <w:color w:val="000000"/>
          <w:sz w:val="22"/>
          <w:szCs w:val="22"/>
        </w:rPr>
        <w:t xml:space="preserve"> Cook’s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cook’s screen shows the pending orders that need to be prepared. The oldest order is displayed on the left with a timer showing how long it has been since the </w:t>
      </w:r>
      <w:r>
        <w:rPr>
          <w:rFonts w:ascii="Arial" w:eastAsia="Arial" w:hAnsi="Arial" w:cs="Arial"/>
          <w:color w:val="000000"/>
          <w:sz w:val="22"/>
          <w:szCs w:val="22"/>
        </w:rPr>
        <w:t>order was placed.</w:t>
      </w:r>
    </w:p>
    <w:p w:rsidR="00A77B3E" w:rsidRDefault="00C67F31">
      <w:pPr>
        <w:pStyle w:val="ListStyle"/>
        <w:spacing w:before="240" w:after="40"/>
        <w:contextualSpacing/>
        <w:jc w:val="left"/>
        <w:rPr>
          <w:rFonts w:ascii="Arial" w:eastAsia="Arial" w:hAnsi="Arial" w:cs="Arial"/>
          <w:b/>
          <w:bCs/>
          <w:color w:val="000000"/>
          <w:sz w:val="24"/>
          <w:szCs w:val="24"/>
        </w:rPr>
      </w:pPr>
      <w:bookmarkStart w:id="18" w:name="h.ahcbk0-k25oh2"/>
      <w:bookmarkEnd w:id="18"/>
      <w:r>
        <w:rPr>
          <w:rFonts w:ascii="Arial" w:eastAsia="Arial" w:hAnsi="Arial" w:cs="Arial"/>
          <w:b/>
          <w:bCs/>
          <w:color w:val="000000"/>
          <w:sz w:val="24"/>
          <w:szCs w:val="24"/>
        </w:rPr>
        <w:t>Inventory Management Touch-Screen</w:t>
      </w:r>
    </w:p>
    <w:p w:rsidR="00A77B3E" w:rsidRDefault="003D576E">
      <w:pPr>
        <w:pStyle w:val="ListStyle"/>
        <w:spacing w:after="0"/>
        <w:contextualSpacing/>
        <w:jc w:val="left"/>
        <w:rPr>
          <w:rFonts w:ascii="Arial" w:eastAsia="Arial" w:hAnsi="Arial" w:cs="Arial"/>
          <w:color w:val="000000"/>
          <w:sz w:val="22"/>
          <w:szCs w:val="22"/>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4.</w:t>
      </w:r>
      <w:proofErr w:type="gramEnd"/>
      <w:r>
        <w:rPr>
          <w:rFonts w:ascii="Arial" w:eastAsia="Arial" w:hAnsi="Arial" w:cs="Arial"/>
          <w:color w:val="000000"/>
          <w:sz w:val="22"/>
          <w:szCs w:val="22"/>
        </w:rPr>
        <w:t xml:space="preserve"> Inventory management touch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kitchen staff uses this screen to quickly record inventory that is being used at the time they remove it. Since this is intended to be used with a touch</w:t>
      </w:r>
      <w:r>
        <w:rPr>
          <w:rFonts w:ascii="Arial" w:eastAsia="Arial" w:hAnsi="Arial" w:cs="Arial"/>
          <w:color w:val="000000"/>
          <w:sz w:val="22"/>
          <w:szCs w:val="22"/>
        </w:rPr>
        <w:t>-screen interface, the buttons are large and easy to press.</w:t>
      </w:r>
    </w:p>
    <w:p w:rsidR="00A77B3E" w:rsidRDefault="00C67F31">
      <w:pPr>
        <w:pStyle w:val="ListStyle"/>
        <w:spacing w:before="240" w:after="40"/>
        <w:contextualSpacing/>
        <w:jc w:val="left"/>
        <w:rPr>
          <w:rFonts w:ascii="Arial" w:eastAsia="Arial" w:hAnsi="Arial" w:cs="Arial"/>
          <w:b/>
          <w:bCs/>
          <w:color w:val="000000"/>
          <w:sz w:val="24"/>
          <w:szCs w:val="24"/>
        </w:rPr>
      </w:pPr>
      <w:bookmarkStart w:id="19" w:name="h.1xvgkw-w4qddw"/>
      <w:bookmarkEnd w:id="19"/>
      <w:r>
        <w:rPr>
          <w:rFonts w:ascii="Arial" w:eastAsia="Arial" w:hAnsi="Arial" w:cs="Arial"/>
          <w:b/>
          <w:bCs/>
          <w:color w:val="000000"/>
          <w:sz w:val="24"/>
          <w:szCs w:val="24"/>
        </w:rPr>
        <w:lastRenderedPageBreak/>
        <w:t>Inventory Management</w:t>
      </w:r>
    </w:p>
    <w:p w:rsidR="00A77B3E" w:rsidRDefault="003D576E">
      <w:pPr>
        <w:pStyle w:val="ListStyle"/>
        <w:spacing w:after="0"/>
        <w:contextualSpacing/>
        <w:jc w:val="left"/>
        <w:rPr>
          <w:rFonts w:ascii="Arial" w:eastAsia="Arial" w:hAnsi="Arial" w:cs="Arial"/>
          <w:color w:val="000000"/>
          <w:sz w:val="22"/>
          <w:szCs w:val="22"/>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5.</w:t>
      </w:r>
      <w:proofErr w:type="gramEnd"/>
      <w:r>
        <w:rPr>
          <w:rFonts w:ascii="Arial" w:eastAsia="Arial" w:hAnsi="Arial" w:cs="Arial"/>
          <w:color w:val="000000"/>
          <w:sz w:val="22"/>
          <w:szCs w:val="22"/>
        </w:rPr>
        <w:t xml:space="preserve"> Inventory management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use the inventory management screen to:</w:t>
      </w:r>
    </w:p>
    <w:p w:rsidR="00A77B3E" w:rsidRDefault="00C67F31">
      <w:pPr>
        <w:pStyle w:val="ListStyle"/>
        <w:numPr>
          <w:ilvl w:val="0"/>
          <w:numId w:val="4"/>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Add new items to the inventory for tracking.</w:t>
      </w:r>
    </w:p>
    <w:p w:rsidR="00A77B3E" w:rsidRDefault="00C67F31">
      <w:pPr>
        <w:pStyle w:val="ListStyle"/>
        <w:numPr>
          <w:ilvl w:val="0"/>
          <w:numId w:val="4"/>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Reconcile the physical inventory count with the</w:t>
      </w:r>
      <w:r>
        <w:rPr>
          <w:rFonts w:ascii="Arial" w:eastAsia="Arial" w:hAnsi="Arial" w:cs="Arial"/>
          <w:color w:val="000000"/>
          <w:sz w:val="22"/>
          <w:szCs w:val="22"/>
        </w:rPr>
        <w:t xml:space="preserve"> computed count.</w:t>
      </w:r>
    </w:p>
    <w:p w:rsidR="00A77B3E" w:rsidRDefault="00C67F31">
      <w:pPr>
        <w:pStyle w:val="ListStyle"/>
        <w:numPr>
          <w:ilvl w:val="0"/>
          <w:numId w:val="4"/>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Record spoilage and waste.</w:t>
      </w:r>
    </w:p>
    <w:p w:rsidR="00A77B3E" w:rsidRDefault="00C67F31">
      <w:pPr>
        <w:pStyle w:val="ListStyle"/>
        <w:numPr>
          <w:ilvl w:val="0"/>
          <w:numId w:val="4"/>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Stop tracking items.</w:t>
      </w:r>
    </w:p>
    <w:p w:rsidR="00A77B3E" w:rsidRDefault="00C67F31">
      <w:pPr>
        <w:pStyle w:val="ListStyle"/>
        <w:spacing w:before="240" w:after="40"/>
        <w:contextualSpacing/>
        <w:jc w:val="left"/>
        <w:rPr>
          <w:rFonts w:ascii="Arial" w:eastAsia="Arial" w:hAnsi="Arial" w:cs="Arial"/>
          <w:b/>
          <w:bCs/>
          <w:color w:val="000000"/>
          <w:sz w:val="24"/>
          <w:szCs w:val="24"/>
        </w:rPr>
      </w:pPr>
      <w:bookmarkStart w:id="20" w:name="h.hvull7-wlr72f"/>
      <w:bookmarkEnd w:id="20"/>
      <w:r>
        <w:rPr>
          <w:rFonts w:ascii="Arial" w:eastAsia="Arial" w:hAnsi="Arial" w:cs="Arial"/>
          <w:b/>
          <w:bCs/>
          <w:color w:val="000000"/>
          <w:sz w:val="24"/>
          <w:szCs w:val="24"/>
        </w:rPr>
        <w:t>Menu Management</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6.</w:t>
      </w:r>
      <w:proofErr w:type="gramEnd"/>
      <w:r>
        <w:rPr>
          <w:rFonts w:ascii="Arial" w:eastAsia="Arial" w:hAnsi="Arial" w:cs="Arial"/>
          <w:color w:val="000000"/>
          <w:sz w:val="22"/>
          <w:szCs w:val="22"/>
        </w:rPr>
        <w:t xml:space="preserve"> Menu management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use the menu management screen to:</w:t>
      </w:r>
    </w:p>
    <w:p w:rsidR="00A77B3E" w:rsidRDefault="00C67F31">
      <w:pPr>
        <w:pStyle w:val="ListStyle"/>
        <w:numPr>
          <w:ilvl w:val="0"/>
          <w:numId w:val="5"/>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Add a menu to or remove a menu from the ordering screen.</w:t>
      </w:r>
    </w:p>
    <w:p w:rsidR="00A77B3E" w:rsidRDefault="00C67F31">
      <w:pPr>
        <w:pStyle w:val="ListStyle"/>
        <w:numPr>
          <w:ilvl w:val="0"/>
          <w:numId w:val="5"/>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Add items to or remove items from a menu, whi</w:t>
      </w:r>
      <w:r>
        <w:rPr>
          <w:rFonts w:ascii="Arial" w:eastAsia="Arial" w:hAnsi="Arial" w:cs="Arial"/>
          <w:color w:val="000000"/>
          <w:sz w:val="22"/>
          <w:szCs w:val="22"/>
        </w:rPr>
        <w:t>ch changes the options on the ordering screen.</w:t>
      </w:r>
    </w:p>
    <w:p w:rsidR="00A77B3E" w:rsidRDefault="00C67F31">
      <w:pPr>
        <w:pStyle w:val="ListStyle"/>
        <w:numPr>
          <w:ilvl w:val="0"/>
          <w:numId w:val="5"/>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Change the name or price of menu items.</w:t>
      </w:r>
    </w:p>
    <w:p w:rsidR="00A77B3E" w:rsidRDefault="00C67F31">
      <w:pPr>
        <w:pStyle w:val="ListStyle"/>
        <w:numPr>
          <w:ilvl w:val="0"/>
          <w:numId w:val="5"/>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Change the inventory ingredients associated with each menu item.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240" w:after="40"/>
        <w:contextualSpacing/>
        <w:jc w:val="left"/>
        <w:rPr>
          <w:rFonts w:ascii="Arial" w:eastAsia="Arial" w:hAnsi="Arial" w:cs="Arial"/>
          <w:b/>
          <w:bCs/>
          <w:color w:val="000000"/>
          <w:sz w:val="24"/>
          <w:szCs w:val="24"/>
        </w:rPr>
      </w:pPr>
      <w:bookmarkStart w:id="21" w:name="h.jnq9w0-3nq26s"/>
      <w:bookmarkEnd w:id="21"/>
      <w:r>
        <w:rPr>
          <w:rFonts w:ascii="Arial" w:eastAsia="Arial" w:hAnsi="Arial" w:cs="Arial"/>
          <w:b/>
          <w:bCs/>
          <w:color w:val="000000"/>
          <w:sz w:val="24"/>
          <w:szCs w:val="24"/>
        </w:rPr>
        <w:t>Employee Management</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7.</w:t>
      </w:r>
      <w:proofErr w:type="gramEnd"/>
      <w:r>
        <w:rPr>
          <w:rFonts w:ascii="Arial" w:eastAsia="Arial" w:hAnsi="Arial" w:cs="Arial"/>
          <w:color w:val="000000"/>
          <w:sz w:val="22"/>
          <w:szCs w:val="22"/>
        </w:rPr>
        <w:t xml:space="preserve"> Employee Management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will select an employee and edit the empl</w:t>
      </w:r>
      <w:r>
        <w:rPr>
          <w:rFonts w:ascii="Arial" w:eastAsia="Arial" w:hAnsi="Arial" w:cs="Arial"/>
          <w:color w:val="000000"/>
          <w:sz w:val="22"/>
          <w:szCs w:val="22"/>
        </w:rPr>
        <w:t>oyee details.</w:t>
      </w:r>
    </w:p>
    <w:p w:rsidR="00A77B3E" w:rsidRDefault="00C67F31">
      <w:pPr>
        <w:pStyle w:val="ListStyle"/>
        <w:spacing w:before="240" w:after="40"/>
        <w:contextualSpacing/>
        <w:jc w:val="left"/>
        <w:rPr>
          <w:rFonts w:ascii="Arial" w:eastAsia="Arial" w:hAnsi="Arial" w:cs="Arial"/>
          <w:b/>
          <w:bCs/>
          <w:color w:val="000000"/>
          <w:sz w:val="24"/>
          <w:szCs w:val="24"/>
        </w:rPr>
      </w:pPr>
      <w:bookmarkStart w:id="22" w:name="h.9brafn-meghy"/>
      <w:bookmarkEnd w:id="22"/>
      <w:r>
        <w:rPr>
          <w:rFonts w:ascii="Arial" w:eastAsia="Arial" w:hAnsi="Arial" w:cs="Arial"/>
          <w:b/>
          <w:bCs/>
          <w:color w:val="000000"/>
          <w:sz w:val="24"/>
          <w:szCs w:val="24"/>
        </w:rPr>
        <w:t>Report Selection</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8.</w:t>
      </w:r>
      <w:proofErr w:type="gramEnd"/>
      <w:r>
        <w:rPr>
          <w:rFonts w:ascii="Arial" w:eastAsia="Arial" w:hAnsi="Arial" w:cs="Arial"/>
          <w:color w:val="000000"/>
          <w:sz w:val="22"/>
          <w:szCs w:val="22"/>
        </w:rPr>
        <w:t xml:space="preserve"> Report selection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will select a report to run from this screen showing all the available reports organized into functional groups</w:t>
      </w:r>
      <w:proofErr w:type="gramStart"/>
      <w:r>
        <w:rPr>
          <w:rFonts w:ascii="Arial" w:eastAsia="Arial" w:hAnsi="Arial" w:cs="Arial"/>
          <w:color w:val="000000"/>
          <w:sz w:val="22"/>
          <w:szCs w:val="22"/>
        </w:rPr>
        <w:t>..</w:t>
      </w:r>
      <w:proofErr w:type="gramEnd"/>
    </w:p>
    <w:p w:rsidR="00A77B3E" w:rsidRDefault="00C67F31">
      <w:pPr>
        <w:pStyle w:val="ListStyle"/>
        <w:spacing w:before="240" w:after="40"/>
        <w:contextualSpacing/>
        <w:jc w:val="left"/>
        <w:rPr>
          <w:rFonts w:ascii="Arial" w:eastAsia="Arial" w:hAnsi="Arial" w:cs="Arial"/>
          <w:b/>
          <w:bCs/>
          <w:color w:val="000000"/>
          <w:sz w:val="24"/>
          <w:szCs w:val="24"/>
        </w:rPr>
      </w:pPr>
      <w:bookmarkStart w:id="23" w:name="h.1auymt-ewsqld"/>
      <w:bookmarkEnd w:id="23"/>
      <w:r>
        <w:rPr>
          <w:rFonts w:ascii="Arial" w:eastAsia="Arial" w:hAnsi="Arial" w:cs="Arial"/>
          <w:b/>
          <w:bCs/>
          <w:color w:val="000000"/>
          <w:sz w:val="24"/>
          <w:szCs w:val="24"/>
        </w:rPr>
        <w:t>Running Reports</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9.</w:t>
      </w:r>
      <w:proofErr w:type="gramEnd"/>
      <w:r>
        <w:rPr>
          <w:rFonts w:ascii="Arial" w:eastAsia="Arial" w:hAnsi="Arial" w:cs="Arial"/>
          <w:color w:val="000000"/>
          <w:sz w:val="22"/>
          <w:szCs w:val="22"/>
        </w:rPr>
        <w:t xml:space="preserve"> Running reports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Once a report has been sele</w:t>
      </w:r>
      <w:r>
        <w:rPr>
          <w:rFonts w:ascii="Arial" w:eastAsia="Arial" w:hAnsi="Arial" w:cs="Arial"/>
          <w:color w:val="000000"/>
          <w:sz w:val="22"/>
          <w:szCs w:val="22"/>
        </w:rPr>
        <w:t>cted, the report view screen will open and allow the user to enter the reports parameters at the top of the screen. Then after clicking “Run,” the report will be generated and displayed below. The toolbar includes options for printing and exporting the rep</w:t>
      </w:r>
      <w:r>
        <w:rPr>
          <w:rFonts w:ascii="Arial" w:eastAsia="Arial" w:hAnsi="Arial" w:cs="Arial"/>
          <w:color w:val="000000"/>
          <w:sz w:val="22"/>
          <w:szCs w:val="22"/>
        </w:rPr>
        <w:t>ort to various formats.</w:t>
      </w:r>
    </w:p>
    <w:p w:rsidR="00A77B3E" w:rsidRDefault="00C67F31">
      <w:pPr>
        <w:pStyle w:val="ListStyle"/>
        <w:spacing w:before="360" w:after="80"/>
        <w:contextualSpacing/>
        <w:jc w:val="left"/>
        <w:rPr>
          <w:rFonts w:ascii="Arial" w:eastAsia="Arial" w:hAnsi="Arial" w:cs="Arial"/>
          <w:b/>
          <w:bCs/>
          <w:color w:val="000000"/>
          <w:sz w:val="36"/>
          <w:szCs w:val="36"/>
        </w:rPr>
      </w:pPr>
      <w:bookmarkStart w:id="24" w:name="h.b03hm2-dm90vk"/>
      <w:bookmarkEnd w:id="24"/>
      <w:r>
        <w:rPr>
          <w:rFonts w:ascii="Arial" w:eastAsia="Arial" w:hAnsi="Arial" w:cs="Arial"/>
          <w:b/>
          <w:bCs/>
          <w:color w:val="000000"/>
          <w:sz w:val="36"/>
          <w:szCs w:val="36"/>
        </w:rPr>
        <w:t>Design Considerations</w:t>
      </w:r>
    </w:p>
    <w:p w:rsidR="00A77B3E" w:rsidRDefault="00C67F31">
      <w:pPr>
        <w:pStyle w:val="ListStyle"/>
        <w:spacing w:before="280" w:after="80"/>
        <w:contextualSpacing/>
        <w:jc w:val="left"/>
        <w:rPr>
          <w:rFonts w:ascii="Arial" w:eastAsia="Arial" w:hAnsi="Arial" w:cs="Arial"/>
          <w:b/>
          <w:bCs/>
          <w:color w:val="000000"/>
          <w:sz w:val="28"/>
          <w:szCs w:val="28"/>
        </w:rPr>
      </w:pPr>
      <w:bookmarkStart w:id="25" w:name="h.qhd5pi-gjqgho"/>
      <w:bookmarkEnd w:id="25"/>
      <w:r>
        <w:rPr>
          <w:rFonts w:ascii="Arial" w:eastAsia="Arial" w:hAnsi="Arial" w:cs="Arial"/>
          <w:b/>
          <w:bCs/>
          <w:color w:val="000000"/>
          <w:sz w:val="28"/>
          <w:szCs w:val="28"/>
        </w:rPr>
        <w:t>Assumptions and Dependencies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software application will be deployed on a computer running a Windows® operating system with the .NET 4.0 </w:t>
      </w:r>
      <w:proofErr w:type="gramStart"/>
      <w:r>
        <w:rPr>
          <w:rFonts w:ascii="Arial" w:eastAsia="Arial" w:hAnsi="Arial" w:cs="Arial"/>
          <w:color w:val="000000"/>
          <w:sz w:val="22"/>
          <w:szCs w:val="22"/>
        </w:rPr>
        <w:t>framework</w:t>
      </w:r>
      <w:proofErr w:type="gramEnd"/>
      <w:r>
        <w:rPr>
          <w:rFonts w:ascii="Arial" w:eastAsia="Arial" w:hAnsi="Arial" w:cs="Arial"/>
          <w:color w:val="000000"/>
          <w:sz w:val="22"/>
          <w:szCs w:val="22"/>
        </w:rPr>
        <w:t xml:space="preserve"> and having network access. Additional software can be install</w:t>
      </w:r>
      <w:r>
        <w:rPr>
          <w:rFonts w:ascii="Arial" w:eastAsia="Arial" w:hAnsi="Arial" w:cs="Arial"/>
          <w:color w:val="000000"/>
          <w:sz w:val="22"/>
          <w:szCs w:val="22"/>
        </w:rPr>
        <w:t>ed by the user as required.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Specific system functions will depend on the availability of a credit card scanner, card payment processing system, a printer, and network access.</w:t>
      </w:r>
    </w:p>
    <w:p w:rsidR="00A77B3E" w:rsidRDefault="00C67F31">
      <w:pPr>
        <w:pStyle w:val="ListStyle"/>
        <w:spacing w:before="280" w:after="80"/>
        <w:contextualSpacing/>
        <w:jc w:val="left"/>
        <w:rPr>
          <w:rFonts w:ascii="Arial" w:eastAsia="Arial" w:hAnsi="Arial" w:cs="Arial"/>
          <w:b/>
          <w:bCs/>
          <w:color w:val="000000"/>
          <w:sz w:val="28"/>
          <w:szCs w:val="28"/>
        </w:rPr>
      </w:pPr>
      <w:bookmarkStart w:id="26" w:name="h.rx70j3-3mc4y6"/>
      <w:bookmarkEnd w:id="26"/>
      <w:r>
        <w:rPr>
          <w:rFonts w:ascii="Arial" w:eastAsia="Arial" w:hAnsi="Arial" w:cs="Arial"/>
          <w:b/>
          <w:bCs/>
          <w:color w:val="000000"/>
          <w:sz w:val="28"/>
          <w:szCs w:val="28"/>
        </w:rPr>
        <w:t>General Constraints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All components will deploy and operate on Windows® based ope</w:t>
      </w:r>
      <w:r>
        <w:rPr>
          <w:rFonts w:ascii="Arial" w:eastAsia="Arial" w:hAnsi="Arial" w:cs="Arial"/>
          <w:color w:val="000000"/>
          <w:sz w:val="22"/>
          <w:szCs w:val="22"/>
        </w:rPr>
        <w:t>rating environments on commodity hardware.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Users are not expected to be computer-savvy and still should be able to operate the order entry and cooks screen after only minimal training.</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order entry and cook’s terminals are expected to be in a noisy en</w:t>
      </w:r>
      <w:r>
        <w:rPr>
          <w:rFonts w:ascii="Arial" w:eastAsia="Arial" w:hAnsi="Arial" w:cs="Arial"/>
          <w:color w:val="000000"/>
          <w:sz w:val="22"/>
          <w:szCs w:val="22"/>
        </w:rPr>
        <w:t>vironment probably with poor lighting conditions. Screens and keyboards are expected to get dirty. Therefore, onscreen text, icons and controls should likely be quite large with good contrast.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Orders need to be taken and recorded even while the cashier’s </w:t>
      </w:r>
      <w:r>
        <w:rPr>
          <w:rFonts w:ascii="Arial" w:eastAsia="Arial" w:hAnsi="Arial" w:cs="Arial"/>
          <w:color w:val="000000"/>
          <w:sz w:val="22"/>
          <w:szCs w:val="22"/>
        </w:rPr>
        <w:t>terminal is unable to communicate with the central server. For example, if the restaurant goes to a fair to sell food.</w:t>
      </w:r>
    </w:p>
    <w:p w:rsidR="00A77B3E" w:rsidRDefault="00C67F31">
      <w:pPr>
        <w:pStyle w:val="ListStyle"/>
        <w:spacing w:before="360" w:after="80"/>
        <w:contextualSpacing/>
        <w:jc w:val="left"/>
        <w:rPr>
          <w:rFonts w:ascii="Arial" w:eastAsia="Arial" w:hAnsi="Arial" w:cs="Arial"/>
          <w:b/>
          <w:bCs/>
          <w:color w:val="000000"/>
          <w:sz w:val="36"/>
          <w:szCs w:val="36"/>
        </w:rPr>
      </w:pPr>
      <w:bookmarkStart w:id="27" w:name="h.o4bnfz-1cfpr3"/>
      <w:bookmarkEnd w:id="27"/>
      <w:r>
        <w:rPr>
          <w:rFonts w:ascii="Arial" w:eastAsia="Arial" w:hAnsi="Arial" w:cs="Arial"/>
          <w:b/>
          <w:bCs/>
          <w:color w:val="000000"/>
          <w:sz w:val="36"/>
          <w:szCs w:val="36"/>
        </w:rPr>
        <w:t>Architectural Strategies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Selected a client-server, layered architecture </w:t>
      </w:r>
      <w:r>
        <w:rPr>
          <w:rFonts w:ascii="Arial" w:eastAsia="Arial" w:hAnsi="Arial" w:cs="Arial"/>
          <w:i/>
          <w:iCs/>
          <w:color w:val="000000"/>
          <w:sz w:val="22"/>
          <w:szCs w:val="22"/>
        </w:rPr>
        <w:t>(</w:t>
      </w:r>
      <w:r>
        <w:rPr>
          <w:rFonts w:ascii="Arial" w:eastAsia="Arial" w:hAnsi="Arial" w:cs="Arial"/>
          <w:i/>
          <w:iCs/>
          <w:color w:val="000000"/>
          <w:sz w:val="22"/>
          <w:szCs w:val="22"/>
        </w:rPr>
        <w:t>answer 3a from report 2 instructions)</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system should be able</w:t>
      </w:r>
      <w:r>
        <w:rPr>
          <w:rFonts w:ascii="Arial" w:eastAsia="Arial" w:hAnsi="Arial" w:cs="Arial"/>
          <w:i/>
          <w:iCs/>
          <w:color w:val="000000"/>
          <w:sz w:val="22"/>
          <w:szCs w:val="22"/>
        </w:rPr>
        <w:t xml:space="preserve"> to run in a single user environment with one workstation acting as both client and server.  As more users are added, the database should be moved to a server machine to allow access to clients.</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Selected Microsoft .Net 4 for the development platform.</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Micro</w:t>
      </w:r>
      <w:r>
        <w:rPr>
          <w:rFonts w:ascii="Arial" w:eastAsia="Arial" w:hAnsi="Arial" w:cs="Arial"/>
          <w:i/>
          <w:iCs/>
          <w:color w:val="000000"/>
          <w:sz w:val="22"/>
          <w:szCs w:val="22"/>
        </w:rPr>
        <w:t xml:space="preserve">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Select</w:t>
      </w:r>
      <w:r>
        <w:rPr>
          <w:rFonts w:ascii="Arial" w:eastAsia="Arial" w:hAnsi="Arial" w:cs="Arial"/>
          <w:color w:val="000000"/>
          <w:sz w:val="22"/>
          <w:szCs w:val="22"/>
        </w:rPr>
        <w:t>ed WPF for the user interface platform</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WPF is Microsoft’s solution to provided rich, advanced user interfaces.</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Selected WCF (Data services) for the communication platform</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Selected Microsoft SQL Server for the data storage</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proofErr w:type="gramStart"/>
      <w:r>
        <w:rPr>
          <w:rFonts w:ascii="Arial" w:eastAsia="Arial" w:hAnsi="Arial" w:cs="Arial"/>
          <w:i/>
          <w:iCs/>
          <w:color w:val="000000"/>
          <w:sz w:val="22"/>
          <w:szCs w:val="22"/>
        </w:rPr>
        <w:t>Microsoft  SQL</w:t>
      </w:r>
      <w:proofErr w:type="gramEnd"/>
      <w:r>
        <w:rPr>
          <w:rFonts w:ascii="Arial" w:eastAsia="Arial" w:hAnsi="Arial" w:cs="Arial"/>
          <w:i/>
          <w:iCs/>
          <w:color w:val="000000"/>
          <w:sz w:val="22"/>
          <w:szCs w:val="22"/>
        </w:rPr>
        <w:t xml:space="preserve"> Server gives us the</w:t>
      </w:r>
      <w:r>
        <w:rPr>
          <w:rFonts w:ascii="Arial" w:eastAsia="Arial" w:hAnsi="Arial" w:cs="Arial"/>
          <w:i/>
          <w:iCs/>
          <w:color w:val="000000"/>
          <w:sz w:val="22"/>
          <w:szCs w:val="22"/>
        </w:rPr>
        <w:t xml:space="preserve"> best database solution for the .NET platform.</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Selected Windows 7 for the target client operating system</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This is the latest version of Microsoft Windows, and is the OS in use by the client on their current system.</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support touch-screen interaction</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client wants to maximize his customer interaction.  A touch panel interface will allow him to maintain contact with the customer as orders are placed.</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support keyboard/mouse interaction</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keyboard and mouse will need to be used in areas wh</w:t>
      </w:r>
      <w:r>
        <w:rPr>
          <w:rFonts w:ascii="Arial" w:eastAsia="Arial" w:hAnsi="Arial" w:cs="Arial"/>
          <w:i/>
          <w:iCs/>
          <w:color w:val="000000"/>
          <w:sz w:val="22"/>
          <w:szCs w:val="22"/>
        </w:rPr>
        <w:t>ere touch panels are not possible, or not cost effective.</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allow users to use or not use the inventory module</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system will incorporate a modular design which will allow clients to use any or all parts of the system as needed.</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Intend to allow us</w:t>
      </w:r>
      <w:r>
        <w:rPr>
          <w:rFonts w:ascii="Arial" w:eastAsia="Arial" w:hAnsi="Arial" w:cs="Arial"/>
          <w:color w:val="000000"/>
          <w:sz w:val="22"/>
          <w:szCs w:val="22"/>
        </w:rPr>
        <w:t>ers to use or not use an integrated cashiering module</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system will incorporate a modular design which will allow clients to use any or all parts of the system as needed.</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allow orders to be taken while offline (i.e. off-site at a festival or fa</w:t>
      </w:r>
      <w:r>
        <w:rPr>
          <w:rFonts w:ascii="Arial" w:eastAsia="Arial" w:hAnsi="Arial" w:cs="Arial"/>
          <w:color w:val="000000"/>
          <w:sz w:val="22"/>
          <w:szCs w:val="22"/>
        </w:rPr>
        <w:t>ir)</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BBQ restaurants make a lot of money at remote sites.  This option is critical to allow the clients to use the same system in the restaurant or on the road.</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integrate with an online payment card processor already in use</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 xml:space="preserve">The client needs to be </w:t>
      </w:r>
      <w:r>
        <w:rPr>
          <w:rFonts w:ascii="Arial" w:eastAsia="Arial" w:hAnsi="Arial" w:cs="Arial"/>
          <w:i/>
          <w:iCs/>
          <w:color w:val="000000"/>
          <w:sz w:val="22"/>
          <w:szCs w:val="22"/>
        </w:rPr>
        <w:t>able to take credit card payment using his existing payment processor.</w:t>
      </w:r>
    </w:p>
    <w:p w:rsidR="00A77B3E" w:rsidRDefault="00C67F31">
      <w:pPr>
        <w:pStyle w:val="ListStyle"/>
        <w:numPr>
          <w:ilvl w:val="0"/>
          <w:numId w:val="6"/>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Intend to support a flexible reporting package</w:t>
      </w:r>
    </w:p>
    <w:p w:rsidR="00A77B3E" w:rsidRDefault="00C67F31">
      <w:pPr>
        <w:pStyle w:val="ListStyle"/>
        <w:numPr>
          <w:ilvl w:val="1"/>
          <w:numId w:val="6"/>
        </w:numPr>
        <w:tabs>
          <w:tab w:val="num" w:pos="1440"/>
        </w:tabs>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The true value of the system is in the ability to show the client how his business is performing and show him where he can improve.</w:t>
      </w:r>
    </w:p>
    <w:p w:rsidR="00A77B3E" w:rsidRDefault="00C67F31">
      <w:pPr>
        <w:pStyle w:val="ListStyle"/>
        <w:spacing w:before="360" w:after="80"/>
        <w:contextualSpacing/>
        <w:jc w:val="left"/>
        <w:rPr>
          <w:rFonts w:ascii="Arial" w:eastAsia="Arial" w:hAnsi="Arial" w:cs="Arial"/>
          <w:b/>
          <w:bCs/>
          <w:color w:val="000000"/>
          <w:sz w:val="36"/>
          <w:szCs w:val="36"/>
        </w:rPr>
      </w:pPr>
      <w:bookmarkStart w:id="28" w:name="h.xux66y-py9a8r"/>
      <w:bookmarkEnd w:id="28"/>
      <w:r>
        <w:rPr>
          <w:rFonts w:ascii="Arial" w:eastAsia="Arial" w:hAnsi="Arial" w:cs="Arial"/>
          <w:b/>
          <w:bCs/>
          <w:color w:val="000000"/>
          <w:sz w:val="36"/>
          <w:szCs w:val="36"/>
        </w:rPr>
        <w:t>System</w:t>
      </w:r>
      <w:r>
        <w:rPr>
          <w:rFonts w:ascii="Arial" w:eastAsia="Arial" w:hAnsi="Arial" w:cs="Arial"/>
          <w:b/>
          <w:bCs/>
          <w:color w:val="000000"/>
          <w:sz w:val="36"/>
          <w:szCs w:val="36"/>
        </w:rPr>
        <w:t xml:space="preserve"> Architecture</w:t>
      </w:r>
    </w:p>
    <w:p w:rsidR="00A77B3E" w:rsidRDefault="00C67F31">
      <w:pPr>
        <w:pStyle w:val="ListStyle"/>
        <w:spacing w:before="280" w:after="80"/>
        <w:contextualSpacing/>
        <w:jc w:val="left"/>
        <w:rPr>
          <w:rFonts w:ascii="Arial" w:eastAsia="Arial" w:hAnsi="Arial" w:cs="Arial"/>
          <w:b/>
          <w:bCs/>
          <w:color w:val="000000"/>
          <w:sz w:val="28"/>
          <w:szCs w:val="28"/>
        </w:rPr>
      </w:pPr>
      <w:bookmarkStart w:id="29" w:name="h.247x23-bkf5tk"/>
      <w:bookmarkEnd w:id="29"/>
      <w:r>
        <w:rPr>
          <w:rFonts w:ascii="Arial" w:eastAsia="Arial" w:hAnsi="Arial" w:cs="Arial"/>
          <w:b/>
          <w:bCs/>
          <w:color w:val="000000"/>
          <w:sz w:val="28"/>
          <w:szCs w:val="28"/>
        </w:rPr>
        <w:t>Use Cases</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10.</w:t>
      </w:r>
      <w:proofErr w:type="gramEnd"/>
      <w:r>
        <w:rPr>
          <w:rFonts w:ascii="Arial" w:eastAsia="Arial" w:hAnsi="Arial" w:cs="Arial"/>
          <w:color w:val="000000"/>
          <w:sz w:val="22"/>
          <w:szCs w:val="22"/>
        </w:rPr>
        <w:t xml:space="preserve"> RMS use case diagram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 Cooks and Order Takers are all users of the system so they all must log in. The other use cases are specific to the individual user’s role. It is expected that some employees will have bo</w:t>
      </w:r>
      <w:r>
        <w:rPr>
          <w:rFonts w:ascii="Arial" w:eastAsia="Arial" w:hAnsi="Arial" w:cs="Arial"/>
          <w:color w:val="000000"/>
          <w:sz w:val="22"/>
          <w:szCs w:val="22"/>
        </w:rPr>
        <w:t>th the Cook and Order Taker roles, and Managers will most often also have Order Taker and Cook roles.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customer is a secondary actor who interacts with the Order Taker during the Place Order and Record Payment cases.</w:t>
      </w:r>
    </w:p>
    <w:p w:rsidR="00A77B3E" w:rsidRDefault="00C67F31">
      <w:pPr>
        <w:pStyle w:val="ListStyle"/>
        <w:spacing w:before="240" w:after="40"/>
        <w:contextualSpacing/>
        <w:jc w:val="left"/>
        <w:rPr>
          <w:rFonts w:ascii="Arial" w:eastAsia="Arial" w:hAnsi="Arial" w:cs="Arial"/>
          <w:b/>
          <w:bCs/>
          <w:color w:val="000000"/>
          <w:sz w:val="24"/>
          <w:szCs w:val="24"/>
        </w:rPr>
      </w:pPr>
      <w:bookmarkStart w:id="30" w:name="h.oax6ujqjmshu"/>
      <w:bookmarkEnd w:id="30"/>
      <w:r>
        <w:rPr>
          <w:rFonts w:ascii="Arial" w:eastAsia="Arial" w:hAnsi="Arial" w:cs="Arial"/>
          <w:b/>
          <w:bCs/>
          <w:color w:val="000000"/>
          <w:sz w:val="24"/>
          <w:szCs w:val="24"/>
        </w:rPr>
        <w:t xml:space="preserve">Menu Management </w:t>
      </w:r>
    </w:p>
    <w:p w:rsidR="00A77B3E" w:rsidRDefault="00C67F31">
      <w:pPr>
        <w:pStyle w:val="ListStyle"/>
        <w:spacing w:before="220" w:after="40"/>
        <w:contextualSpacing/>
        <w:jc w:val="left"/>
        <w:rPr>
          <w:rFonts w:ascii="Arial" w:eastAsia="Arial" w:hAnsi="Arial" w:cs="Arial"/>
          <w:b/>
          <w:bCs/>
          <w:color w:val="000000"/>
          <w:sz w:val="22"/>
          <w:szCs w:val="22"/>
        </w:rPr>
      </w:pPr>
      <w:bookmarkStart w:id="31" w:name="h.785jazo2r0of"/>
      <w:bookmarkEnd w:id="31"/>
      <w:r>
        <w:rPr>
          <w:rFonts w:ascii="Arial" w:eastAsia="Arial" w:hAnsi="Arial" w:cs="Arial"/>
          <w:b/>
          <w:bCs/>
          <w:color w:val="000000"/>
          <w:sz w:val="22"/>
          <w:szCs w:val="22"/>
        </w:rPr>
        <w:t xml:space="preserve">Create menu item </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lastRenderedPageBreak/>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Inventory management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Place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menu items will be the items sold to the </w:t>
      </w:r>
      <w:proofErr w:type="spellStart"/>
      <w:r>
        <w:rPr>
          <w:rFonts w:ascii="Arial" w:eastAsia="Arial" w:hAnsi="Arial" w:cs="Arial"/>
          <w:color w:val="000000"/>
          <w:sz w:val="22"/>
          <w:szCs w:val="22"/>
        </w:rPr>
        <w:t>the</w:t>
      </w:r>
      <w:proofErr w:type="spellEnd"/>
      <w:r>
        <w:rPr>
          <w:rFonts w:ascii="Arial" w:eastAsia="Arial" w:hAnsi="Arial" w:cs="Arial"/>
          <w:color w:val="000000"/>
          <w:sz w:val="22"/>
          <w:szCs w:val="22"/>
        </w:rPr>
        <w:t xml:space="preserve"> customers. Menu items are constructed of inventory items. The owners should be able to create new menu items from</w:t>
      </w:r>
      <w:r>
        <w:rPr>
          <w:rFonts w:ascii="Arial" w:eastAsia="Arial" w:hAnsi="Arial" w:cs="Arial"/>
          <w:color w:val="000000"/>
          <w:sz w:val="22"/>
          <w:szCs w:val="22"/>
        </w:rPr>
        <w:t xml:space="preserve"> existing inventory items and change details of the current menu items including, recipe, description and sale price.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 items in the inventory database with which to construct menu items. There exist menus in the database to add me</w:t>
      </w:r>
      <w:r>
        <w:rPr>
          <w:rFonts w:ascii="Arial" w:eastAsia="Arial" w:hAnsi="Arial" w:cs="Arial"/>
          <w:color w:val="000000"/>
          <w:sz w:val="22"/>
          <w:szCs w:val="22"/>
        </w:rPr>
        <w:t>nu items to.</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inventory items shall be read from the database and be combined to create a recipe that is associated with a menu item. The manager shall select a menu to which this item is to be added.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w:t>
      </w:r>
      <w:r>
        <w:rPr>
          <w:rFonts w:ascii="Arial" w:eastAsia="Arial" w:hAnsi="Arial" w:cs="Arial"/>
          <w:b/>
          <w:bCs/>
          <w:color w:val="000000"/>
          <w:sz w:val="22"/>
          <w:szCs w:val="22"/>
        </w:rPr>
        <w:t>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exists a menu item that can be ordered by a customer.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Menu management shall read the inventory to construct menu items.  Menu items shall be available to be added to an order.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 xml:space="preserve">Performance requirements of this </w:t>
      </w:r>
      <w:r>
        <w:rPr>
          <w:rFonts w:ascii="Arial" w:eastAsia="Arial" w:hAnsi="Arial" w:cs="Arial"/>
          <w:b/>
          <w:bCs/>
          <w:color w:val="000000"/>
          <w:sz w:val="22"/>
          <w:szCs w:val="22"/>
        </w:rPr>
        <w:t>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 performance requirements have been identified.</w:t>
      </w:r>
    </w:p>
    <w:p w:rsidR="00A77B3E" w:rsidRDefault="00C67F31">
      <w:pPr>
        <w:pStyle w:val="ListStyle"/>
        <w:spacing w:before="240" w:after="40"/>
        <w:contextualSpacing/>
        <w:jc w:val="left"/>
        <w:rPr>
          <w:rFonts w:ascii="Arial" w:eastAsia="Arial" w:hAnsi="Arial" w:cs="Arial"/>
          <w:b/>
          <w:bCs/>
          <w:color w:val="000000"/>
          <w:sz w:val="24"/>
          <w:szCs w:val="24"/>
        </w:rPr>
      </w:pPr>
      <w:bookmarkStart w:id="32" w:name="h.t9posz8ctbpn"/>
      <w:bookmarkEnd w:id="32"/>
      <w:r>
        <w:rPr>
          <w:rFonts w:ascii="Arial" w:eastAsia="Arial" w:hAnsi="Arial" w:cs="Arial"/>
          <w:b/>
          <w:bCs/>
          <w:color w:val="000000"/>
          <w:sz w:val="24"/>
          <w:szCs w:val="24"/>
        </w:rPr>
        <w:t>Inventory Management</w:t>
      </w:r>
    </w:p>
    <w:p w:rsidR="00A77B3E" w:rsidRDefault="00C67F31">
      <w:pPr>
        <w:pStyle w:val="ListStyle"/>
        <w:spacing w:before="220" w:after="40"/>
        <w:contextualSpacing/>
        <w:jc w:val="left"/>
        <w:rPr>
          <w:rFonts w:ascii="Arial" w:eastAsia="Arial" w:hAnsi="Arial" w:cs="Arial"/>
          <w:b/>
          <w:bCs/>
          <w:color w:val="000000"/>
          <w:sz w:val="22"/>
          <w:szCs w:val="22"/>
        </w:rPr>
      </w:pPr>
      <w:bookmarkStart w:id="33" w:name="h.aps2vxvsg5tp"/>
      <w:bookmarkEnd w:id="33"/>
      <w:r>
        <w:rPr>
          <w:rFonts w:ascii="Arial" w:eastAsia="Arial" w:hAnsi="Arial" w:cs="Arial"/>
          <w:b/>
          <w:bCs/>
          <w:color w:val="000000"/>
          <w:sz w:val="22"/>
          <w:szCs w:val="22"/>
        </w:rPr>
        <w:t>Add Supplier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Log in</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Provide a user interface to add new suppliers.  These suppliers are the companies or people </w:t>
      </w:r>
      <w:r>
        <w:rPr>
          <w:rFonts w:ascii="Arial" w:eastAsia="Arial" w:hAnsi="Arial" w:cs="Arial"/>
          <w:color w:val="000000"/>
          <w:sz w:val="22"/>
          <w:szCs w:val="22"/>
        </w:rPr>
        <w:t>that sell and deliver the products that make up the inventory.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None</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The user shall input the supplier information. This information may include (but is not limited to) address, contact phone number, co</w:t>
      </w:r>
      <w:r>
        <w:rPr>
          <w:rFonts w:ascii="Arial" w:eastAsia="Arial" w:hAnsi="Arial" w:cs="Arial"/>
          <w:color w:val="000000"/>
          <w:sz w:val="22"/>
          <w:szCs w:val="22"/>
        </w:rPr>
        <w:t>ntact name, discounts. After the supplier is entered it shall be available on the inventory menu when adding a supplier to an inventory item.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exists a supplier that can be associated with an inventory item.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w:t>
      </w:r>
      <w:r>
        <w:rPr>
          <w:rFonts w:ascii="Arial" w:eastAsia="Arial" w:hAnsi="Arial" w:cs="Arial"/>
          <w:b/>
          <w:bCs/>
          <w:color w:val="000000"/>
          <w:sz w:val="22"/>
          <w:szCs w:val="22"/>
        </w:rPr>
        <w:t xml:space="preserve">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screen does not need to be designed as a touch interface, but ease of use for potential touch interface should be considered.  Supplier names shall be used on other screens such as inventory management.  These screens may require new constrai</w:t>
      </w:r>
      <w:r>
        <w:rPr>
          <w:rFonts w:ascii="Arial" w:eastAsia="Arial" w:hAnsi="Arial" w:cs="Arial"/>
          <w:color w:val="000000"/>
          <w:sz w:val="22"/>
          <w:szCs w:val="22"/>
        </w:rPr>
        <w:t>nts be added to this user story.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None.</w:t>
      </w:r>
      <w:proofErr w:type="gramEnd"/>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220" w:after="40"/>
        <w:contextualSpacing/>
        <w:jc w:val="left"/>
        <w:rPr>
          <w:rFonts w:ascii="Arial" w:eastAsia="Arial" w:hAnsi="Arial" w:cs="Arial"/>
          <w:b/>
          <w:bCs/>
          <w:color w:val="000000"/>
          <w:sz w:val="22"/>
          <w:szCs w:val="22"/>
        </w:rPr>
      </w:pPr>
      <w:bookmarkStart w:id="34" w:name="h.6nverv-mtfpu"/>
      <w:bookmarkEnd w:id="34"/>
      <w:r>
        <w:rPr>
          <w:rFonts w:ascii="Arial" w:eastAsia="Arial" w:hAnsi="Arial" w:cs="Arial"/>
          <w:b/>
          <w:bCs/>
          <w:color w:val="000000"/>
          <w:sz w:val="22"/>
          <w:szCs w:val="22"/>
        </w:rPr>
        <w:t>Receive an Inventory Order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log in</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Place an Order</w:t>
            </w:r>
          </w:p>
          <w:p w:rsidR="00A77B3E" w:rsidRDefault="00C67F31">
            <w:pPr>
              <w:pStyle w:val="ListStyle"/>
              <w:spacing w:after="0" w:line="240" w:lineRule="auto"/>
              <w:contextualSpacing/>
              <w:jc w:val="left"/>
              <w:rPr>
                <w:rFonts w:ascii="Arial" w:eastAsia="Arial" w:hAnsi="Arial" w:cs="Arial"/>
                <w:color w:val="000000"/>
                <w:sz w:val="22"/>
                <w:szCs w:val="22"/>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manager should be able to receive an order from a supplier marking the ord</w:t>
      </w:r>
      <w:r>
        <w:rPr>
          <w:rFonts w:ascii="Arial" w:eastAsia="Arial" w:hAnsi="Arial" w:cs="Arial"/>
          <w:color w:val="000000"/>
          <w:sz w:val="22"/>
          <w:szCs w:val="22"/>
        </w:rPr>
        <w:t>er complete in the BBQ RMS removing the item from a pending receipt table.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Knowledge of a shipment and the supplier and item(s)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Identify the supplier, locate pending order, mark complete</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w:t>
      </w:r>
      <w:r>
        <w:rPr>
          <w:rFonts w:ascii="Arial" w:eastAsia="Arial" w:hAnsi="Arial" w:cs="Arial"/>
          <w:b/>
          <w:bCs/>
          <w:color w:val="000000"/>
          <w:sz w:val="22"/>
          <w:szCs w:val="22"/>
        </w:rPr>
        <w:t>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Inventory tables are updated to reflect current status and quantity. </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Items to be received into inventory will be known by the system prior to receiving an order.  This is accomplished by the placed an order scenario. </w:t>
      </w:r>
      <w:r>
        <w:rPr>
          <w:rFonts w:ascii="Arial" w:eastAsia="Arial" w:hAnsi="Arial" w:cs="Arial"/>
          <w:color w:val="000000"/>
          <w:sz w:val="22"/>
          <w:szCs w:val="22"/>
        </w:rPr>
        <w:t xml:space="preserve"> Once an order is known, completing an inventory should be quickly accomplished using a mobile device similar in design to the touch-sensitive tablet computer used for customer order entry. </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Able to complete an ent</w:t>
      </w:r>
      <w:r>
        <w:rPr>
          <w:rFonts w:ascii="Arial" w:eastAsia="Arial" w:hAnsi="Arial" w:cs="Arial"/>
          <w:color w:val="000000"/>
          <w:sz w:val="22"/>
          <w:szCs w:val="22"/>
        </w:rPr>
        <w:t xml:space="preserve">ire order as well as a partial shipment, meaning only some of the ordered items are shipped and received into inventory leaving some items ‘outstanding’ or pending shipment. </w:t>
      </w:r>
    </w:p>
    <w:p w:rsidR="00A77B3E" w:rsidRDefault="00C67F31">
      <w:pPr>
        <w:pStyle w:val="ListStyle"/>
        <w:spacing w:before="220" w:after="40"/>
        <w:contextualSpacing/>
        <w:jc w:val="left"/>
        <w:rPr>
          <w:rFonts w:ascii="Arial" w:eastAsia="Arial" w:hAnsi="Arial" w:cs="Arial"/>
          <w:b/>
          <w:bCs/>
          <w:color w:val="000000"/>
          <w:sz w:val="22"/>
          <w:szCs w:val="22"/>
        </w:rPr>
      </w:pPr>
      <w:bookmarkStart w:id="35" w:name="h.qw4icfrrt2q3"/>
      <w:bookmarkEnd w:id="35"/>
      <w:r>
        <w:rPr>
          <w:rFonts w:ascii="Arial" w:eastAsia="Arial" w:hAnsi="Arial" w:cs="Arial"/>
          <w:b/>
          <w:bCs/>
          <w:color w:val="000000"/>
          <w:sz w:val="22"/>
          <w:szCs w:val="22"/>
        </w:rPr>
        <w:t>Reconcile Inventory</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Inventory reporting</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owners should be able to track the use of inventory through the day and make adjustments to inventory when a physical inventory count is taken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We have not identified the preconditions.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Steps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We have not yet created</w:t>
      </w:r>
      <w:r>
        <w:rPr>
          <w:rFonts w:ascii="Arial" w:eastAsia="Arial" w:hAnsi="Arial" w:cs="Arial"/>
          <w:color w:val="000000"/>
          <w:sz w:val="22"/>
          <w:szCs w:val="22"/>
        </w:rPr>
        <w:t xml:space="preserve"> user stories for the use cases.  We need information from our client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client shall enter an initial inventory count when they go live on the system.  The client shall reduce the inventory by an appropriate quanti</w:t>
      </w:r>
      <w:r>
        <w:rPr>
          <w:rFonts w:ascii="Arial" w:eastAsia="Arial" w:hAnsi="Arial" w:cs="Arial"/>
          <w:color w:val="000000"/>
          <w:sz w:val="22"/>
          <w:szCs w:val="22"/>
        </w:rPr>
        <w:t>ty as inventory items are used to make menu items.  The client shall take a regular physical inventory to reconcile the difference between the system inventory count and the actual inventory count.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client will have an accurate count of </w:t>
      </w:r>
      <w:r>
        <w:rPr>
          <w:rFonts w:ascii="Arial" w:eastAsia="Arial" w:hAnsi="Arial" w:cs="Arial"/>
          <w:color w:val="000000"/>
          <w:sz w:val="22"/>
          <w:szCs w:val="22"/>
        </w:rPr>
        <w:t>their inventory.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inventory shall be stored in the database.  The database shall exist such that the inventory items and quantities shall be available in other areas of the system.  Reporting, ordering, and the menu s</w:t>
      </w:r>
      <w:r>
        <w:rPr>
          <w:rFonts w:ascii="Arial" w:eastAsia="Arial" w:hAnsi="Arial" w:cs="Arial"/>
          <w:color w:val="000000"/>
          <w:sz w:val="22"/>
          <w:szCs w:val="22"/>
        </w:rPr>
        <w:t>hall access the inventory as needed.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Inventory management shall be able to store up to 10,000 inventory items.  The inventory screen shall take less than 10 seconds to load when all inventory items are listed.</w:t>
      </w:r>
    </w:p>
    <w:p w:rsidR="00A77B3E" w:rsidRDefault="00C67F31">
      <w:pPr>
        <w:pStyle w:val="ListStyle"/>
        <w:spacing w:before="220" w:after="40"/>
        <w:contextualSpacing/>
        <w:jc w:val="left"/>
        <w:rPr>
          <w:rFonts w:ascii="Arial" w:eastAsia="Arial" w:hAnsi="Arial" w:cs="Arial"/>
          <w:b/>
          <w:bCs/>
          <w:color w:val="000000"/>
          <w:sz w:val="22"/>
          <w:szCs w:val="22"/>
        </w:rPr>
      </w:pPr>
      <w:bookmarkStart w:id="36" w:name="h.mnlm4r-f95unz"/>
      <w:bookmarkEnd w:id="36"/>
      <w:r>
        <w:rPr>
          <w:rFonts w:ascii="Arial" w:eastAsia="Arial" w:hAnsi="Arial" w:cs="Arial"/>
          <w:b/>
          <w:bCs/>
          <w:color w:val="000000"/>
          <w:sz w:val="22"/>
          <w:szCs w:val="22"/>
        </w:rPr>
        <w:t>Plac</w:t>
      </w:r>
      <w:r>
        <w:rPr>
          <w:rFonts w:ascii="Arial" w:eastAsia="Arial" w:hAnsi="Arial" w:cs="Arial"/>
          <w:b/>
          <w:bCs/>
          <w:color w:val="000000"/>
          <w:sz w:val="22"/>
          <w:szCs w:val="22"/>
        </w:rPr>
        <w:t>e an Inventory Order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Log on</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Reorder items from inventory when stock supplies drops below allowable threshold.</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Suppliers are known and inventory items loaded into database tables.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Steps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Locate the item in the inventory management menu, identify quantity desired and click “re-order” which prints </w:t>
      </w:r>
      <w:proofErr w:type="gramStart"/>
      <w:r>
        <w:rPr>
          <w:rFonts w:ascii="Arial" w:eastAsia="Arial" w:hAnsi="Arial" w:cs="Arial"/>
          <w:color w:val="000000"/>
          <w:sz w:val="22"/>
          <w:szCs w:val="22"/>
        </w:rPr>
        <w:t>a</w:t>
      </w:r>
      <w:proofErr w:type="gramEnd"/>
      <w:r>
        <w:rPr>
          <w:rFonts w:ascii="Arial" w:eastAsia="Arial" w:hAnsi="Arial" w:cs="Arial"/>
          <w:color w:val="000000"/>
          <w:sz w:val="22"/>
          <w:szCs w:val="22"/>
        </w:rPr>
        <w:t xml:space="preserve"> order form to be called in to the supplier.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Database tables and inventory management sys</w:t>
      </w:r>
      <w:r>
        <w:rPr>
          <w:rFonts w:ascii="Arial" w:eastAsia="Arial" w:hAnsi="Arial" w:cs="Arial"/>
          <w:color w:val="000000"/>
          <w:sz w:val="22"/>
          <w:szCs w:val="22"/>
        </w:rPr>
        <w:t xml:space="preserve">tem </w:t>
      </w:r>
      <w:proofErr w:type="gramStart"/>
      <w:r>
        <w:rPr>
          <w:rFonts w:ascii="Arial" w:eastAsia="Arial" w:hAnsi="Arial" w:cs="Arial"/>
          <w:color w:val="000000"/>
          <w:sz w:val="22"/>
          <w:szCs w:val="22"/>
        </w:rPr>
        <w:t>records pending</w:t>
      </w:r>
      <w:proofErr w:type="gramEnd"/>
      <w:r>
        <w:rPr>
          <w:rFonts w:ascii="Arial" w:eastAsia="Arial" w:hAnsi="Arial" w:cs="Arial"/>
          <w:color w:val="000000"/>
          <w:sz w:val="22"/>
          <w:szCs w:val="22"/>
        </w:rPr>
        <w:t xml:space="preserve"> order and presents the manager an option to close the order marking it complete.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Identified Suppliers, quantity, shipment time, and cost are known to the manager prior to order.</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w:t>
      </w:r>
      <w:r>
        <w:rPr>
          <w:rFonts w:ascii="Arial" w:eastAsia="Arial" w:hAnsi="Arial" w:cs="Arial"/>
          <w:b/>
          <w:bCs/>
          <w:color w:val="000000"/>
          <w:sz w:val="22"/>
          <w:szCs w:val="22"/>
        </w:rPr>
        <w:t>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Large number of suppliers shall not inhibit the system function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240" w:after="40"/>
        <w:contextualSpacing/>
        <w:jc w:val="left"/>
        <w:rPr>
          <w:rFonts w:ascii="Arial" w:eastAsia="Arial" w:hAnsi="Arial" w:cs="Arial"/>
          <w:b/>
          <w:bCs/>
          <w:color w:val="000000"/>
          <w:sz w:val="24"/>
          <w:szCs w:val="24"/>
        </w:rPr>
      </w:pPr>
      <w:bookmarkStart w:id="37" w:name="h.cds7mz84mkmb"/>
      <w:bookmarkEnd w:id="37"/>
      <w:r>
        <w:rPr>
          <w:rFonts w:ascii="Arial" w:eastAsia="Arial" w:hAnsi="Arial" w:cs="Arial"/>
          <w:b/>
          <w:bCs/>
          <w:color w:val="000000"/>
          <w:sz w:val="24"/>
          <w:szCs w:val="24"/>
        </w:rPr>
        <w:t>Cooks interface</w:t>
      </w:r>
    </w:p>
    <w:p w:rsidR="00A77B3E" w:rsidRDefault="00C67F31">
      <w:pPr>
        <w:pStyle w:val="ListStyle"/>
        <w:spacing w:before="220" w:after="40"/>
        <w:contextualSpacing/>
        <w:jc w:val="left"/>
        <w:rPr>
          <w:rFonts w:ascii="Arial" w:eastAsia="Arial" w:hAnsi="Arial" w:cs="Arial"/>
          <w:b/>
          <w:bCs/>
          <w:color w:val="000000"/>
          <w:sz w:val="22"/>
          <w:szCs w:val="22"/>
        </w:rPr>
      </w:pPr>
      <w:bookmarkStart w:id="38" w:name="h.1jjzhgwqtrb"/>
      <w:bookmarkEnd w:id="38"/>
      <w:r>
        <w:rPr>
          <w:rFonts w:ascii="Arial" w:eastAsia="Arial" w:hAnsi="Arial" w:cs="Arial"/>
          <w:b/>
          <w:bCs/>
          <w:color w:val="000000"/>
          <w:sz w:val="22"/>
          <w:szCs w:val="22"/>
        </w:rPr>
        <w:t>Complete a customer order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Menu management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Place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Cooks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After an order is placed, it will show up</w:t>
      </w:r>
      <w:r>
        <w:rPr>
          <w:rFonts w:ascii="Arial" w:eastAsia="Arial" w:hAnsi="Arial" w:cs="Arial"/>
          <w:color w:val="000000"/>
          <w:sz w:val="22"/>
          <w:szCs w:val="22"/>
        </w:rPr>
        <w:t xml:space="preserve"> on the cook’s screen. An employee in the kitchen will prepare the items on the order and mark the order completed. Complete order shall allow the employees in the kitchen to receive orders that have been placed and mark the order complete once the items h</w:t>
      </w:r>
      <w:r>
        <w:rPr>
          <w:rFonts w:ascii="Arial" w:eastAsia="Arial" w:hAnsi="Arial" w:cs="Arial"/>
          <w:color w:val="000000"/>
          <w:sz w:val="22"/>
          <w:szCs w:val="22"/>
        </w:rPr>
        <w:t>ave been prepared.</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 orders that have not been completed or paid for.</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Cooks shall be presented with incomplete orders on a screen. The time since each order was placed shall be displayed. On</w:t>
      </w:r>
      <w:r>
        <w:rPr>
          <w:rFonts w:ascii="Arial" w:eastAsia="Arial" w:hAnsi="Arial" w:cs="Arial"/>
          <w:color w:val="000000"/>
          <w:sz w:val="22"/>
          <w:szCs w:val="22"/>
        </w:rPr>
        <w:t>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w:t>
      </w:r>
      <w:r>
        <w:rPr>
          <w:rFonts w:ascii="Arial" w:eastAsia="Arial" w:hAnsi="Arial" w:cs="Arial"/>
          <w:b/>
          <w:bCs/>
          <w:color w:val="000000"/>
          <w:sz w:val="22"/>
          <w:szCs w:val="22"/>
        </w:rPr>
        <w:t>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An order will be stored in the database in a completed status with a completed date and time.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More than one employee shall be able to view the active orders at once. A certain minimum number of orders </w:t>
      </w:r>
      <w:proofErr w:type="gramStart"/>
      <w:r>
        <w:rPr>
          <w:rFonts w:ascii="Arial" w:eastAsia="Arial" w:hAnsi="Arial" w:cs="Arial"/>
          <w:color w:val="000000"/>
          <w:sz w:val="22"/>
          <w:szCs w:val="22"/>
        </w:rPr>
        <w:t>needs</w:t>
      </w:r>
      <w:proofErr w:type="gramEnd"/>
      <w:r>
        <w:rPr>
          <w:rFonts w:ascii="Arial" w:eastAsia="Arial" w:hAnsi="Arial" w:cs="Arial"/>
          <w:color w:val="000000"/>
          <w:sz w:val="22"/>
          <w:szCs w:val="22"/>
        </w:rPr>
        <w:t xml:space="preserve"> to be v</w:t>
      </w:r>
      <w:r>
        <w:rPr>
          <w:rFonts w:ascii="Arial" w:eastAsia="Arial" w:hAnsi="Arial" w:cs="Arial"/>
          <w:color w:val="000000"/>
          <w:sz w:val="22"/>
          <w:szCs w:val="22"/>
        </w:rPr>
        <w:t>isible on screen at once.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feature shall be capable of showing new orders in near real time.  A large number of orders shall not impact the performance of this feature.</w:t>
      </w:r>
    </w:p>
    <w:p w:rsidR="00A77B3E" w:rsidRDefault="00C67F31">
      <w:pPr>
        <w:pStyle w:val="ListStyle"/>
        <w:spacing w:before="240" w:after="40"/>
        <w:contextualSpacing/>
        <w:jc w:val="left"/>
        <w:rPr>
          <w:rFonts w:ascii="Arial" w:eastAsia="Arial" w:hAnsi="Arial" w:cs="Arial"/>
          <w:b/>
          <w:bCs/>
          <w:color w:val="000000"/>
          <w:sz w:val="24"/>
          <w:szCs w:val="24"/>
        </w:rPr>
      </w:pPr>
      <w:bookmarkStart w:id="39" w:name="h.pb5qbr-udq5z"/>
      <w:bookmarkEnd w:id="39"/>
      <w:r>
        <w:rPr>
          <w:rFonts w:ascii="Arial" w:eastAsia="Arial" w:hAnsi="Arial" w:cs="Arial"/>
          <w:b/>
          <w:bCs/>
          <w:color w:val="000000"/>
          <w:sz w:val="24"/>
          <w:szCs w:val="24"/>
        </w:rPr>
        <w:t>Customer Order Entry Subsystem</w:t>
      </w:r>
    </w:p>
    <w:p w:rsidR="00A77B3E" w:rsidRDefault="00C67F31">
      <w:pPr>
        <w:pStyle w:val="ListStyle"/>
        <w:spacing w:before="220" w:after="40"/>
        <w:contextualSpacing/>
        <w:jc w:val="left"/>
        <w:rPr>
          <w:rFonts w:ascii="Arial" w:eastAsia="Arial" w:hAnsi="Arial" w:cs="Arial"/>
          <w:b/>
          <w:bCs/>
          <w:color w:val="000000"/>
          <w:sz w:val="22"/>
          <w:szCs w:val="22"/>
        </w:rPr>
      </w:pPr>
      <w:bookmarkStart w:id="40" w:name="h.shly5ypp0lzb"/>
      <w:bookmarkEnd w:id="40"/>
      <w:r>
        <w:rPr>
          <w:rFonts w:ascii="Arial" w:eastAsia="Arial" w:hAnsi="Arial" w:cs="Arial"/>
          <w:b/>
          <w:bCs/>
          <w:color w:val="000000"/>
          <w:sz w:val="22"/>
          <w:szCs w:val="22"/>
        </w:rPr>
        <w:t xml:space="preserve">Place and </w:t>
      </w:r>
      <w:r>
        <w:rPr>
          <w:rFonts w:ascii="Arial" w:eastAsia="Arial" w:hAnsi="Arial" w:cs="Arial"/>
          <w:b/>
          <w:bCs/>
          <w:color w:val="000000"/>
          <w:sz w:val="22"/>
          <w:szCs w:val="22"/>
        </w:rPr>
        <w:t>save customer order without taking payment</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Menu management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Complete customer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Accept payment for saved customer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Customers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Order Takers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Employees shall be able to add men</w:t>
      </w:r>
      <w:r>
        <w:rPr>
          <w:rFonts w:ascii="Arial" w:eastAsia="Arial" w:hAnsi="Arial" w:cs="Arial"/>
          <w:color w:val="000000"/>
          <w:sz w:val="22"/>
          <w:szCs w:val="22"/>
        </w:rPr>
        <w:t xml:space="preserve">u items to a customer order. Employees shall be able to save a customer order for later recall. Employees shall be able to send customer orders to the kitchen for customer order completion. Employees shall have the option to accept payment as the order is </w:t>
      </w:r>
      <w:r>
        <w:rPr>
          <w:rFonts w:ascii="Arial" w:eastAsia="Arial" w:hAnsi="Arial" w:cs="Arial"/>
          <w:color w:val="000000"/>
          <w:sz w:val="22"/>
          <w:szCs w:val="22"/>
        </w:rPr>
        <w:t>placed.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 menu items that can be sold on the order.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Menu items shall be added to an order.  For a catering order, additional customer information shall be recorded.  The order can be passed t</w:t>
      </w:r>
      <w:r>
        <w:rPr>
          <w:rFonts w:ascii="Arial" w:eastAsia="Arial" w:hAnsi="Arial" w:cs="Arial"/>
          <w:color w:val="000000"/>
          <w:sz w:val="22"/>
          <w:szCs w:val="22"/>
        </w:rPr>
        <w:t>o the cook so the food can be prepared.  The order can be saved for later recall.</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shall exist in the system that can be completed, cashiered or saved for recall.</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Place order shall read menu items</w:t>
      </w:r>
      <w:r>
        <w:rPr>
          <w:rFonts w:ascii="Arial" w:eastAsia="Arial" w:hAnsi="Arial" w:cs="Arial"/>
          <w:color w:val="000000"/>
          <w:sz w:val="22"/>
          <w:szCs w:val="22"/>
        </w:rPr>
        <w:t xml:space="preserve"> in the database so an order can be created. Place order shall save orders in the database. Place order shall do some simple calculations to determine order price based on menu item price and tax information. Several people shall be able to place an order </w:t>
      </w:r>
      <w:r>
        <w:rPr>
          <w:rFonts w:ascii="Arial" w:eastAsia="Arial" w:hAnsi="Arial" w:cs="Arial"/>
          <w:color w:val="000000"/>
          <w:sz w:val="22"/>
          <w:szCs w:val="22"/>
        </w:rPr>
        <w:t>simultaneously.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This feature shall be in continuous use when the restaurant is open. This feature shall run without slowing down over long periods of time. As more orders are placed the performance of </w:t>
      </w:r>
      <w:r>
        <w:rPr>
          <w:rFonts w:ascii="Arial" w:eastAsia="Arial" w:hAnsi="Arial" w:cs="Arial"/>
          <w:color w:val="000000"/>
          <w:sz w:val="22"/>
          <w:szCs w:val="22"/>
        </w:rPr>
        <w:lastRenderedPageBreak/>
        <w:t xml:space="preserve">this feature </w:t>
      </w:r>
      <w:r>
        <w:rPr>
          <w:rFonts w:ascii="Arial" w:eastAsia="Arial" w:hAnsi="Arial" w:cs="Arial"/>
          <w:color w:val="000000"/>
          <w:sz w:val="22"/>
          <w:szCs w:val="22"/>
        </w:rPr>
        <w:t>shall not be impacted. As menu items are added to an order the performance of this feature shall not be impacted.</w:t>
      </w:r>
    </w:p>
    <w:p w:rsidR="00A77B3E" w:rsidRDefault="00C67F31">
      <w:pPr>
        <w:pStyle w:val="ListStyle"/>
        <w:spacing w:before="220" w:after="40"/>
        <w:contextualSpacing/>
        <w:jc w:val="left"/>
        <w:rPr>
          <w:rFonts w:ascii="Arial" w:eastAsia="Arial" w:hAnsi="Arial" w:cs="Arial"/>
          <w:b/>
          <w:bCs/>
          <w:color w:val="000000"/>
          <w:sz w:val="22"/>
          <w:szCs w:val="22"/>
        </w:rPr>
      </w:pPr>
      <w:bookmarkStart w:id="41" w:name="h.sv33jf6bov2a"/>
      <w:bookmarkEnd w:id="41"/>
      <w:r>
        <w:rPr>
          <w:rFonts w:ascii="Arial" w:eastAsia="Arial" w:hAnsi="Arial" w:cs="Arial"/>
          <w:b/>
          <w:bCs/>
          <w:color w:val="000000"/>
          <w:sz w:val="22"/>
          <w:szCs w:val="22"/>
        </w:rPr>
        <w:t>Split a check</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Take a customer order and accept payment</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Order Takers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Customers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Order Takers</w:t>
      </w:r>
      <w:r>
        <w:rPr>
          <w:rFonts w:ascii="Arial" w:eastAsia="Arial" w:hAnsi="Arial" w:cs="Arial"/>
          <w:color w:val="000000"/>
          <w:sz w:val="22"/>
          <w:szCs w:val="22"/>
        </w:rPr>
        <w:t xml:space="preserve"> shall be able to modify an existing customer order in order to divide the check to produce separate receipts and totals to be paid separately.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is saved in the database.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Taker shall r</w:t>
      </w:r>
      <w:r>
        <w:rPr>
          <w:rFonts w:ascii="Arial" w:eastAsia="Arial" w:hAnsi="Arial" w:cs="Arial"/>
          <w:color w:val="000000"/>
          <w:sz w:val="22"/>
          <w:szCs w:val="22"/>
        </w:rPr>
        <w:t>etrieve an existing, un-paid customer order. The order taker shall select items from the existing order to place on a new check. Each check can then be printed separately.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will be split so that it can be paid separately.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w:t>
      </w:r>
      <w:r>
        <w:rPr>
          <w:rFonts w:ascii="Arial" w:eastAsia="Arial" w:hAnsi="Arial" w:cs="Arial"/>
          <w:b/>
          <w:bCs/>
          <w:color w:val="000000"/>
          <w:sz w:val="22"/>
          <w:szCs w:val="22"/>
        </w:rPr>
        <w:t>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If the order is split before it has been completed by the cook, splitting the check should not impact the cook’s screen and the “Complete a customer order” use case.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 performance require</w:t>
      </w:r>
      <w:r>
        <w:rPr>
          <w:rFonts w:ascii="Arial" w:eastAsia="Arial" w:hAnsi="Arial" w:cs="Arial"/>
          <w:color w:val="000000"/>
          <w:sz w:val="22"/>
          <w:szCs w:val="22"/>
        </w:rPr>
        <w:t>ments have been set.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220" w:after="40"/>
        <w:contextualSpacing/>
        <w:jc w:val="left"/>
        <w:rPr>
          <w:rFonts w:ascii="Arial" w:eastAsia="Arial" w:hAnsi="Arial" w:cs="Arial"/>
          <w:b/>
          <w:bCs/>
          <w:color w:val="000000"/>
          <w:sz w:val="22"/>
          <w:szCs w:val="22"/>
        </w:rPr>
      </w:pPr>
      <w:bookmarkStart w:id="42" w:name="h.4hvz68xdyic"/>
      <w:bookmarkEnd w:id="42"/>
      <w:r>
        <w:rPr>
          <w:rFonts w:ascii="Arial" w:eastAsia="Arial" w:hAnsi="Arial" w:cs="Arial"/>
          <w:b/>
          <w:bCs/>
          <w:color w:val="000000"/>
          <w:sz w:val="22"/>
          <w:szCs w:val="22"/>
        </w:rPr>
        <w:t>Take a customer order and accept payment</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Menu management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Place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Complete order</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Order Takers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Customers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After an order is placed, it will show up on the cook screen.  An employe</w:t>
      </w:r>
      <w:r>
        <w:rPr>
          <w:rFonts w:ascii="Arial" w:eastAsia="Arial" w:hAnsi="Arial" w:cs="Arial"/>
          <w:color w:val="000000"/>
          <w:sz w:val="22"/>
          <w:szCs w:val="22"/>
        </w:rPr>
        <w:t xml:space="preserve">e in the kitchen will prepare the items on the order and mark the order completed.  These orders will show up on the cashier screen so the employee can </w:t>
      </w:r>
      <w:proofErr w:type="spellStart"/>
      <w:r>
        <w:rPr>
          <w:rFonts w:ascii="Arial" w:eastAsia="Arial" w:hAnsi="Arial" w:cs="Arial"/>
          <w:color w:val="000000"/>
          <w:sz w:val="22"/>
          <w:szCs w:val="22"/>
        </w:rPr>
        <w:t>ring</w:t>
      </w:r>
      <w:proofErr w:type="spellEnd"/>
      <w:r>
        <w:rPr>
          <w:rFonts w:ascii="Arial" w:eastAsia="Arial" w:hAnsi="Arial" w:cs="Arial"/>
          <w:color w:val="000000"/>
          <w:sz w:val="22"/>
          <w:szCs w:val="22"/>
        </w:rPr>
        <w:t xml:space="preserve"> them up and receive payment for the order.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 orders that have been comple</w:t>
      </w:r>
      <w:r>
        <w:rPr>
          <w:rFonts w:ascii="Arial" w:eastAsia="Arial" w:hAnsi="Arial" w:cs="Arial"/>
          <w:color w:val="000000"/>
          <w:sz w:val="22"/>
          <w:szCs w:val="22"/>
        </w:rPr>
        <w:t>ted but not paid for.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Completed orders shall be viewed in receive payment.  Orders shall be paid and go to history.  Orders for which payment is not received shall be marked unpaid at the end of the day, and shall st</w:t>
      </w:r>
      <w:r>
        <w:rPr>
          <w:rFonts w:ascii="Arial" w:eastAsia="Arial" w:hAnsi="Arial" w:cs="Arial"/>
          <w:color w:val="000000"/>
          <w:sz w:val="22"/>
          <w:szCs w:val="22"/>
        </w:rPr>
        <w:t>ill be a part of the history.</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completed paid order will show up in the order history.</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Receive payment shall read completed orders from the database and see the price of menu items so the invoice can be </w:t>
      </w:r>
      <w:proofErr w:type="spellStart"/>
      <w:r>
        <w:rPr>
          <w:rFonts w:ascii="Arial" w:eastAsia="Arial" w:hAnsi="Arial" w:cs="Arial"/>
          <w:color w:val="000000"/>
          <w:sz w:val="22"/>
          <w:szCs w:val="22"/>
        </w:rPr>
        <w:t>totalled</w:t>
      </w:r>
      <w:proofErr w:type="spellEnd"/>
      <w:r>
        <w:rPr>
          <w:rFonts w:ascii="Arial" w:eastAsia="Arial" w:hAnsi="Arial" w:cs="Arial"/>
          <w:color w:val="000000"/>
          <w:sz w:val="22"/>
          <w:szCs w:val="22"/>
        </w:rPr>
        <w:t>.  Receive payment shall be able to add tax and tip to the total.</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feature shall be capable of showing completed orders in near real time.  A large number of orders shall not impact the performance of t</w:t>
      </w:r>
      <w:r>
        <w:rPr>
          <w:rFonts w:ascii="Arial" w:eastAsia="Arial" w:hAnsi="Arial" w:cs="Arial"/>
          <w:color w:val="000000"/>
          <w:sz w:val="22"/>
          <w:szCs w:val="22"/>
        </w:rPr>
        <w:t>his feature.</w:t>
      </w:r>
    </w:p>
    <w:p w:rsidR="00A77B3E" w:rsidRDefault="00C67F31">
      <w:pPr>
        <w:pStyle w:val="ListStyle"/>
        <w:spacing w:before="220" w:after="40"/>
        <w:contextualSpacing/>
        <w:jc w:val="left"/>
        <w:rPr>
          <w:rFonts w:ascii="Arial" w:eastAsia="Arial" w:hAnsi="Arial" w:cs="Arial"/>
          <w:b/>
          <w:bCs/>
          <w:color w:val="000000"/>
          <w:sz w:val="22"/>
          <w:szCs w:val="22"/>
        </w:rPr>
      </w:pPr>
      <w:bookmarkStart w:id="43" w:name="h.bp0d0k32ehaw"/>
      <w:bookmarkEnd w:id="43"/>
      <w:r>
        <w:rPr>
          <w:rFonts w:ascii="Arial" w:eastAsia="Arial" w:hAnsi="Arial" w:cs="Arial"/>
          <w:b/>
          <w:bCs/>
          <w:color w:val="000000"/>
          <w:sz w:val="22"/>
          <w:szCs w:val="22"/>
        </w:rPr>
        <w:t>Accept payment for saved customer order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Cashier</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Customer</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cashier shall retrieve a saved customer order. The cashier shall identify the type of payment and record the amou</w:t>
      </w:r>
      <w:r>
        <w:rPr>
          <w:rFonts w:ascii="Arial" w:eastAsia="Arial" w:hAnsi="Arial" w:cs="Arial"/>
          <w:color w:val="000000"/>
          <w:sz w:val="22"/>
          <w:szCs w:val="22"/>
        </w:rPr>
        <w:t>nt of the payment received.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At least one unpaid order has been saved.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cashier enters or selects a saved order. The cashier shall select a payment type then enter an amount paid. The cashier can t</w:t>
      </w:r>
      <w:r>
        <w:rPr>
          <w:rFonts w:ascii="Arial" w:eastAsia="Arial" w:hAnsi="Arial" w:cs="Arial"/>
          <w:color w:val="000000"/>
          <w:sz w:val="22"/>
          <w:szCs w:val="22"/>
        </w:rPr>
        <w:t>ake multiple forms of payment by following the respective use case. The system shall print a receipt. When accepting credit or debit card payments, the cashier shall swipe or enter the card number before entering the payment amount. The system shall commun</w:t>
      </w:r>
      <w:r>
        <w:rPr>
          <w:rFonts w:ascii="Arial" w:eastAsia="Arial" w:hAnsi="Arial" w:cs="Arial"/>
          <w:color w:val="000000"/>
          <w:sz w:val="22"/>
          <w:szCs w:val="22"/>
        </w:rPr>
        <w:t>icate with a third party payment processor to process the card payment.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r>
        <w:rPr>
          <w:rFonts w:ascii="Arial" w:eastAsia="Arial" w:hAnsi="Arial" w:cs="Arial"/>
          <w:b/>
          <w:bCs/>
          <w:color w:val="000000"/>
          <w:sz w:val="22"/>
          <w:szCs w:val="22"/>
        </w:rPr>
        <w: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selected order will have payment information recorded and saved with it. A receipt will have been printed for the customer.</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w:t>
      </w:r>
      <w:r>
        <w:rPr>
          <w:rFonts w:ascii="Arial" w:eastAsia="Arial" w:hAnsi="Arial" w:cs="Arial"/>
          <w:color w:val="000000"/>
          <w:sz w:val="22"/>
          <w:szCs w:val="22"/>
        </w:rPr>
        <w:t xml:space="preserve"> third party payment processing system needs to be accessible from the terminal where the cashier is taking payment.</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This feature shall be in continuous use when the restaurant is open.  This feature shall run with</w:t>
      </w:r>
      <w:r>
        <w:rPr>
          <w:rFonts w:ascii="Arial" w:eastAsia="Arial" w:hAnsi="Arial" w:cs="Arial"/>
          <w:color w:val="000000"/>
          <w:sz w:val="22"/>
          <w:szCs w:val="22"/>
        </w:rPr>
        <w:t>out slowing down over long periods of time.  As more payments are accepted the performance of this feature shall not be impacted.</w:t>
      </w:r>
    </w:p>
    <w:p w:rsidR="00A77B3E" w:rsidRDefault="00C67F31">
      <w:pPr>
        <w:pStyle w:val="ListStyle"/>
        <w:spacing w:before="220" w:after="40"/>
        <w:contextualSpacing/>
        <w:jc w:val="left"/>
        <w:rPr>
          <w:rFonts w:ascii="Arial" w:eastAsia="Arial" w:hAnsi="Arial" w:cs="Arial"/>
          <w:b/>
          <w:bCs/>
          <w:color w:val="000000"/>
          <w:sz w:val="22"/>
          <w:szCs w:val="22"/>
        </w:rPr>
      </w:pPr>
      <w:bookmarkStart w:id="44" w:name="h.pebelh-zd3ro5"/>
      <w:bookmarkEnd w:id="44"/>
      <w:r>
        <w:rPr>
          <w:rFonts w:ascii="Arial" w:eastAsia="Arial" w:hAnsi="Arial" w:cs="Arial"/>
          <w:b/>
          <w:bCs/>
          <w:color w:val="000000"/>
          <w:sz w:val="22"/>
          <w:szCs w:val="22"/>
        </w:rPr>
        <w:t>Recall and modify saved customer order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Take multiple payments for a customer order</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Accept payment for saved</w:t>
            </w:r>
            <w:r>
              <w:rPr>
                <w:rFonts w:ascii="Arial" w:eastAsia="Arial" w:hAnsi="Arial" w:cs="Arial"/>
                <w:color w:val="000000"/>
                <w:sz w:val="22"/>
                <w:szCs w:val="22"/>
              </w:rPr>
              <w:t xml:space="preserve"> customer order</w:t>
            </w:r>
          </w:p>
          <w:p w:rsidR="00A77B3E" w:rsidRDefault="00C67F31">
            <w:pPr>
              <w:pStyle w:val="ListStyle"/>
              <w:spacing w:after="0" w:line="240" w:lineRule="auto"/>
              <w:contextualSpacing/>
              <w:jc w:val="left"/>
              <w:rPr>
                <w:rFonts w:ascii="Arial" w:eastAsia="Arial" w:hAnsi="Arial" w:cs="Arial"/>
                <w:color w:val="000000"/>
                <w:sz w:val="22"/>
                <w:szCs w:val="22"/>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 xml:space="preserve">Cashier </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 xml:space="preserve">Customer </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Cook</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cashier shall retrieve a saved customer order. The cashier shall make adjustments to the order and resend it to the kitchen, and either cashier the order or save it again.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At l</w:t>
      </w:r>
      <w:r>
        <w:rPr>
          <w:rFonts w:ascii="Arial" w:eastAsia="Arial" w:hAnsi="Arial" w:cs="Arial"/>
          <w:color w:val="000000"/>
          <w:sz w:val="22"/>
          <w:szCs w:val="22"/>
        </w:rPr>
        <w:t>east one uncompleted order has been saved.  The cook has not marked the order completed.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cashier shall recall a saved order that has not been marked completed by the cook.  The cashier shall make changes to the </w:t>
      </w:r>
      <w:r>
        <w:rPr>
          <w:rFonts w:ascii="Arial" w:eastAsia="Arial" w:hAnsi="Arial" w:cs="Arial"/>
          <w:color w:val="000000"/>
          <w:sz w:val="22"/>
          <w:szCs w:val="22"/>
        </w:rPr>
        <w:t>order which could include adding or removing items to the order, applying discounts or payments to the order.  The cashier shall save the order.  If the order exists on the cook screen, the order shall be marked to show there was a change.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r>
        <w:rPr>
          <w:rFonts w:ascii="Arial" w:eastAsia="Arial" w:hAnsi="Arial" w:cs="Arial"/>
          <w:b/>
          <w:bCs/>
          <w:color w:val="000000"/>
          <w:sz w:val="22"/>
          <w:szCs w:val="22"/>
        </w:rPr>
        <w: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order that was changed will now show with the changes.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cook should be notified of changes to any orders on the cook screen.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None</w:t>
      </w:r>
    </w:p>
    <w:p w:rsidR="00A77B3E" w:rsidRDefault="00C67F31">
      <w:pPr>
        <w:pStyle w:val="ListStyle"/>
        <w:spacing w:before="220" w:after="40"/>
        <w:contextualSpacing/>
        <w:jc w:val="left"/>
        <w:rPr>
          <w:rFonts w:ascii="Arial" w:eastAsia="Arial" w:hAnsi="Arial" w:cs="Arial"/>
          <w:b/>
          <w:bCs/>
          <w:color w:val="000000"/>
          <w:sz w:val="22"/>
          <w:szCs w:val="22"/>
        </w:rPr>
      </w:pPr>
      <w:bookmarkStart w:id="45" w:name="h.t3c7ak-h3cy4d"/>
      <w:bookmarkEnd w:id="45"/>
      <w:r>
        <w:rPr>
          <w:rFonts w:ascii="Arial" w:eastAsia="Arial" w:hAnsi="Arial" w:cs="Arial"/>
          <w:b/>
          <w:bCs/>
          <w:color w:val="000000"/>
          <w:sz w:val="22"/>
          <w:szCs w:val="22"/>
        </w:rPr>
        <w:t>Take multiple payments for a customer or</w:t>
      </w:r>
      <w:r>
        <w:rPr>
          <w:rFonts w:ascii="Arial" w:eastAsia="Arial" w:hAnsi="Arial" w:cs="Arial"/>
          <w:b/>
          <w:bCs/>
          <w:color w:val="000000"/>
          <w:sz w:val="22"/>
          <w:szCs w:val="22"/>
        </w:rPr>
        <w:t>der</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Related use cases: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Place a customer order</w:t>
            </w:r>
          </w:p>
          <w:p w:rsidR="00A77B3E" w:rsidRDefault="00C67F31">
            <w:pPr>
              <w:pStyle w:val="ListStyle"/>
              <w:spacing w:after="0" w:line="240" w:lineRule="auto"/>
              <w:contextualSpacing/>
              <w:jc w:val="left"/>
              <w:rPr>
                <w:rFonts w:ascii="Arial" w:eastAsia="Arial" w:hAnsi="Arial" w:cs="Arial"/>
                <w:b/>
                <w:bCs/>
                <w:color w:val="000000"/>
                <w:sz w:val="22"/>
                <w:szCs w:val="22"/>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left"/>
            </w:pPr>
            <w:r>
              <w:rPr>
                <w:rFonts w:ascii="Arial" w:eastAsia="Arial" w:hAnsi="Arial" w:cs="Arial"/>
                <w:b/>
                <w:bCs/>
                <w:color w:val="000000"/>
                <w:sz w:val="22"/>
                <w:szCs w:val="22"/>
              </w:rPr>
              <w:t>Actors:</w:t>
            </w:r>
          </w:p>
          <w:p w:rsidR="00A77B3E" w:rsidRDefault="00C67F31">
            <w:pPr>
              <w:pStyle w:val="ListStyle"/>
              <w:spacing w:after="0" w:line="240" w:lineRule="auto"/>
              <w:contextualSpacing/>
              <w:jc w:val="left"/>
              <w:rPr>
                <w:rFonts w:ascii="Arial" w:eastAsia="Arial" w:hAnsi="Arial" w:cs="Arial"/>
                <w:color w:val="000000"/>
                <w:sz w:val="22"/>
                <w:szCs w:val="22"/>
              </w:rPr>
            </w:pPr>
            <w:r>
              <w:rPr>
                <w:rFonts w:ascii="Arial" w:eastAsia="Arial" w:hAnsi="Arial" w:cs="Arial"/>
                <w:color w:val="000000"/>
                <w:sz w:val="22"/>
                <w:szCs w:val="22"/>
              </w:rPr>
              <w:t>Cashier</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 xml:space="preserve">Summary </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Provide the cashier the ability to receive multiple types of payments for a single order.  </w:t>
      </w:r>
      <w:proofErr w:type="gramStart"/>
      <w:r>
        <w:rPr>
          <w:rFonts w:ascii="Arial" w:eastAsia="Arial" w:hAnsi="Arial" w:cs="Arial"/>
          <w:color w:val="000000"/>
          <w:sz w:val="22"/>
          <w:szCs w:val="22"/>
        </w:rPr>
        <w:t>Allowing the customer to provide multiple payment options.</w:t>
      </w:r>
      <w:proofErr w:type="gramEnd"/>
      <w:r>
        <w:rPr>
          <w:rFonts w:ascii="Arial" w:eastAsia="Arial" w:hAnsi="Arial" w:cs="Arial"/>
          <w:color w:val="000000"/>
          <w:sz w:val="22"/>
          <w:szCs w:val="22"/>
        </w:rPr>
        <w:t xml:space="preserve">  For example; some amount of cas</w:t>
      </w:r>
      <w:r>
        <w:rPr>
          <w:rFonts w:ascii="Arial" w:eastAsia="Arial" w:hAnsi="Arial" w:cs="Arial"/>
          <w:color w:val="000000"/>
          <w:sz w:val="22"/>
          <w:szCs w:val="22"/>
        </w:rPr>
        <w:t>h and the difference of the balance due provided by a debit card or credit card.</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lastRenderedPageBreak/>
        <w:t xml:space="preserve">Preconditions </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is placed and received for items on the menu.</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 </w:t>
      </w: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 </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An order is communicated by the customer to the cashier.  The </w:t>
      </w:r>
      <w:r>
        <w:rPr>
          <w:rFonts w:ascii="Arial" w:eastAsia="Arial" w:hAnsi="Arial" w:cs="Arial"/>
          <w:color w:val="000000"/>
          <w:sz w:val="22"/>
          <w:szCs w:val="22"/>
        </w:rPr>
        <w:t xml:space="preserve">order is understood and items are available. </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r>
        <w:rPr>
          <w:rFonts w:ascii="Arial" w:eastAsia="Arial" w:hAnsi="Arial" w:cs="Arial"/>
          <w:b/>
          <w:bCs/>
          <w:color w:val="000000"/>
          <w:sz w:val="22"/>
          <w:szCs w:val="22"/>
        </w:rPr>
        <w:t xml:space="preserve"> </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An order exists that has payments made on it that can be resaved or cashiered.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 xml:space="preserve">Design constraints for this feature </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Upon completion the bill satisfied and the order is submitted to the cooks. </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multiple</w:t>
      </w:r>
      <w:proofErr w:type="gramEnd"/>
      <w:r>
        <w:rPr>
          <w:rFonts w:ascii="Arial" w:eastAsia="Arial" w:hAnsi="Arial" w:cs="Arial"/>
          <w:color w:val="000000"/>
          <w:sz w:val="22"/>
          <w:szCs w:val="22"/>
        </w:rPr>
        <w:t xml:space="preserve"> cashier actions shall be able to complete </w:t>
      </w:r>
      <w:proofErr w:type="spellStart"/>
      <w:r>
        <w:rPr>
          <w:rFonts w:ascii="Arial" w:eastAsia="Arial" w:hAnsi="Arial" w:cs="Arial"/>
          <w:color w:val="000000"/>
          <w:sz w:val="22"/>
          <w:szCs w:val="22"/>
        </w:rPr>
        <w:t>simultaniously</w:t>
      </w:r>
      <w:proofErr w:type="spellEnd"/>
      <w:r>
        <w:rPr>
          <w:rFonts w:ascii="Arial" w:eastAsia="Arial" w:hAnsi="Arial" w:cs="Arial"/>
          <w:color w:val="000000"/>
          <w:sz w:val="22"/>
          <w:szCs w:val="22"/>
        </w:rPr>
        <w:t>.</w:t>
      </w:r>
    </w:p>
    <w:p w:rsidR="00A77B3E" w:rsidRDefault="00C67F31">
      <w:pPr>
        <w:pStyle w:val="ListStyle"/>
        <w:spacing w:before="240" w:after="40"/>
        <w:contextualSpacing/>
        <w:jc w:val="left"/>
        <w:rPr>
          <w:rFonts w:ascii="Arial" w:eastAsia="Arial" w:hAnsi="Arial" w:cs="Arial"/>
          <w:b/>
          <w:bCs/>
          <w:color w:val="000000"/>
          <w:sz w:val="24"/>
          <w:szCs w:val="24"/>
        </w:rPr>
      </w:pPr>
      <w:bookmarkStart w:id="46" w:name="h.n1w9arplyu3z"/>
      <w:bookmarkEnd w:id="46"/>
      <w:r>
        <w:rPr>
          <w:rFonts w:ascii="Arial" w:eastAsia="Arial" w:hAnsi="Arial" w:cs="Arial"/>
          <w:b/>
          <w:bCs/>
          <w:color w:val="000000"/>
          <w:sz w:val="24"/>
          <w:szCs w:val="24"/>
        </w:rPr>
        <w:t>Admin Functions</w:t>
      </w:r>
    </w:p>
    <w:p w:rsidR="00A77B3E" w:rsidRDefault="00C67F31">
      <w:pPr>
        <w:pStyle w:val="ListStyle"/>
        <w:spacing w:before="220" w:after="40"/>
        <w:contextualSpacing/>
        <w:jc w:val="left"/>
        <w:rPr>
          <w:rFonts w:ascii="Arial" w:eastAsia="Arial" w:hAnsi="Arial" w:cs="Arial"/>
          <w:b/>
          <w:bCs/>
          <w:color w:val="000000"/>
          <w:sz w:val="22"/>
          <w:szCs w:val="22"/>
        </w:rPr>
      </w:pPr>
      <w:bookmarkStart w:id="47" w:name="h.l1rf3i-m4jnpj"/>
      <w:bookmarkEnd w:id="47"/>
      <w:r>
        <w:rPr>
          <w:rFonts w:ascii="Arial" w:eastAsia="Arial" w:hAnsi="Arial" w:cs="Arial"/>
          <w:b/>
          <w:bCs/>
          <w:color w:val="000000"/>
          <w:sz w:val="22"/>
          <w:szCs w:val="22"/>
        </w:rPr>
        <w:t>Managers Dashboard</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manager needs to be able to see a real-time updated, sta</w:t>
      </w:r>
      <w:r>
        <w:rPr>
          <w:rFonts w:ascii="Arial" w:eastAsia="Arial" w:hAnsi="Arial" w:cs="Arial"/>
          <w:color w:val="000000"/>
          <w:sz w:val="22"/>
          <w:szCs w:val="22"/>
        </w:rPr>
        <w:t>tus of the performance of the business.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manager is logged in.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A manager logs in, </w:t>
      </w:r>
      <w:proofErr w:type="gramStart"/>
      <w:r>
        <w:rPr>
          <w:rFonts w:ascii="Arial" w:eastAsia="Arial" w:hAnsi="Arial" w:cs="Arial"/>
          <w:color w:val="000000"/>
          <w:sz w:val="22"/>
          <w:szCs w:val="22"/>
        </w:rPr>
        <w:t>then</w:t>
      </w:r>
      <w:proofErr w:type="gramEnd"/>
      <w:r>
        <w:rPr>
          <w:rFonts w:ascii="Arial" w:eastAsia="Arial" w:hAnsi="Arial" w:cs="Arial"/>
          <w:color w:val="000000"/>
          <w:sz w:val="22"/>
          <w:szCs w:val="22"/>
        </w:rPr>
        <w:t xml:space="preserve"> shall select an option to display the dashboard. The system shall periodically update the display to show certain</w:t>
      </w:r>
      <w:r>
        <w:rPr>
          <w:rFonts w:ascii="Arial" w:eastAsia="Arial" w:hAnsi="Arial" w:cs="Arial"/>
          <w:color w:val="000000"/>
          <w:sz w:val="22"/>
          <w:szCs w:val="22"/>
        </w:rPr>
        <w:t xml:space="preserve"> key performance metrics.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A </w:t>
      </w:r>
      <w:proofErr w:type="gramStart"/>
      <w:r>
        <w:rPr>
          <w:rFonts w:ascii="Arial" w:eastAsia="Arial" w:hAnsi="Arial" w:cs="Arial"/>
          <w:color w:val="000000"/>
          <w:sz w:val="22"/>
          <w:szCs w:val="22"/>
        </w:rPr>
        <w:t>managers</w:t>
      </w:r>
      <w:proofErr w:type="gramEnd"/>
      <w:r>
        <w:rPr>
          <w:rFonts w:ascii="Arial" w:eastAsia="Arial" w:hAnsi="Arial" w:cs="Arial"/>
          <w:color w:val="000000"/>
          <w:sz w:val="22"/>
          <w:szCs w:val="22"/>
        </w:rPr>
        <w:t xml:space="preserve"> dashboard screen is displayed.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display needs to represent several measurements in an easily understandable display.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w:t>
      </w:r>
      <w:r>
        <w:rPr>
          <w:rFonts w:ascii="Arial" w:eastAsia="Arial" w:hAnsi="Arial" w:cs="Arial"/>
          <w:color w:val="000000"/>
          <w:sz w:val="22"/>
          <w:szCs w:val="22"/>
        </w:rPr>
        <w:t>information displayed needs to be up-to-date to within 2 seconds.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220" w:after="40"/>
        <w:contextualSpacing/>
        <w:jc w:val="left"/>
        <w:rPr>
          <w:rFonts w:ascii="Arial" w:eastAsia="Arial" w:hAnsi="Arial" w:cs="Arial"/>
          <w:b/>
          <w:bCs/>
          <w:color w:val="000000"/>
          <w:sz w:val="22"/>
          <w:szCs w:val="22"/>
        </w:rPr>
      </w:pPr>
      <w:bookmarkStart w:id="48" w:name="h.7hl4a7k7o4x"/>
      <w:bookmarkEnd w:id="48"/>
      <w:r>
        <w:rPr>
          <w:rFonts w:ascii="Arial" w:eastAsia="Arial" w:hAnsi="Arial" w:cs="Arial"/>
          <w:b/>
          <w:bCs/>
          <w:color w:val="000000"/>
          <w:sz w:val="22"/>
          <w:szCs w:val="22"/>
        </w:rPr>
        <w:t>Employee management</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lastRenderedPageBreak/>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managers should be able to create user accounts and set or change their access roles. The managers should be abl</w:t>
      </w:r>
      <w:r>
        <w:rPr>
          <w:rFonts w:ascii="Arial" w:eastAsia="Arial" w:hAnsi="Arial" w:cs="Arial"/>
          <w:color w:val="000000"/>
          <w:sz w:val="22"/>
          <w:szCs w:val="22"/>
        </w:rPr>
        <w:t>e to track the employees working hours and their wage or salary. Track employees work hours and control their access to the RMS.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manager is logged in.</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chooses an existing employee to go to a</w:t>
      </w:r>
      <w:r>
        <w:rPr>
          <w:rFonts w:ascii="Arial" w:eastAsia="Arial" w:hAnsi="Arial" w:cs="Arial"/>
          <w:color w:val="000000"/>
          <w:sz w:val="22"/>
          <w:szCs w:val="22"/>
        </w:rPr>
        <w:t>n editing screen with that employees data. The user enters or changes the employee’s information, then issues a command to save their changes. The changed employee record is saved in the central database.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appropriate users will be able </w:t>
      </w:r>
      <w:r>
        <w:rPr>
          <w:rFonts w:ascii="Arial" w:eastAsia="Arial" w:hAnsi="Arial" w:cs="Arial"/>
          <w:color w:val="000000"/>
          <w:sz w:val="22"/>
          <w:szCs w:val="22"/>
        </w:rPr>
        <w:t>to log in to the system. Managers will be able to export necessary information to an external payroll system.</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Introduction/Purpose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employee management feature shall allow the owners to add, remove and update records of employees. Those</w:t>
      </w:r>
      <w:r>
        <w:rPr>
          <w:rFonts w:ascii="Arial" w:eastAsia="Arial" w:hAnsi="Arial" w:cs="Arial"/>
          <w:color w:val="000000"/>
          <w:sz w:val="22"/>
          <w:szCs w:val="22"/>
        </w:rPr>
        <w:t xml:space="preserve"> employees also may be users of the system so managers can use this feature to control their access.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employee data shall be stored in the database. Employee data includes private, personal information which needs to </w:t>
      </w:r>
      <w:r>
        <w:rPr>
          <w:rFonts w:ascii="Arial" w:eastAsia="Arial" w:hAnsi="Arial" w:cs="Arial"/>
          <w:color w:val="000000"/>
          <w:sz w:val="22"/>
          <w:szCs w:val="22"/>
        </w:rPr>
        <w:t>be managed securely.</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Not yet defined.</w:t>
      </w:r>
    </w:p>
    <w:p w:rsidR="00A77B3E" w:rsidRDefault="00C67F31">
      <w:pPr>
        <w:pStyle w:val="ListStyle"/>
        <w:spacing w:before="240" w:after="40"/>
        <w:contextualSpacing/>
        <w:jc w:val="left"/>
        <w:rPr>
          <w:rFonts w:ascii="Arial" w:eastAsia="Arial" w:hAnsi="Arial" w:cs="Arial"/>
          <w:b/>
          <w:bCs/>
          <w:color w:val="000000"/>
          <w:sz w:val="24"/>
          <w:szCs w:val="24"/>
        </w:rPr>
      </w:pPr>
      <w:bookmarkStart w:id="49" w:name="h.4a2m8p-i4kx7c"/>
      <w:bookmarkEnd w:id="49"/>
      <w:r>
        <w:rPr>
          <w:rFonts w:ascii="Arial" w:eastAsia="Arial" w:hAnsi="Arial" w:cs="Arial"/>
          <w:b/>
          <w:bCs/>
          <w:color w:val="000000"/>
          <w:sz w:val="24"/>
          <w:szCs w:val="24"/>
        </w:rPr>
        <w:t>Reporting</w:t>
      </w:r>
    </w:p>
    <w:p w:rsidR="00A77B3E" w:rsidRDefault="00C67F31">
      <w:pPr>
        <w:pStyle w:val="ListStyle"/>
        <w:spacing w:before="220" w:after="40"/>
        <w:contextualSpacing/>
        <w:jc w:val="left"/>
        <w:rPr>
          <w:rFonts w:ascii="Arial" w:eastAsia="Arial" w:hAnsi="Arial" w:cs="Arial"/>
          <w:b/>
          <w:bCs/>
          <w:color w:val="000000"/>
          <w:sz w:val="22"/>
          <w:szCs w:val="22"/>
        </w:rPr>
      </w:pPr>
      <w:bookmarkStart w:id="50" w:name="h.39keeqa9181j"/>
      <w:bookmarkEnd w:id="50"/>
      <w:r>
        <w:rPr>
          <w:rFonts w:ascii="Arial" w:eastAsia="Arial" w:hAnsi="Arial" w:cs="Arial"/>
          <w:b/>
          <w:bCs/>
          <w:color w:val="000000"/>
          <w:sz w:val="22"/>
          <w:szCs w:val="22"/>
        </w:rPr>
        <w:t>Sales Reporting</w:t>
      </w: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Related use cases: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Receive payment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left"/>
            </w:pPr>
            <w:r>
              <w:rPr>
                <w:rFonts w:ascii="Arial" w:eastAsia="Arial" w:hAnsi="Arial" w:cs="Arial"/>
                <w:b/>
                <w:bCs/>
                <w:color w:val="000000"/>
                <w:sz w:val="22"/>
                <w:szCs w:val="22"/>
              </w:rPr>
              <w:t>Actors: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Managers</w:t>
            </w:r>
          </w:p>
        </w:tc>
      </w:tr>
    </w:tbl>
    <w:p w:rsidR="00A77B3E" w:rsidRDefault="00C67F31">
      <w:pPr>
        <w:pStyle w:val="ListStyle"/>
        <w:spacing w:after="0"/>
        <w:contextualSpacing/>
        <w:jc w:val="left"/>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Summary: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When an order has been marked paid or not paid, it will be saved in</w:t>
      </w:r>
      <w:r>
        <w:rPr>
          <w:rFonts w:ascii="Arial" w:eastAsia="Arial" w:hAnsi="Arial" w:cs="Arial"/>
          <w:color w:val="000000"/>
          <w:sz w:val="22"/>
          <w:szCs w:val="22"/>
        </w:rPr>
        <w:t xml:space="preserve"> history to be counted and reported on.  Reporting will allow the owners to track their sales.</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Goals: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 xml:space="preserve">Owners should be able to view details about sales as they happen through the day.  They should be able to see a sales breakdown by hour, day, month, and </w:t>
      </w:r>
      <w:r>
        <w:rPr>
          <w:rFonts w:ascii="Arial" w:eastAsia="Arial" w:hAnsi="Arial" w:cs="Arial"/>
          <w:color w:val="000000"/>
          <w:sz w:val="22"/>
          <w:szCs w:val="22"/>
        </w:rPr>
        <w:t>year.</w:t>
      </w:r>
    </w:p>
    <w:p w:rsidR="00A77B3E" w:rsidRDefault="00C67F31">
      <w:pPr>
        <w:pStyle w:val="ListStyle"/>
        <w:spacing w:after="0"/>
        <w:contextualSpacing/>
        <w:jc w:val="left"/>
        <w:rPr>
          <w:rFonts w:ascii="Arial" w:eastAsia="Arial" w:hAnsi="Arial" w:cs="Arial"/>
          <w:b/>
          <w:bCs/>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Preconditions: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There exist customer orders that have been paid.</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Input/Output</w:t>
      </w:r>
      <w:proofErr w:type="spellEnd"/>
      <w:r>
        <w:rPr>
          <w:rFonts w:ascii="Arial" w:eastAsia="Arial" w:hAnsi="Arial" w:cs="Arial"/>
          <w:b/>
          <w:bCs/>
          <w:color w:val="000000"/>
          <w:sz w:val="22"/>
          <w:szCs w:val="22"/>
        </w:rPr>
        <w:t xml:space="preserve"> sequence for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orders that have been marked paid or not paid shall show up in sales reports.  The client shall be able to view or print reports.</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manager l</w:t>
      </w:r>
      <w:r>
        <w:rPr>
          <w:rFonts w:ascii="Arial" w:eastAsia="Arial" w:hAnsi="Arial" w:cs="Arial"/>
          <w:color w:val="000000"/>
          <w:sz w:val="22"/>
          <w:szCs w:val="22"/>
        </w:rPr>
        <w:t>ogs in to the system.</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opens the reporting screen.</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selects the desired report.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is prompted to enter parameters needed to configure the report.</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runs the report and views it on-screen.</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user has options to print the repo</w:t>
      </w:r>
      <w:r>
        <w:rPr>
          <w:rFonts w:ascii="Arial" w:eastAsia="Arial" w:hAnsi="Arial" w:cs="Arial"/>
          <w:color w:val="000000"/>
          <w:sz w:val="22"/>
          <w:szCs w:val="22"/>
        </w:rPr>
        <w:t>rt or save it in various formats.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i/>
          <w:iCs/>
          <w:color w:val="000000"/>
          <w:sz w:val="22"/>
          <w:szCs w:val="22"/>
        </w:rPr>
      </w:pPr>
      <w:r>
        <w:rPr>
          <w:rFonts w:ascii="Arial" w:eastAsia="Arial" w:hAnsi="Arial" w:cs="Arial"/>
          <w:i/>
          <w:iCs/>
          <w:color w:val="000000"/>
          <w:sz w:val="22"/>
          <w:szCs w:val="22"/>
        </w:rPr>
        <w:t>Other specific types of reports will be developed according to the customer’s needs. Running each report will follow the same steps.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proofErr w:type="spellStart"/>
      <w:r>
        <w:rPr>
          <w:rFonts w:ascii="Arial" w:eastAsia="Arial" w:hAnsi="Arial" w:cs="Arial"/>
          <w:b/>
          <w:bCs/>
          <w:color w:val="000000"/>
          <w:sz w:val="22"/>
          <w:szCs w:val="22"/>
        </w:rPr>
        <w:t>Postconditions</w:t>
      </w:r>
      <w:proofErr w:type="spell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manager has a printed report or an electronic file.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Design constrai</w:t>
      </w:r>
      <w:r>
        <w:rPr>
          <w:rFonts w:ascii="Arial" w:eastAsia="Arial" w:hAnsi="Arial" w:cs="Arial"/>
          <w:b/>
          <w:bCs/>
          <w:color w:val="000000"/>
          <w:sz w:val="22"/>
          <w:szCs w:val="22"/>
        </w:rPr>
        <w:t>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Sales reporting shall read sales history from the database.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b/>
          <w:bCs/>
          <w:color w:val="000000"/>
          <w:sz w:val="22"/>
          <w:szCs w:val="22"/>
        </w:rPr>
      </w:pPr>
      <w:r>
        <w:rPr>
          <w:rFonts w:ascii="Arial" w:eastAsia="Arial" w:hAnsi="Arial" w:cs="Arial"/>
          <w:b/>
          <w:bCs/>
          <w:color w:val="000000"/>
          <w:sz w:val="22"/>
          <w:szCs w:val="22"/>
        </w:rPr>
        <w:t>Performance requirements of this feature</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No sales report shall take longer than 120 seconds to load.</w:t>
      </w:r>
    </w:p>
    <w:p w:rsidR="00A77B3E" w:rsidRDefault="00C67F31">
      <w:pPr>
        <w:pStyle w:val="ListStyle"/>
        <w:spacing w:before="280" w:after="80"/>
        <w:contextualSpacing/>
        <w:jc w:val="left"/>
        <w:rPr>
          <w:rFonts w:ascii="Arial" w:eastAsia="Arial" w:hAnsi="Arial" w:cs="Arial"/>
          <w:b/>
          <w:bCs/>
          <w:color w:val="000000"/>
          <w:sz w:val="28"/>
          <w:szCs w:val="28"/>
        </w:rPr>
      </w:pPr>
      <w:bookmarkStart w:id="51" w:name="h.a81mjb-qt5mg5"/>
      <w:bookmarkEnd w:id="51"/>
      <w:r>
        <w:rPr>
          <w:rFonts w:ascii="Arial" w:eastAsia="Arial" w:hAnsi="Arial" w:cs="Arial"/>
          <w:b/>
          <w:bCs/>
          <w:color w:val="000000"/>
          <w:sz w:val="28"/>
          <w:szCs w:val="28"/>
        </w:rPr>
        <w:t>Logical View</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11.</w:t>
      </w:r>
      <w:proofErr w:type="gramEnd"/>
      <w:r>
        <w:rPr>
          <w:rFonts w:ascii="Arial" w:eastAsia="Arial" w:hAnsi="Arial" w:cs="Arial"/>
          <w:color w:val="000000"/>
          <w:sz w:val="22"/>
          <w:szCs w:val="22"/>
        </w:rPr>
        <w:t xml:space="preserve"> Logical View</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Figure 11 depicts the classes that</w:t>
      </w:r>
      <w:r>
        <w:rPr>
          <w:rFonts w:ascii="Arial" w:eastAsia="Arial" w:hAnsi="Arial" w:cs="Arial"/>
          <w:color w:val="000000"/>
          <w:sz w:val="22"/>
          <w:szCs w:val="22"/>
        </w:rPr>
        <w:t xml:space="preserve"> will implement the behavior of the system. The classes follow a Model-View-</w:t>
      </w:r>
      <w:proofErr w:type="spellStart"/>
      <w:r>
        <w:rPr>
          <w:rFonts w:ascii="Arial" w:eastAsia="Arial" w:hAnsi="Arial" w:cs="Arial"/>
          <w:color w:val="000000"/>
          <w:sz w:val="22"/>
          <w:szCs w:val="22"/>
        </w:rPr>
        <w:t>ViewModel</w:t>
      </w:r>
      <w:proofErr w:type="spellEnd"/>
      <w:r>
        <w:rPr>
          <w:rFonts w:ascii="Arial" w:eastAsia="Arial" w:hAnsi="Arial" w:cs="Arial"/>
          <w:color w:val="000000"/>
          <w:sz w:val="22"/>
          <w:szCs w:val="22"/>
        </w:rPr>
        <w:t xml:space="preserve"> design pattern. The Model classes are not shown on this diagram, but their structure will mirror the entities in the entity relationship diagrams later in this document. </w:t>
      </w:r>
      <w:r>
        <w:rPr>
          <w:rFonts w:ascii="Arial" w:eastAsia="Arial" w:hAnsi="Arial" w:cs="Arial"/>
          <w:color w:val="000000"/>
          <w:sz w:val="22"/>
          <w:szCs w:val="22"/>
        </w:rPr>
        <w:t>They will be mapped from the database using Entity Framework.</w:t>
      </w:r>
    </w:p>
    <w:p w:rsidR="00A77B3E" w:rsidRDefault="00C67F31">
      <w:pPr>
        <w:pStyle w:val="ListStyle"/>
        <w:spacing w:before="280" w:after="80"/>
        <w:contextualSpacing/>
        <w:jc w:val="left"/>
        <w:rPr>
          <w:rFonts w:ascii="Arial" w:eastAsia="Arial" w:hAnsi="Arial" w:cs="Arial"/>
          <w:b/>
          <w:bCs/>
          <w:color w:val="000000"/>
          <w:sz w:val="28"/>
          <w:szCs w:val="28"/>
        </w:rPr>
      </w:pPr>
      <w:bookmarkStart w:id="52" w:name="h.mrrwn2-u1ugr5"/>
      <w:bookmarkEnd w:id="52"/>
      <w:r>
        <w:rPr>
          <w:rFonts w:ascii="Arial" w:eastAsia="Arial" w:hAnsi="Arial" w:cs="Arial"/>
          <w:b/>
          <w:bCs/>
          <w:color w:val="000000"/>
          <w:sz w:val="28"/>
          <w:szCs w:val="28"/>
        </w:rPr>
        <w:t>Development View</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362575" cy="5715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362575" cy="57150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12.</w:t>
      </w:r>
      <w:proofErr w:type="gramEnd"/>
      <w:r>
        <w:rPr>
          <w:rFonts w:ascii="Arial" w:eastAsia="Arial" w:hAnsi="Arial" w:cs="Arial"/>
          <w:color w:val="000000"/>
          <w:sz w:val="22"/>
          <w:szCs w:val="22"/>
        </w:rPr>
        <w:t xml:space="preserve"> Package diagram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RMS source code will be organized into packages as illustrated in Figure 12.</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The </w:t>
      </w:r>
      <w:proofErr w:type="spellStart"/>
      <w:r>
        <w:rPr>
          <w:rFonts w:ascii="Arial" w:eastAsia="Arial" w:hAnsi="Arial" w:cs="Arial"/>
          <w:color w:val="000000"/>
          <w:sz w:val="22"/>
          <w:szCs w:val="22"/>
        </w:rPr>
        <w:t>BBQRMS.Client</w:t>
      </w:r>
      <w:proofErr w:type="spellEnd"/>
      <w:r>
        <w:rPr>
          <w:rFonts w:ascii="Arial" w:eastAsia="Arial" w:hAnsi="Arial" w:cs="Arial"/>
          <w:color w:val="000000"/>
          <w:sz w:val="22"/>
          <w:szCs w:val="22"/>
        </w:rPr>
        <w:t xml:space="preserve"> package will include all of the code running th</w:t>
      </w:r>
      <w:r>
        <w:rPr>
          <w:rFonts w:ascii="Arial" w:eastAsia="Arial" w:hAnsi="Arial" w:cs="Arial"/>
          <w:color w:val="000000"/>
          <w:sz w:val="22"/>
          <w:szCs w:val="22"/>
        </w:rPr>
        <w:t>e user interfaces.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spellStart"/>
      <w:r>
        <w:rPr>
          <w:rFonts w:ascii="Arial" w:eastAsia="Arial" w:hAnsi="Arial" w:cs="Arial"/>
          <w:color w:val="000000"/>
          <w:sz w:val="22"/>
          <w:szCs w:val="22"/>
        </w:rPr>
        <w:t>BBQRMS.Server</w:t>
      </w:r>
      <w:proofErr w:type="spellEnd"/>
      <w:r>
        <w:rPr>
          <w:rFonts w:ascii="Arial" w:eastAsia="Arial" w:hAnsi="Arial" w:cs="Arial"/>
          <w:color w:val="000000"/>
          <w:sz w:val="22"/>
          <w:szCs w:val="22"/>
        </w:rPr>
        <w:t xml:space="preserve"> will include WCF services exposed on the network providing access to the data stored in the central database. It will include Entity Framework classes, (the Object-Relational-Mapping system), to convert objects to database</w:t>
      </w:r>
      <w:r>
        <w:rPr>
          <w:rFonts w:ascii="Arial" w:eastAsia="Arial" w:hAnsi="Arial" w:cs="Arial"/>
          <w:color w:val="000000"/>
          <w:sz w:val="22"/>
          <w:szCs w:val="22"/>
        </w:rPr>
        <w:t xml:space="preserve"> rows and vice versa.</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spellStart"/>
      <w:r>
        <w:rPr>
          <w:rFonts w:ascii="Arial" w:eastAsia="Arial" w:hAnsi="Arial" w:cs="Arial"/>
          <w:color w:val="000000"/>
          <w:sz w:val="22"/>
          <w:szCs w:val="22"/>
        </w:rPr>
        <w:t>BBQRMS.Entities</w:t>
      </w:r>
      <w:proofErr w:type="spellEnd"/>
      <w:r>
        <w:rPr>
          <w:rFonts w:ascii="Arial" w:eastAsia="Arial" w:hAnsi="Arial" w:cs="Arial"/>
          <w:color w:val="000000"/>
          <w:sz w:val="22"/>
          <w:szCs w:val="22"/>
        </w:rPr>
        <w:t xml:space="preserve"> will hold the data classes for the business entities that will be persisted in the central database. Instances of these entities will be transferred in serialized form from the server to the client and back.</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proofErr w:type="spellStart"/>
      <w:r>
        <w:rPr>
          <w:rFonts w:ascii="Arial" w:eastAsia="Arial" w:hAnsi="Arial" w:cs="Arial"/>
          <w:color w:val="000000"/>
          <w:sz w:val="22"/>
          <w:szCs w:val="22"/>
        </w:rPr>
        <w:t>BBQRMS.R</w:t>
      </w:r>
      <w:r>
        <w:rPr>
          <w:rFonts w:ascii="Arial" w:eastAsia="Arial" w:hAnsi="Arial" w:cs="Arial"/>
          <w:color w:val="000000"/>
          <w:sz w:val="22"/>
          <w:szCs w:val="22"/>
        </w:rPr>
        <w:t>eporting</w:t>
      </w:r>
      <w:proofErr w:type="spellEnd"/>
      <w:r>
        <w:rPr>
          <w:rFonts w:ascii="Arial" w:eastAsia="Arial" w:hAnsi="Arial" w:cs="Arial"/>
          <w:color w:val="000000"/>
          <w:sz w:val="22"/>
          <w:szCs w:val="22"/>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ascii="Arial" w:eastAsia="Arial" w:hAnsi="Arial" w:cs="Arial"/>
          <w:color w:val="000000"/>
          <w:sz w:val="22"/>
          <w:szCs w:val="22"/>
        </w:rPr>
        <w:t>BBQRMS.Reporting</w:t>
      </w:r>
      <w:proofErr w:type="spellEnd"/>
      <w:r>
        <w:rPr>
          <w:rFonts w:ascii="Arial" w:eastAsia="Arial" w:hAnsi="Arial" w:cs="Arial"/>
          <w:color w:val="000000"/>
          <w:sz w:val="22"/>
          <w:szCs w:val="22"/>
        </w:rPr>
        <w:t xml:space="preserve"> package. The rep</w:t>
      </w:r>
      <w:r>
        <w:rPr>
          <w:rFonts w:ascii="Arial" w:eastAsia="Arial" w:hAnsi="Arial" w:cs="Arial"/>
          <w:color w:val="000000"/>
          <w:sz w:val="22"/>
          <w:szCs w:val="22"/>
        </w:rPr>
        <w:t>orting subsystem will connect directly to the database since that is how most reporting packages expect to be used. It will not go through the same data access services and ORM layer as the other user interface components.</w:t>
      </w:r>
    </w:p>
    <w:p w:rsidR="00A77B3E" w:rsidRDefault="00C67F31">
      <w:pPr>
        <w:pStyle w:val="ListStyle"/>
        <w:spacing w:before="280" w:after="80"/>
        <w:contextualSpacing/>
        <w:jc w:val="left"/>
        <w:rPr>
          <w:rFonts w:ascii="Arial" w:eastAsia="Arial" w:hAnsi="Arial" w:cs="Arial"/>
          <w:b/>
          <w:bCs/>
          <w:color w:val="000000"/>
          <w:sz w:val="28"/>
          <w:szCs w:val="28"/>
        </w:rPr>
      </w:pPr>
      <w:bookmarkStart w:id="53" w:name="h.lzs22z-biztux"/>
      <w:bookmarkEnd w:id="53"/>
      <w:r>
        <w:rPr>
          <w:rFonts w:ascii="Arial" w:eastAsia="Arial" w:hAnsi="Arial" w:cs="Arial"/>
          <w:b/>
          <w:bCs/>
          <w:color w:val="000000"/>
          <w:sz w:val="28"/>
          <w:szCs w:val="28"/>
        </w:rPr>
        <w:t>Process View</w:t>
      </w:r>
    </w:p>
    <w:p w:rsidR="00A77B3E" w:rsidRDefault="00C67F31">
      <w:pPr>
        <w:pStyle w:val="ListStyle"/>
        <w:spacing w:before="240" w:after="40"/>
        <w:contextualSpacing/>
        <w:jc w:val="left"/>
        <w:rPr>
          <w:rFonts w:ascii="Arial" w:eastAsia="Arial" w:hAnsi="Arial" w:cs="Arial"/>
          <w:b/>
          <w:bCs/>
          <w:color w:val="000000"/>
          <w:sz w:val="24"/>
          <w:szCs w:val="24"/>
        </w:rPr>
      </w:pPr>
      <w:bookmarkStart w:id="54" w:name="h.6jczkf-ivpoui"/>
      <w:bookmarkEnd w:id="54"/>
      <w:r>
        <w:rPr>
          <w:rFonts w:ascii="Arial" w:eastAsia="Arial" w:hAnsi="Arial" w:cs="Arial"/>
          <w:b/>
          <w:bCs/>
          <w:color w:val="000000"/>
          <w:sz w:val="24"/>
          <w:szCs w:val="24"/>
        </w:rPr>
        <w:t xml:space="preserve">Order Placement and </w:t>
      </w:r>
      <w:r>
        <w:rPr>
          <w:rFonts w:ascii="Arial" w:eastAsia="Arial" w:hAnsi="Arial" w:cs="Arial"/>
          <w:b/>
          <w:bCs/>
          <w:color w:val="000000"/>
          <w:sz w:val="24"/>
          <w:szCs w:val="24"/>
        </w:rPr>
        <w:t>Completion</w:t>
      </w:r>
    </w:p>
    <w:p w:rsidR="00A77B3E" w:rsidRDefault="003D576E">
      <w:pPr>
        <w:pStyle w:val="ListStyle"/>
        <w:spacing w:after="0"/>
        <w:contextualSpacing/>
        <w:jc w:val="left"/>
        <w:rPr>
          <w:rFonts w:ascii="Arial" w:eastAsia="Arial" w:hAnsi="Arial" w:cs="Arial"/>
          <w:color w:val="000000"/>
          <w:sz w:val="22"/>
          <w:szCs w:val="22"/>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13.</w:t>
      </w:r>
      <w:proofErr w:type="gramEnd"/>
      <w:r>
        <w:rPr>
          <w:rFonts w:ascii="Arial" w:eastAsia="Arial" w:hAnsi="Arial" w:cs="Arial"/>
          <w:color w:val="000000"/>
          <w:sz w:val="22"/>
          <w:szCs w:val="22"/>
        </w:rPr>
        <w:t xml:space="preserve"> Order Placement and Completion Activity Diagram</w:t>
      </w:r>
    </w:p>
    <w:p w:rsidR="00A77B3E" w:rsidRDefault="00C67F31">
      <w:pPr>
        <w:pStyle w:val="ListStyle"/>
        <w:spacing w:before="240" w:after="40"/>
        <w:contextualSpacing/>
        <w:jc w:val="left"/>
        <w:rPr>
          <w:rFonts w:ascii="Arial" w:eastAsia="Arial" w:hAnsi="Arial" w:cs="Arial"/>
          <w:b/>
          <w:bCs/>
          <w:color w:val="000000"/>
          <w:sz w:val="24"/>
          <w:szCs w:val="24"/>
        </w:rPr>
      </w:pPr>
      <w:bookmarkStart w:id="55" w:name="h.on6sq1-hw7eh5"/>
      <w:bookmarkEnd w:id="55"/>
      <w:r>
        <w:rPr>
          <w:rFonts w:ascii="Arial" w:eastAsia="Arial" w:hAnsi="Arial" w:cs="Arial"/>
          <w:b/>
          <w:bCs/>
          <w:color w:val="000000"/>
          <w:sz w:val="24"/>
          <w:szCs w:val="24"/>
        </w:rPr>
        <w:t>Run Report</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14.</w:t>
      </w:r>
      <w:proofErr w:type="gramEnd"/>
      <w:r>
        <w:rPr>
          <w:rFonts w:ascii="Arial" w:eastAsia="Arial" w:hAnsi="Arial" w:cs="Arial"/>
          <w:color w:val="000000"/>
          <w:sz w:val="22"/>
          <w:szCs w:val="22"/>
        </w:rPr>
        <w:t xml:space="preserve"> Run Report Activity Diagram</w:t>
      </w:r>
    </w:p>
    <w:p w:rsidR="00A77B3E" w:rsidRDefault="00C67F31">
      <w:pPr>
        <w:pStyle w:val="ListStyle"/>
        <w:spacing w:before="240" w:after="40"/>
        <w:contextualSpacing/>
        <w:jc w:val="left"/>
        <w:rPr>
          <w:rFonts w:ascii="Arial" w:eastAsia="Arial" w:hAnsi="Arial" w:cs="Arial"/>
          <w:b/>
          <w:bCs/>
          <w:color w:val="000000"/>
          <w:sz w:val="24"/>
          <w:szCs w:val="24"/>
        </w:rPr>
      </w:pPr>
      <w:bookmarkStart w:id="56" w:name="h.s9doa1-spovgn"/>
      <w:bookmarkEnd w:id="56"/>
      <w:r>
        <w:rPr>
          <w:rFonts w:ascii="Arial" w:eastAsia="Arial" w:hAnsi="Arial" w:cs="Arial"/>
          <w:b/>
          <w:bCs/>
          <w:color w:val="000000"/>
          <w:sz w:val="24"/>
          <w:szCs w:val="24"/>
        </w:rPr>
        <w:t>Menu Management</w:t>
      </w:r>
    </w:p>
    <w:p w:rsidR="00A77B3E" w:rsidRDefault="003D576E">
      <w:pPr>
        <w:pStyle w:val="ListStyle"/>
        <w:spacing w:after="0"/>
        <w:contextualSpacing/>
        <w:jc w:val="left"/>
        <w:rPr>
          <w:rFonts w:ascii="Arial" w:eastAsia="Arial" w:hAnsi="Arial" w:cs="Arial"/>
          <w:color w:val="000000"/>
          <w:sz w:val="22"/>
          <w:szCs w:val="22"/>
          <w:shd w:val="solid" w:color="FFFFFF" w:fill="FFFFFF"/>
        </w:rPr>
      </w:pPr>
      <w:r>
        <w:rPr>
          <w:noProof/>
          <w:lang w:bidi="ar-SA"/>
        </w:rPr>
        <w:lastRenderedPageBreak/>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shd w:val="solid" w:color="FFFFFF" w:fill="FFFFFF"/>
        </w:rPr>
      </w:pPr>
      <w:proofErr w:type="gramStart"/>
      <w:r>
        <w:rPr>
          <w:rFonts w:ascii="Arial" w:eastAsia="Arial" w:hAnsi="Arial" w:cs="Arial"/>
          <w:color w:val="000000"/>
          <w:sz w:val="22"/>
          <w:szCs w:val="22"/>
          <w:shd w:val="solid" w:color="FFFFFF" w:fill="FFFFFF"/>
        </w:rPr>
        <w:t>Figure 15.</w:t>
      </w:r>
      <w:proofErr w:type="gramEnd"/>
      <w:r>
        <w:rPr>
          <w:rFonts w:ascii="Arial" w:eastAsia="Arial" w:hAnsi="Arial" w:cs="Arial"/>
          <w:color w:val="000000"/>
          <w:sz w:val="22"/>
          <w:szCs w:val="22"/>
          <w:shd w:val="solid" w:color="FFFFFF" w:fill="FFFFFF"/>
        </w:rPr>
        <w:t xml:space="preserve"> Menu Management Activity Diagram</w:t>
      </w:r>
    </w:p>
    <w:p w:rsidR="00A77B3E" w:rsidRDefault="00C67F31">
      <w:pPr>
        <w:pStyle w:val="ListStyle"/>
        <w:spacing w:before="240" w:after="40"/>
        <w:contextualSpacing/>
        <w:jc w:val="left"/>
        <w:rPr>
          <w:rFonts w:ascii="Arial" w:eastAsia="Arial" w:hAnsi="Arial" w:cs="Arial"/>
          <w:b/>
          <w:bCs/>
          <w:color w:val="000000"/>
          <w:sz w:val="24"/>
          <w:szCs w:val="24"/>
          <w:shd w:val="solid" w:color="FFFFFF" w:fill="FFFFFF"/>
        </w:rPr>
      </w:pPr>
      <w:bookmarkStart w:id="57" w:name="h.8mqpkz-m03ela"/>
      <w:bookmarkEnd w:id="57"/>
      <w:r>
        <w:rPr>
          <w:rFonts w:ascii="Arial" w:eastAsia="Arial" w:hAnsi="Arial" w:cs="Arial"/>
          <w:b/>
          <w:bCs/>
          <w:color w:val="000000"/>
          <w:sz w:val="24"/>
          <w:szCs w:val="24"/>
          <w:shd w:val="solid" w:color="FFFFFF" w:fill="FFFFFF"/>
        </w:rPr>
        <w:t>Inventory Management</w:t>
      </w:r>
    </w:p>
    <w:p w:rsidR="00A77B3E" w:rsidRDefault="003D576E">
      <w:pPr>
        <w:pStyle w:val="ListStyle"/>
        <w:spacing w:after="0"/>
        <w:contextualSpacing/>
        <w:jc w:val="left"/>
        <w:rPr>
          <w:rFonts w:ascii="Arial" w:eastAsia="Arial" w:hAnsi="Arial" w:cs="Arial"/>
          <w:i/>
          <w:iCs/>
          <w:color w:val="000000"/>
          <w:sz w:val="22"/>
          <w:szCs w:val="22"/>
          <w:shd w:val="solid" w:color="FFFFFF" w:fill="FFFFFF"/>
        </w:rPr>
      </w:pPr>
      <w:r>
        <w:rPr>
          <w:noProof/>
          <w:lang w:bidi="ar-SA"/>
        </w:rPr>
        <w:lastRenderedPageBreak/>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shd w:val="solid" w:color="FFFFFF" w:fill="FFFFFF"/>
        </w:rPr>
      </w:pPr>
      <w:proofErr w:type="gramStart"/>
      <w:r>
        <w:rPr>
          <w:rFonts w:ascii="Arial" w:eastAsia="Arial" w:hAnsi="Arial" w:cs="Arial"/>
          <w:color w:val="000000"/>
          <w:sz w:val="22"/>
          <w:szCs w:val="22"/>
          <w:shd w:val="solid" w:color="FFFFFF" w:fill="FFFFFF"/>
        </w:rPr>
        <w:t>Figure 16.</w:t>
      </w:r>
      <w:proofErr w:type="gramEnd"/>
      <w:r>
        <w:rPr>
          <w:rFonts w:ascii="Arial" w:eastAsia="Arial" w:hAnsi="Arial" w:cs="Arial"/>
          <w:color w:val="000000"/>
          <w:sz w:val="22"/>
          <w:szCs w:val="22"/>
          <w:shd w:val="solid" w:color="FFFFFF" w:fill="FFFFFF"/>
        </w:rPr>
        <w:t xml:space="preserve"> Inventory Management Activity Diagra</w:t>
      </w:r>
      <w:r>
        <w:rPr>
          <w:rFonts w:ascii="Arial" w:eastAsia="Arial" w:hAnsi="Arial" w:cs="Arial"/>
          <w:color w:val="000000"/>
          <w:sz w:val="22"/>
          <w:szCs w:val="22"/>
          <w:shd w:val="solid" w:color="FFFFFF" w:fill="FFFFFF"/>
        </w:rPr>
        <w:t>m</w:t>
      </w:r>
    </w:p>
    <w:p w:rsidR="00A77B3E" w:rsidRDefault="00C67F31">
      <w:pPr>
        <w:pStyle w:val="ListStyle"/>
        <w:spacing w:before="240" w:after="40"/>
        <w:contextualSpacing/>
        <w:jc w:val="left"/>
        <w:rPr>
          <w:rFonts w:ascii="Arial" w:eastAsia="Arial" w:hAnsi="Arial" w:cs="Arial"/>
          <w:b/>
          <w:bCs/>
          <w:color w:val="000000"/>
          <w:sz w:val="24"/>
          <w:szCs w:val="24"/>
          <w:shd w:val="solid" w:color="FFFFFF" w:fill="FFFFFF"/>
        </w:rPr>
      </w:pPr>
      <w:bookmarkStart w:id="58" w:name="h.bzj6je-wrs4s7"/>
      <w:bookmarkEnd w:id="58"/>
      <w:r>
        <w:rPr>
          <w:rFonts w:ascii="Arial" w:eastAsia="Arial" w:hAnsi="Arial" w:cs="Arial"/>
          <w:b/>
          <w:bCs/>
          <w:color w:val="000000"/>
          <w:sz w:val="24"/>
          <w:szCs w:val="24"/>
          <w:shd w:val="solid" w:color="FFFFFF" w:fill="FFFFFF"/>
        </w:rPr>
        <w:t>Employee Management Activity Diagram</w:t>
      </w:r>
    </w:p>
    <w:p w:rsidR="00A77B3E" w:rsidRDefault="003D576E">
      <w:pPr>
        <w:pStyle w:val="ListStyle"/>
        <w:spacing w:after="0"/>
        <w:contextualSpacing/>
        <w:jc w:val="left"/>
        <w:rPr>
          <w:rFonts w:ascii="Arial" w:eastAsia="Arial" w:hAnsi="Arial" w:cs="Arial"/>
          <w:color w:val="000000"/>
          <w:sz w:val="22"/>
          <w:szCs w:val="22"/>
          <w:shd w:val="solid" w:color="FFFFFF" w:fill="FFFFFF"/>
        </w:rPr>
      </w:pPr>
      <w:r>
        <w:rPr>
          <w:noProof/>
          <w:lang w:bidi="ar-SA"/>
        </w:rPr>
        <w:lastRenderedPageBreak/>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shd w:val="solid" w:color="FFFFFF" w:fill="FFFFFF"/>
        </w:rPr>
      </w:pPr>
      <w:proofErr w:type="gramStart"/>
      <w:r>
        <w:rPr>
          <w:rFonts w:ascii="Arial" w:eastAsia="Arial" w:hAnsi="Arial" w:cs="Arial"/>
          <w:color w:val="000000"/>
          <w:sz w:val="22"/>
          <w:szCs w:val="22"/>
          <w:shd w:val="solid" w:color="FFFFFF" w:fill="FFFFFF"/>
        </w:rPr>
        <w:t>Figure 17.</w:t>
      </w:r>
      <w:proofErr w:type="gramEnd"/>
      <w:r>
        <w:rPr>
          <w:rFonts w:ascii="Arial" w:eastAsia="Arial" w:hAnsi="Arial" w:cs="Arial"/>
          <w:color w:val="000000"/>
          <w:sz w:val="22"/>
          <w:szCs w:val="22"/>
          <w:shd w:val="solid" w:color="FFFFFF" w:fill="FFFFFF"/>
        </w:rPr>
        <w:t xml:space="preserve"> Employee Management Activity Diagram</w:t>
      </w:r>
    </w:p>
    <w:p w:rsidR="00A77B3E" w:rsidRDefault="00C67F31">
      <w:pPr>
        <w:pStyle w:val="ListStyle"/>
        <w:spacing w:before="280" w:after="80"/>
        <w:contextualSpacing/>
        <w:jc w:val="left"/>
        <w:rPr>
          <w:rFonts w:ascii="Arial" w:eastAsia="Arial" w:hAnsi="Arial" w:cs="Arial"/>
          <w:b/>
          <w:bCs/>
          <w:color w:val="000000"/>
          <w:sz w:val="28"/>
          <w:szCs w:val="28"/>
        </w:rPr>
      </w:pPr>
      <w:bookmarkStart w:id="59" w:name="h.po5h9x-tox677"/>
      <w:bookmarkEnd w:id="59"/>
      <w:r>
        <w:rPr>
          <w:rFonts w:ascii="Arial" w:eastAsia="Arial" w:hAnsi="Arial" w:cs="Arial"/>
          <w:b/>
          <w:bCs/>
          <w:color w:val="000000"/>
          <w:sz w:val="28"/>
          <w:szCs w:val="28"/>
        </w:rPr>
        <w:t>Physical View</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18.</w:t>
      </w:r>
      <w:proofErr w:type="gramEnd"/>
      <w:r>
        <w:rPr>
          <w:rFonts w:ascii="Arial" w:eastAsia="Arial" w:hAnsi="Arial" w:cs="Arial"/>
          <w:color w:val="000000"/>
          <w:sz w:val="22"/>
          <w:szCs w:val="22"/>
        </w:rPr>
        <w:t xml:space="preserve"> Deployment diagram</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A full deployment of the RMS will include:</w:t>
      </w:r>
    </w:p>
    <w:p w:rsidR="00A77B3E" w:rsidRDefault="00C67F31">
      <w:pPr>
        <w:pStyle w:val="ListStyle"/>
        <w:numPr>
          <w:ilvl w:val="0"/>
          <w:numId w:val="7"/>
        </w:numPr>
        <w:tabs>
          <w:tab w:val="num" w:pos="720"/>
        </w:tabs>
        <w:spacing w:after="0"/>
        <w:contextualSpacing/>
        <w:jc w:val="left"/>
        <w:rPr>
          <w:rFonts w:ascii="Arial" w:eastAsia="Arial" w:hAnsi="Arial" w:cs="Arial"/>
          <w:color w:val="000000"/>
          <w:sz w:val="22"/>
          <w:szCs w:val="22"/>
        </w:rPr>
      </w:pPr>
      <w:r>
        <w:rPr>
          <w:rFonts w:ascii="Arial" w:eastAsia="Arial" w:hAnsi="Arial" w:cs="Arial"/>
          <w:color w:val="000000"/>
          <w:sz w:val="22"/>
          <w:szCs w:val="22"/>
        </w:rPr>
        <w:t>one central server machine running the SQL Server database service and the se</w:t>
      </w:r>
      <w:r>
        <w:rPr>
          <w:rFonts w:ascii="Arial" w:eastAsia="Arial" w:hAnsi="Arial" w:cs="Arial"/>
          <w:color w:val="000000"/>
          <w:sz w:val="22"/>
          <w:szCs w:val="22"/>
        </w:rPr>
        <w:t>rvice hosting the BBQRMS data access services</w:t>
      </w:r>
    </w:p>
    <w:p w:rsidR="00A77B3E" w:rsidRDefault="00C67F31">
      <w:pPr>
        <w:pStyle w:val="ListStyle"/>
        <w:numPr>
          <w:ilvl w:val="0"/>
          <w:numId w:val="7"/>
        </w:numPr>
        <w:tabs>
          <w:tab w:val="num" w:pos="720"/>
        </w:tabs>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one</w:t>
      </w:r>
      <w:proofErr w:type="gramEnd"/>
      <w:r>
        <w:rPr>
          <w:rFonts w:ascii="Arial" w:eastAsia="Arial" w:hAnsi="Arial" w:cs="Arial"/>
          <w:color w:val="000000"/>
          <w:sz w:val="22"/>
          <w:szCs w:val="22"/>
        </w:rPr>
        <w:t xml:space="preserve"> or more cashier’s terminals where the BBQRMS client program can be run to use the Order Entry component.</w:t>
      </w:r>
    </w:p>
    <w:p w:rsidR="00A77B3E" w:rsidRDefault="00C67F31">
      <w:pPr>
        <w:pStyle w:val="ListStyle"/>
        <w:numPr>
          <w:ilvl w:val="0"/>
          <w:numId w:val="7"/>
        </w:numPr>
        <w:tabs>
          <w:tab w:val="num" w:pos="720"/>
        </w:tabs>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one</w:t>
      </w:r>
      <w:proofErr w:type="gramEnd"/>
      <w:r>
        <w:rPr>
          <w:rFonts w:ascii="Arial" w:eastAsia="Arial" w:hAnsi="Arial" w:cs="Arial"/>
          <w:color w:val="000000"/>
          <w:sz w:val="22"/>
          <w:szCs w:val="22"/>
        </w:rPr>
        <w:t xml:space="preserve"> or more cook’s terminals where the BBQRMS client program is run to use the order queue display co</w:t>
      </w:r>
      <w:r>
        <w:rPr>
          <w:rFonts w:ascii="Arial" w:eastAsia="Arial" w:hAnsi="Arial" w:cs="Arial"/>
          <w:color w:val="000000"/>
          <w:sz w:val="22"/>
          <w:szCs w:val="22"/>
        </w:rPr>
        <w:t>mponent.</w:t>
      </w:r>
    </w:p>
    <w:p w:rsidR="00A77B3E" w:rsidRDefault="00C67F31">
      <w:pPr>
        <w:pStyle w:val="ListStyle"/>
        <w:numPr>
          <w:ilvl w:val="0"/>
          <w:numId w:val="7"/>
        </w:numPr>
        <w:tabs>
          <w:tab w:val="num" w:pos="720"/>
        </w:tabs>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one</w:t>
      </w:r>
      <w:proofErr w:type="gramEnd"/>
      <w:r>
        <w:rPr>
          <w:rFonts w:ascii="Arial" w:eastAsia="Arial" w:hAnsi="Arial" w:cs="Arial"/>
          <w:color w:val="000000"/>
          <w:sz w:val="22"/>
          <w:szCs w:val="22"/>
        </w:rPr>
        <w:t xml:space="preserve"> or more manager’s terminals where the BBQRMS client program is run to use the management and administrative components.</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The cashier’s terminal will also include local data storage to be used when a connection to the central server is unavaila</w:t>
      </w:r>
      <w:r>
        <w:rPr>
          <w:rFonts w:ascii="Arial" w:eastAsia="Arial" w:hAnsi="Arial" w:cs="Arial"/>
          <w:color w:val="000000"/>
          <w:sz w:val="22"/>
          <w:szCs w:val="22"/>
        </w:rPr>
        <w:t>ble.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Communication between processes, (except the connection to the database), will utilize WCF channels. This decision allows us to configure the details of the bindings later without impacting the system architecture.</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 xml:space="preserve">A minimal deployment will also be </w:t>
      </w:r>
      <w:r>
        <w:rPr>
          <w:rFonts w:ascii="Arial" w:eastAsia="Arial" w:hAnsi="Arial" w:cs="Arial"/>
          <w:color w:val="000000"/>
          <w:sz w:val="22"/>
          <w:szCs w:val="22"/>
        </w:rPr>
        <w:t>supported where all the components and all three processes can run on a single machine.</w:t>
      </w:r>
    </w:p>
    <w:p w:rsidR="00A77B3E" w:rsidRDefault="00C67F31">
      <w:pPr>
        <w:pStyle w:val="ListStyle"/>
        <w:spacing w:before="360" w:after="80"/>
        <w:contextualSpacing/>
        <w:jc w:val="left"/>
        <w:rPr>
          <w:rFonts w:ascii="Arial" w:eastAsia="Arial" w:hAnsi="Arial" w:cs="Arial"/>
          <w:b/>
          <w:bCs/>
          <w:color w:val="000000"/>
          <w:sz w:val="36"/>
          <w:szCs w:val="36"/>
        </w:rPr>
      </w:pPr>
      <w:bookmarkStart w:id="60" w:name="h.jpgo99-nvtmr1"/>
      <w:bookmarkEnd w:id="60"/>
      <w:r>
        <w:rPr>
          <w:rFonts w:ascii="Arial" w:eastAsia="Arial" w:hAnsi="Arial" w:cs="Arial"/>
          <w:b/>
          <w:bCs/>
          <w:color w:val="000000"/>
          <w:sz w:val="36"/>
          <w:szCs w:val="36"/>
        </w:rPr>
        <w:t>Policies and Tactics</w:t>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Using the Model-View-</w:t>
      </w:r>
      <w:proofErr w:type="spellStart"/>
      <w:r>
        <w:rPr>
          <w:rFonts w:ascii="Arial" w:eastAsia="Arial" w:hAnsi="Arial" w:cs="Arial"/>
          <w:color w:val="000000"/>
          <w:sz w:val="22"/>
          <w:szCs w:val="22"/>
        </w:rPr>
        <w:t>ViewModel</w:t>
      </w:r>
      <w:proofErr w:type="spellEnd"/>
      <w:r>
        <w:rPr>
          <w:rFonts w:ascii="Arial" w:eastAsia="Arial" w:hAnsi="Arial" w:cs="Arial"/>
          <w:color w:val="000000"/>
          <w:sz w:val="22"/>
          <w:szCs w:val="22"/>
        </w:rPr>
        <w:t xml:space="preserve"> design pattern for user interfaces.</w:t>
      </w:r>
      <w:proofErr w:type="gramEnd"/>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lastRenderedPageBreak/>
        <w:t>Using WCF Data Services for the data access layer</w:t>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Using ADO.Net Entity Framework</w:t>
      </w:r>
      <w:r>
        <w:rPr>
          <w:rFonts w:ascii="Arial" w:eastAsia="Arial" w:hAnsi="Arial" w:cs="Arial"/>
          <w:color w:val="000000"/>
          <w:sz w:val="22"/>
          <w:szCs w:val="22"/>
        </w:rPr>
        <w:t xml:space="preserve"> 4 for the Object-Relational-Mapping system.</w:t>
      </w:r>
      <w:proofErr w:type="gramEnd"/>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Using continuous integration</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Using Subversion for source code control</w:t>
      </w:r>
    </w:p>
    <w:p w:rsidR="00A77B3E" w:rsidRDefault="00C67F31">
      <w:pPr>
        <w:pStyle w:val="ListStyle"/>
        <w:spacing w:after="0"/>
        <w:contextualSpacing/>
        <w:jc w:val="left"/>
        <w:rPr>
          <w:rFonts w:ascii="Arial" w:eastAsia="Arial" w:hAnsi="Arial" w:cs="Arial"/>
          <w:color w:val="000000"/>
          <w:sz w:val="22"/>
          <w:szCs w:val="22"/>
        </w:rPr>
      </w:pPr>
    </w:p>
    <w:p w:rsidR="00A77B3E" w:rsidRDefault="00C67F31">
      <w:pPr>
        <w:pStyle w:val="ListStyle"/>
        <w:spacing w:before="360" w:after="80"/>
        <w:contextualSpacing/>
        <w:jc w:val="left"/>
        <w:rPr>
          <w:rFonts w:ascii="Arial" w:eastAsia="Arial" w:hAnsi="Arial" w:cs="Arial"/>
          <w:b/>
          <w:bCs/>
          <w:color w:val="000000"/>
          <w:sz w:val="36"/>
          <w:szCs w:val="36"/>
        </w:rPr>
      </w:pPr>
      <w:bookmarkStart w:id="61" w:name="h.7nx8as-jqyllr"/>
      <w:bookmarkEnd w:id="61"/>
      <w:r>
        <w:rPr>
          <w:rFonts w:ascii="Arial" w:eastAsia="Arial" w:hAnsi="Arial" w:cs="Arial"/>
          <w:b/>
          <w:bCs/>
          <w:color w:val="000000"/>
          <w:sz w:val="36"/>
          <w:szCs w:val="36"/>
        </w:rPr>
        <w:t>Detailed System Design</w:t>
      </w:r>
    </w:p>
    <w:p w:rsidR="00A77B3E" w:rsidRDefault="00C67F31">
      <w:pPr>
        <w:pStyle w:val="ListStyle"/>
        <w:spacing w:before="280" w:after="80"/>
        <w:contextualSpacing/>
        <w:jc w:val="left"/>
        <w:rPr>
          <w:rFonts w:ascii="Arial" w:eastAsia="Arial" w:hAnsi="Arial" w:cs="Arial"/>
          <w:b/>
          <w:bCs/>
          <w:color w:val="000000"/>
          <w:sz w:val="28"/>
          <w:szCs w:val="28"/>
        </w:rPr>
      </w:pPr>
      <w:bookmarkStart w:id="62" w:name="h.wht54o-hcftdn"/>
      <w:bookmarkEnd w:id="62"/>
      <w:r>
        <w:rPr>
          <w:rFonts w:ascii="Arial" w:eastAsia="Arial" w:hAnsi="Arial" w:cs="Arial"/>
          <w:b/>
          <w:bCs/>
          <w:color w:val="000000"/>
          <w:sz w:val="28"/>
          <w:szCs w:val="28"/>
        </w:rPr>
        <w:t>Database</w:t>
      </w:r>
    </w:p>
    <w:p w:rsidR="00A77B3E" w:rsidRDefault="00C67F31">
      <w:pPr>
        <w:pStyle w:val="ListStyle"/>
        <w:spacing w:before="240" w:after="40"/>
        <w:contextualSpacing/>
        <w:jc w:val="left"/>
        <w:rPr>
          <w:rFonts w:ascii="Arial" w:eastAsia="Arial" w:hAnsi="Arial" w:cs="Arial"/>
          <w:b/>
          <w:bCs/>
          <w:color w:val="000000"/>
          <w:sz w:val="24"/>
          <w:szCs w:val="24"/>
        </w:rPr>
      </w:pPr>
      <w:bookmarkStart w:id="63" w:name="h.5157l5-aoo95d"/>
      <w:bookmarkEnd w:id="63"/>
      <w:r>
        <w:rPr>
          <w:rFonts w:ascii="Arial" w:eastAsia="Arial" w:hAnsi="Arial" w:cs="Arial"/>
          <w:b/>
          <w:bCs/>
          <w:color w:val="000000"/>
          <w:sz w:val="24"/>
          <w:szCs w:val="24"/>
        </w:rPr>
        <w:t>Orders and menus</w:t>
      </w:r>
    </w:p>
    <w:p w:rsidR="00A77B3E" w:rsidRDefault="003D576E">
      <w:pPr>
        <w:pStyle w:val="ListStyle"/>
        <w:spacing w:after="0"/>
        <w:contextualSpacing/>
        <w:jc w:val="left"/>
        <w:rPr>
          <w:rFonts w:ascii="Arial" w:eastAsia="Arial" w:hAnsi="Arial" w:cs="Arial"/>
          <w:color w:val="000000"/>
          <w:sz w:val="22"/>
          <w:szCs w:val="22"/>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19.</w:t>
      </w:r>
      <w:proofErr w:type="gramEnd"/>
      <w:r>
        <w:rPr>
          <w:rFonts w:ascii="Arial" w:eastAsia="Arial" w:hAnsi="Arial" w:cs="Arial"/>
          <w:color w:val="000000"/>
          <w:sz w:val="22"/>
          <w:szCs w:val="22"/>
        </w:rPr>
        <w:t xml:space="preserve"> ERD of the order and menus module</w:t>
      </w:r>
    </w:p>
    <w:p w:rsidR="00A77B3E" w:rsidRDefault="00C67F31">
      <w:pPr>
        <w:pStyle w:val="ListStyle"/>
        <w:spacing w:before="240" w:after="40"/>
        <w:contextualSpacing/>
        <w:jc w:val="left"/>
        <w:rPr>
          <w:rFonts w:ascii="Arial" w:eastAsia="Arial" w:hAnsi="Arial" w:cs="Arial"/>
          <w:b/>
          <w:bCs/>
          <w:color w:val="000000"/>
          <w:sz w:val="24"/>
          <w:szCs w:val="24"/>
        </w:rPr>
      </w:pPr>
      <w:bookmarkStart w:id="64" w:name="h.wi1as1-vm9cqu"/>
      <w:bookmarkEnd w:id="64"/>
      <w:r>
        <w:rPr>
          <w:rFonts w:ascii="Arial" w:eastAsia="Arial" w:hAnsi="Arial" w:cs="Arial"/>
          <w:b/>
          <w:bCs/>
          <w:color w:val="000000"/>
          <w:sz w:val="24"/>
          <w:szCs w:val="24"/>
        </w:rPr>
        <w:t>Inventory</w:t>
      </w:r>
    </w:p>
    <w:p w:rsidR="00A77B3E" w:rsidRDefault="003D576E">
      <w:pPr>
        <w:pStyle w:val="ListStyle"/>
        <w:spacing w:after="0"/>
        <w:contextualSpacing/>
        <w:jc w:val="left"/>
        <w:rPr>
          <w:rFonts w:ascii="Arial" w:eastAsia="Arial" w:hAnsi="Arial" w:cs="Arial"/>
          <w:color w:val="000000"/>
          <w:sz w:val="22"/>
          <w:szCs w:val="22"/>
        </w:rPr>
      </w:pPr>
      <w:r>
        <w:rPr>
          <w:noProof/>
          <w:lang w:bidi="ar-SA"/>
        </w:rPr>
        <w:lastRenderedPageBreak/>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pPr>
        <w:pStyle w:val="ListStyle"/>
        <w:spacing w:after="0"/>
        <w:contextualSpacing/>
        <w:jc w:val="left"/>
        <w:rPr>
          <w:rFonts w:ascii="Arial" w:eastAsia="Arial" w:hAnsi="Arial" w:cs="Arial"/>
          <w:color w:val="000000"/>
          <w:sz w:val="22"/>
          <w:szCs w:val="22"/>
        </w:rPr>
      </w:pPr>
      <w:proofErr w:type="gramStart"/>
      <w:r>
        <w:rPr>
          <w:rFonts w:ascii="Arial" w:eastAsia="Arial" w:hAnsi="Arial" w:cs="Arial"/>
          <w:color w:val="000000"/>
          <w:sz w:val="22"/>
          <w:szCs w:val="22"/>
        </w:rPr>
        <w:t>Figure 20.</w:t>
      </w:r>
      <w:proofErr w:type="gramEnd"/>
      <w:r>
        <w:rPr>
          <w:rFonts w:ascii="Arial" w:eastAsia="Arial" w:hAnsi="Arial" w:cs="Arial"/>
          <w:color w:val="000000"/>
          <w:sz w:val="22"/>
          <w:szCs w:val="22"/>
        </w:rPr>
        <w:t xml:space="preserve"> ERD of the inventory</w:t>
      </w:r>
      <w:r>
        <w:rPr>
          <w:rFonts w:ascii="Arial" w:eastAsia="Arial" w:hAnsi="Arial" w:cs="Arial"/>
          <w:color w:val="000000"/>
          <w:sz w:val="22"/>
          <w:szCs w:val="22"/>
        </w:rPr>
        <w:t xml:space="preserve"> module</w:t>
      </w:r>
    </w:p>
    <w:p w:rsidR="00A77B3E" w:rsidRDefault="00C67F31">
      <w:pPr>
        <w:pStyle w:val="ListStyle"/>
        <w:spacing w:before="240" w:after="40"/>
        <w:contextualSpacing/>
        <w:jc w:val="left"/>
        <w:rPr>
          <w:rFonts w:ascii="Arial" w:eastAsia="Arial" w:hAnsi="Arial" w:cs="Arial"/>
          <w:b/>
          <w:bCs/>
          <w:color w:val="000000"/>
          <w:sz w:val="24"/>
          <w:szCs w:val="24"/>
        </w:rPr>
      </w:pPr>
      <w:bookmarkStart w:id="65" w:name="h.ql1zx9-mqcc4g"/>
      <w:bookmarkEnd w:id="65"/>
      <w:r>
        <w:rPr>
          <w:rFonts w:ascii="Arial" w:eastAsia="Arial" w:hAnsi="Arial" w:cs="Arial"/>
          <w:b/>
          <w:bCs/>
          <w:color w:val="000000"/>
          <w:sz w:val="24"/>
          <w:szCs w:val="24"/>
        </w:rPr>
        <w:t>Employees</w:t>
      </w:r>
    </w:p>
    <w:p w:rsidR="00A77B3E" w:rsidRDefault="003D576E">
      <w:pPr>
        <w:pStyle w:val="ListStyle"/>
        <w:spacing w:after="0"/>
        <w:contextualSpacing/>
        <w:jc w:val="left"/>
        <w:rPr>
          <w:rFonts w:ascii="Arial" w:eastAsia="Arial" w:hAnsi="Arial" w:cs="Arial"/>
          <w:color w:val="000000"/>
          <w:sz w:val="22"/>
          <w:szCs w:val="22"/>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Default="00C67F31">
      <w:pPr>
        <w:pStyle w:val="ListStyle"/>
        <w:spacing w:before="360" w:after="80"/>
        <w:contextualSpacing/>
        <w:jc w:val="left"/>
        <w:rPr>
          <w:rFonts w:ascii="Arial" w:eastAsia="Arial" w:hAnsi="Arial" w:cs="Arial"/>
          <w:color w:val="000000"/>
          <w:sz w:val="22"/>
          <w:szCs w:val="22"/>
        </w:rPr>
      </w:pPr>
      <w:bookmarkStart w:id="66" w:name="h.q6yxyy-asw70m"/>
      <w:bookmarkEnd w:id="66"/>
      <w:proofErr w:type="gramStart"/>
      <w:r>
        <w:rPr>
          <w:rFonts w:ascii="Arial" w:eastAsia="Arial" w:hAnsi="Arial" w:cs="Arial"/>
          <w:color w:val="000000"/>
          <w:sz w:val="22"/>
          <w:szCs w:val="22"/>
        </w:rPr>
        <w:t>Figure 21.</w:t>
      </w:r>
      <w:proofErr w:type="gramEnd"/>
      <w:r>
        <w:rPr>
          <w:rFonts w:ascii="Arial" w:eastAsia="Arial" w:hAnsi="Arial" w:cs="Arial"/>
          <w:color w:val="000000"/>
          <w:sz w:val="22"/>
          <w:szCs w:val="22"/>
        </w:rPr>
        <w:t xml:space="preserve"> ERD of the employee management module</w:t>
      </w:r>
      <w:r>
        <w:br w:type="page"/>
      </w:r>
      <w:r>
        <w:rPr>
          <w:rFonts w:ascii="Arial" w:eastAsia="Arial" w:hAnsi="Arial" w:cs="Arial"/>
          <w:b/>
          <w:bCs/>
          <w:color w:val="000000"/>
          <w:sz w:val="36"/>
          <w:szCs w:val="36"/>
        </w:rPr>
        <w:lastRenderedPageBreak/>
        <w:t>Glossary</w:t>
      </w:r>
    </w:p>
    <w:p w:rsidR="00A77B3E" w:rsidRDefault="00C67F31">
      <w:pPr>
        <w:pStyle w:val="ListStyle"/>
        <w:spacing w:after="0"/>
        <w:contextualSpacing/>
        <w:jc w:val="left"/>
        <w:rPr>
          <w:rFonts w:ascii="Arial" w:eastAsia="Arial" w:hAnsi="Arial" w:cs="Arial"/>
          <w:color w:val="000000"/>
          <w:sz w:val="22"/>
          <w:szCs w:val="22"/>
        </w:rPr>
      </w:pPr>
    </w:p>
    <w:tbl>
      <w:tblPr>
        <w:tblW w:w="0" w:type="auto"/>
        <w:tblLook w:val="0000"/>
      </w:tblPr>
      <w:tblGrid>
        <w:gridCol w:w="4680"/>
        <w:gridCol w:w="4680"/>
      </w:tblGrid>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b/>
                <w:bCs/>
                <w:color w:val="000000"/>
                <w:sz w:val="22"/>
                <w:szCs w:val="22"/>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b/>
                <w:bCs/>
                <w:color w:val="000000"/>
                <w:sz w:val="22"/>
                <w:szCs w:val="22"/>
              </w:rPr>
              <w:t>Definition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Limited release(s) to selected, outside testers</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 xml:space="preserve">Limited release(s) to cooperating customers wanting early access to developing </w:t>
            </w:r>
            <w:r>
              <w:rPr>
                <w:rFonts w:ascii="Arial" w:eastAsia="Arial" w:hAnsi="Arial" w:cs="Arial"/>
                <w:color w:val="000000"/>
              </w:rPr>
              <w:t>systems</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aka, Acceptance test, release of full functionality to customer for approval</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Data Flow Diagram</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Software Design Document, aka SDS, Software Design Specification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Software Requirements Specification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System and Software</w:t>
            </w:r>
            <w:r>
              <w:rPr>
                <w:rFonts w:ascii="Arial" w:eastAsia="Arial" w:hAnsi="Arial" w:cs="Arial"/>
                <w:color w:val="000000"/>
              </w:rPr>
              <w:t xml:space="preserve"> Requirements Specification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Restaurant Management System</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Point of Sale</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Entity Relationship Diagram</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Windows Presentation Foundation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Windows Communication Foundation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contextualSpacing/>
              <w:jc w:val="center"/>
            </w:pPr>
            <w:r>
              <w:rPr>
                <w:rFonts w:ascii="Arial" w:eastAsia="Arial" w:hAnsi="Arial" w:cs="Arial"/>
                <w:color w:val="000000"/>
              </w:rPr>
              <w:t>Relational Database Management System</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Google Source</w:t>
            </w:r>
            <w:r>
              <w:rPr>
                <w:rFonts w:ascii="Arial" w:eastAsia="Arial" w:hAnsi="Arial" w:cs="Arial"/>
                <w:color w:val="000000"/>
              </w:rPr>
              <w:t xml:space="preserve"> Control - subversion</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Work Break-down Structure (MS project file)</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A diagram and description of a certain function of the system.</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ind w:left="80"/>
              <w:contextualSpacing/>
              <w:jc w:val="center"/>
            </w:pPr>
            <w:r>
              <w:rPr>
                <w:rFonts w:ascii="Arial" w:eastAsia="Arial" w:hAnsi="Arial" w:cs="Arial"/>
                <w:color w:val="000000"/>
              </w:rPr>
              <w:t>Graphical user interface</w:t>
            </w:r>
          </w:p>
        </w:tc>
      </w:tr>
      <w:tr w:rsidR="00A77B3E">
        <w:tblPrEx>
          <w:tblCellMar>
            <w:top w:w="0" w:type="dxa"/>
            <w:bottom w:w="0" w:type="dxa"/>
          </w:tblCellMar>
        </w:tblPrEx>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center"/>
            </w:pPr>
            <w:r>
              <w:rPr>
                <w:rFonts w:ascii="Arial" w:eastAsia="Arial" w:hAnsi="Arial" w:cs="Arial"/>
                <w:color w:val="000000"/>
                <w:sz w:val="22"/>
                <w:szCs w:val="22"/>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spacing w:after="0" w:line="240" w:lineRule="auto"/>
              <w:contextualSpacing/>
              <w:jc w:val="center"/>
            </w:pPr>
            <w:r>
              <w:rPr>
                <w:rFonts w:ascii="Arial" w:eastAsia="Arial" w:hAnsi="Arial" w:cs="Arial"/>
                <w:color w:val="000000"/>
                <w:sz w:val="22"/>
                <w:szCs w:val="22"/>
              </w:rPr>
              <w:t>Method of Payment</w:t>
            </w:r>
          </w:p>
        </w:tc>
      </w:tr>
    </w:tbl>
    <w:p w:rsidR="00A77B3E" w:rsidRDefault="00C67F31">
      <w:pPr>
        <w:pStyle w:val="ListStyle"/>
        <w:spacing w:before="360" w:after="80"/>
        <w:contextualSpacing/>
        <w:jc w:val="left"/>
      </w:pPr>
      <w:bookmarkStart w:id="67" w:name="h.n52fpa-z54ckt"/>
      <w:bookmarkEnd w:id="67"/>
      <w:r>
        <w:br w:type="page"/>
      </w:r>
      <w:r>
        <w:rPr>
          <w:rFonts w:ascii="Arial" w:eastAsia="Arial" w:hAnsi="Arial" w:cs="Arial"/>
          <w:b/>
          <w:bCs/>
          <w:color w:val="000000"/>
          <w:sz w:val="36"/>
          <w:szCs w:val="36"/>
        </w:rPr>
        <w:lastRenderedPageBreak/>
        <w:t>Bibliography</w:t>
      </w:r>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Foundations of Programming Building Better S</w:t>
      </w:r>
      <w:r>
        <w:rPr>
          <w:rFonts w:ascii="Arial" w:eastAsia="Arial" w:hAnsi="Arial" w:cs="Arial"/>
          <w:color w:val="000000"/>
          <w:sz w:val="22"/>
          <w:szCs w:val="22"/>
        </w:rPr>
        <w:t xml:space="preserve">oftware </w:t>
      </w:r>
      <w:proofErr w:type="gramStart"/>
      <w:r>
        <w:rPr>
          <w:rFonts w:ascii="Arial" w:eastAsia="Arial" w:hAnsi="Arial" w:cs="Arial"/>
          <w:color w:val="000000"/>
          <w:sz w:val="22"/>
          <w:szCs w:val="22"/>
        </w:rPr>
        <w:t>By</w:t>
      </w:r>
      <w:proofErr w:type="gramEnd"/>
      <w:r>
        <w:rPr>
          <w:rFonts w:ascii="Arial" w:eastAsia="Arial" w:hAnsi="Arial" w:cs="Arial"/>
          <w:color w:val="000000"/>
          <w:sz w:val="22"/>
          <w:szCs w:val="22"/>
        </w:rPr>
        <w:t xml:space="preserve"> Karl Seguin </w:t>
      </w:r>
      <w:hyperlink r:id="rId30" w:history="1">
        <w:r>
          <w:rPr>
            <w:rFonts w:ascii="Arial" w:eastAsia="Arial" w:hAnsi="Arial" w:cs="Arial"/>
            <w:color w:val="000099"/>
            <w:sz w:val="22"/>
            <w:szCs w:val="22"/>
            <w:u w:val="single"/>
          </w:rPr>
          <w:t>www</w:t>
        </w:r>
      </w:hyperlink>
      <w:hyperlink r:id="rId31" w:history="1">
        <w:r>
          <w:rPr>
            <w:rFonts w:ascii="Arial" w:eastAsia="Arial" w:hAnsi="Arial" w:cs="Arial"/>
            <w:color w:val="000099"/>
            <w:sz w:val="22"/>
            <w:szCs w:val="22"/>
            <w:u w:val="single"/>
          </w:rPr>
          <w:t>.</w:t>
        </w:r>
      </w:hyperlink>
      <w:hyperlink r:id="rId32" w:history="1">
        <w:proofErr w:type="gramStart"/>
        <w:r>
          <w:rPr>
            <w:rFonts w:ascii="Arial" w:eastAsia="Arial" w:hAnsi="Arial" w:cs="Arial"/>
            <w:color w:val="000099"/>
            <w:sz w:val="22"/>
            <w:szCs w:val="22"/>
            <w:u w:val="single"/>
          </w:rPr>
          <w:t>codebetter</w:t>
        </w:r>
        <w:proofErr w:type="gramEnd"/>
      </w:hyperlink>
      <w:hyperlink r:id="rId33" w:history="1">
        <w:r>
          <w:rPr>
            <w:rFonts w:ascii="Arial" w:eastAsia="Arial" w:hAnsi="Arial" w:cs="Arial"/>
            <w:color w:val="000099"/>
            <w:sz w:val="22"/>
            <w:szCs w:val="22"/>
            <w:u w:val="single"/>
          </w:rPr>
          <w:t>.</w:t>
        </w:r>
      </w:hyperlink>
      <w:hyperlink r:id="rId34" w:history="1">
        <w:proofErr w:type="gramStart"/>
        <w:r>
          <w:rPr>
            <w:rFonts w:ascii="Arial" w:eastAsia="Arial" w:hAnsi="Arial" w:cs="Arial"/>
            <w:color w:val="000099"/>
            <w:sz w:val="22"/>
            <w:szCs w:val="22"/>
            <w:u w:val="single"/>
          </w:rPr>
          <w:t>com</w:t>
        </w:r>
        <w:proofErr w:type="gramEnd"/>
      </w:hyperlink>
    </w:p>
    <w:p w:rsidR="00A77B3E" w:rsidRDefault="00C67F31">
      <w:pPr>
        <w:pStyle w:val="ListStyle"/>
        <w:spacing w:after="0"/>
        <w:contextualSpacing/>
        <w:jc w:val="left"/>
        <w:rPr>
          <w:rFonts w:ascii="Arial" w:eastAsia="Arial" w:hAnsi="Arial" w:cs="Arial"/>
          <w:color w:val="000000"/>
          <w:sz w:val="22"/>
          <w:szCs w:val="22"/>
        </w:rPr>
      </w:pPr>
      <w:r>
        <w:rPr>
          <w:rFonts w:ascii="Arial" w:eastAsia="Arial" w:hAnsi="Arial" w:cs="Arial"/>
          <w:color w:val="000000"/>
          <w:sz w:val="22"/>
          <w:szCs w:val="22"/>
        </w:rPr>
        <w:t>Model-View-</w:t>
      </w:r>
      <w:proofErr w:type="spellStart"/>
      <w:r>
        <w:rPr>
          <w:rFonts w:ascii="Arial" w:eastAsia="Arial" w:hAnsi="Arial" w:cs="Arial"/>
          <w:color w:val="000000"/>
          <w:sz w:val="22"/>
          <w:szCs w:val="22"/>
        </w:rPr>
        <w:t>ViewModel</w:t>
      </w:r>
      <w:proofErr w:type="spellEnd"/>
      <w:r>
        <w:rPr>
          <w:rFonts w:ascii="Arial" w:eastAsia="Arial" w:hAnsi="Arial" w:cs="Arial"/>
          <w:color w:val="000000"/>
          <w:sz w:val="22"/>
          <w:szCs w:val="22"/>
        </w:rPr>
        <w:t xml:space="preserve"> Pattern By </w:t>
      </w:r>
      <w:proofErr w:type="spellStart"/>
      <w:r>
        <w:rPr>
          <w:rFonts w:ascii="Arial" w:eastAsia="Arial" w:hAnsi="Arial" w:cs="Arial"/>
          <w:color w:val="000000"/>
          <w:sz w:val="22"/>
          <w:szCs w:val="22"/>
        </w:rPr>
        <w:t>Chistian</w:t>
      </w:r>
      <w:proofErr w:type="spellEnd"/>
      <w:r>
        <w:rPr>
          <w:rFonts w:ascii="Arial" w:eastAsia="Arial" w:hAnsi="Arial" w:cs="Arial"/>
          <w:color w:val="000000"/>
          <w:sz w:val="22"/>
          <w:szCs w:val="22"/>
        </w:rPr>
        <w:t xml:space="preserve"> Moser </w:t>
      </w:r>
      <w:hyperlink r:id="rId35" w:history="1">
        <w:r>
          <w:rPr>
            <w:rFonts w:ascii="Arial" w:eastAsia="Arial" w:hAnsi="Arial" w:cs="Arial"/>
            <w:color w:val="000099"/>
            <w:sz w:val="22"/>
            <w:szCs w:val="22"/>
            <w:u w:val="single"/>
          </w:rPr>
          <w:t>http</w:t>
        </w:r>
      </w:hyperlink>
      <w:hyperlink r:id="rId36" w:history="1">
        <w:r>
          <w:rPr>
            <w:rFonts w:ascii="Arial" w:eastAsia="Arial" w:hAnsi="Arial" w:cs="Arial"/>
            <w:color w:val="000099"/>
            <w:sz w:val="22"/>
            <w:szCs w:val="22"/>
            <w:u w:val="single"/>
          </w:rPr>
          <w:t>://</w:t>
        </w:r>
      </w:hyperlink>
      <w:hyperlink r:id="rId37" w:history="1">
        <w:r>
          <w:rPr>
            <w:rFonts w:ascii="Arial" w:eastAsia="Arial" w:hAnsi="Arial" w:cs="Arial"/>
            <w:color w:val="000099"/>
            <w:sz w:val="22"/>
            <w:szCs w:val="22"/>
            <w:u w:val="single"/>
          </w:rPr>
          <w:t>www</w:t>
        </w:r>
      </w:hyperlink>
      <w:hyperlink r:id="rId38" w:history="1">
        <w:r>
          <w:rPr>
            <w:rFonts w:ascii="Arial" w:eastAsia="Arial" w:hAnsi="Arial" w:cs="Arial"/>
            <w:color w:val="000099"/>
            <w:sz w:val="22"/>
            <w:szCs w:val="22"/>
            <w:u w:val="single"/>
          </w:rPr>
          <w:t>.</w:t>
        </w:r>
      </w:hyperlink>
      <w:hyperlink r:id="rId39" w:history="1">
        <w:proofErr w:type="gramStart"/>
        <w:r>
          <w:rPr>
            <w:rFonts w:ascii="Arial" w:eastAsia="Arial" w:hAnsi="Arial" w:cs="Arial"/>
            <w:color w:val="000099"/>
            <w:sz w:val="22"/>
            <w:szCs w:val="22"/>
            <w:u w:val="single"/>
          </w:rPr>
          <w:t>wpftutorial</w:t>
        </w:r>
        <w:proofErr w:type="gramEnd"/>
      </w:hyperlink>
      <w:hyperlink r:id="rId40" w:history="1">
        <w:r>
          <w:rPr>
            <w:rFonts w:ascii="Arial" w:eastAsia="Arial" w:hAnsi="Arial" w:cs="Arial"/>
            <w:color w:val="000099"/>
            <w:sz w:val="22"/>
            <w:szCs w:val="22"/>
            <w:u w:val="single"/>
          </w:rPr>
          <w:t>.</w:t>
        </w:r>
      </w:hyperlink>
      <w:hyperlink r:id="rId41" w:history="1">
        <w:r>
          <w:rPr>
            <w:rFonts w:ascii="Arial" w:eastAsia="Arial" w:hAnsi="Arial" w:cs="Arial"/>
            <w:color w:val="000099"/>
            <w:sz w:val="22"/>
            <w:szCs w:val="22"/>
            <w:u w:val="single"/>
          </w:rPr>
          <w:t>net</w:t>
        </w:r>
      </w:hyperlink>
      <w:hyperlink r:id="rId42" w:history="1">
        <w:r>
          <w:rPr>
            <w:rFonts w:ascii="Arial" w:eastAsia="Arial" w:hAnsi="Arial" w:cs="Arial"/>
            <w:color w:val="000099"/>
            <w:sz w:val="22"/>
            <w:szCs w:val="22"/>
            <w:u w:val="single"/>
          </w:rPr>
          <w:t>/</w:t>
        </w:r>
      </w:hyperlink>
      <w:hyperlink r:id="rId43" w:history="1">
        <w:r>
          <w:rPr>
            <w:rFonts w:ascii="Arial" w:eastAsia="Arial" w:hAnsi="Arial" w:cs="Arial"/>
            <w:color w:val="000099"/>
            <w:sz w:val="22"/>
            <w:szCs w:val="22"/>
            <w:u w:val="single"/>
          </w:rPr>
          <w:t>MVVM</w:t>
        </w:r>
      </w:hyperlink>
      <w:hyperlink r:id="rId44" w:history="1">
        <w:r>
          <w:rPr>
            <w:rFonts w:ascii="Arial" w:eastAsia="Arial" w:hAnsi="Arial" w:cs="Arial"/>
            <w:color w:val="000099"/>
            <w:sz w:val="22"/>
            <w:szCs w:val="22"/>
            <w:u w:val="single"/>
          </w:rPr>
          <w:t>.</w:t>
        </w:r>
      </w:hyperlink>
      <w:hyperlink r:id="rId45" w:history="1">
        <w:proofErr w:type="gramStart"/>
        <w:r>
          <w:rPr>
            <w:rFonts w:ascii="Arial" w:eastAsia="Arial" w:hAnsi="Arial" w:cs="Arial"/>
            <w:color w:val="000099"/>
            <w:sz w:val="22"/>
            <w:szCs w:val="22"/>
            <w:u w:val="single"/>
          </w:rPr>
          <w:t>html</w:t>
        </w:r>
        <w:proofErr w:type="gramEnd"/>
      </w:hyperlink>
    </w:p>
    <w:p w:rsidR="00A77B3E" w:rsidRDefault="00C67F31">
      <w:pPr>
        <w:pStyle w:val="ListStyle"/>
        <w:spacing w:after="0"/>
        <w:contextualSpacing/>
        <w:jc w:val="left"/>
        <w:rPr>
          <w:rFonts w:ascii="Arial" w:eastAsia="Arial" w:hAnsi="Arial" w:cs="Arial"/>
          <w:color w:val="000000"/>
          <w:sz w:val="22"/>
          <w:szCs w:val="22"/>
          <w:shd w:val="solid" w:color="FFFFFF" w:fill="FFFFFF"/>
        </w:rPr>
      </w:pPr>
      <w:r>
        <w:rPr>
          <w:rFonts w:ascii="Arial" w:eastAsia="Arial" w:hAnsi="Arial" w:cs="Arial"/>
          <w:color w:val="000000"/>
          <w:sz w:val="22"/>
          <w:szCs w:val="22"/>
          <w:shd w:val="solid" w:color="FFFFFF" w:fill="FFFFFF"/>
        </w:rPr>
        <w:t xml:space="preserve">UML Design Tool: Star UML </w:t>
      </w:r>
      <w:hyperlink r:id="rId46" w:history="1">
        <w:r>
          <w:rPr>
            <w:rFonts w:ascii="Arial" w:eastAsia="Arial" w:hAnsi="Arial" w:cs="Arial"/>
            <w:color w:val="000099"/>
            <w:sz w:val="22"/>
            <w:szCs w:val="22"/>
            <w:u w:val="single"/>
            <w:shd w:val="solid" w:color="FFFFFF" w:fill="FFFFFF"/>
          </w:rPr>
          <w:t>http</w:t>
        </w:r>
      </w:hyperlink>
      <w:hyperlink r:id="rId47" w:history="1">
        <w:r>
          <w:rPr>
            <w:rFonts w:ascii="Arial" w:eastAsia="Arial" w:hAnsi="Arial" w:cs="Arial"/>
            <w:color w:val="000099"/>
            <w:sz w:val="22"/>
            <w:szCs w:val="22"/>
            <w:u w:val="single"/>
            <w:shd w:val="solid" w:color="FFFFFF" w:fill="FFFFFF"/>
          </w:rPr>
          <w:t>://</w:t>
        </w:r>
      </w:hyperlink>
      <w:hyperlink r:id="rId48" w:history="1">
        <w:r>
          <w:rPr>
            <w:rFonts w:ascii="Arial" w:eastAsia="Arial" w:hAnsi="Arial" w:cs="Arial"/>
            <w:color w:val="000099"/>
            <w:sz w:val="22"/>
            <w:szCs w:val="22"/>
            <w:u w:val="single"/>
            <w:shd w:val="solid" w:color="FFFFFF" w:fill="FFFFFF"/>
          </w:rPr>
          <w:t>staruml</w:t>
        </w:r>
      </w:hyperlink>
      <w:hyperlink r:id="rId49" w:history="1">
        <w:r>
          <w:rPr>
            <w:rFonts w:ascii="Arial" w:eastAsia="Arial" w:hAnsi="Arial" w:cs="Arial"/>
            <w:color w:val="000099"/>
            <w:sz w:val="22"/>
            <w:szCs w:val="22"/>
            <w:u w:val="single"/>
            <w:shd w:val="solid" w:color="FFFFFF" w:fill="FFFFFF"/>
          </w:rPr>
          <w:t>.</w:t>
        </w:r>
      </w:hyperlink>
      <w:hyperlink r:id="rId50" w:history="1">
        <w:proofErr w:type="gramStart"/>
        <w:r>
          <w:rPr>
            <w:rFonts w:ascii="Arial" w:eastAsia="Arial" w:hAnsi="Arial" w:cs="Arial"/>
            <w:color w:val="000099"/>
            <w:sz w:val="22"/>
            <w:szCs w:val="22"/>
            <w:u w:val="single"/>
            <w:shd w:val="solid" w:color="FFFFFF" w:fill="FFFFFF"/>
          </w:rPr>
          <w:t>sourceforge</w:t>
        </w:r>
        <w:proofErr w:type="gramEnd"/>
      </w:hyperlink>
      <w:hyperlink r:id="rId51" w:history="1">
        <w:r>
          <w:rPr>
            <w:rFonts w:ascii="Arial" w:eastAsia="Arial" w:hAnsi="Arial" w:cs="Arial"/>
            <w:color w:val="000099"/>
            <w:sz w:val="22"/>
            <w:szCs w:val="22"/>
            <w:u w:val="single"/>
            <w:shd w:val="solid" w:color="FFFFFF" w:fill="FFFFFF"/>
          </w:rPr>
          <w:t>.</w:t>
        </w:r>
      </w:hyperlink>
      <w:hyperlink r:id="rId52" w:history="1">
        <w:proofErr w:type="gramStart"/>
        <w:r>
          <w:rPr>
            <w:rFonts w:ascii="Arial" w:eastAsia="Arial" w:hAnsi="Arial" w:cs="Arial"/>
            <w:color w:val="000099"/>
            <w:sz w:val="22"/>
            <w:szCs w:val="22"/>
            <w:u w:val="single"/>
            <w:shd w:val="solid" w:color="FFFFFF" w:fill="FFFFFF"/>
          </w:rPr>
          <w:t>net</w:t>
        </w:r>
      </w:hyperlink>
      <w:hyperlink r:id="rId53" w:history="1">
        <w:r>
          <w:rPr>
            <w:rFonts w:ascii="Arial" w:eastAsia="Arial" w:hAnsi="Arial" w:cs="Arial"/>
            <w:color w:val="000099"/>
            <w:sz w:val="22"/>
            <w:szCs w:val="22"/>
            <w:u w:val="single"/>
            <w:shd w:val="solid" w:color="FFFFFF" w:fill="FFFFFF"/>
          </w:rPr>
          <w:t>/</w:t>
        </w:r>
      </w:hyperlink>
      <w:hyperlink r:id="rId54" w:history="1">
        <w:r>
          <w:rPr>
            <w:rFonts w:ascii="Arial" w:eastAsia="Arial" w:hAnsi="Arial" w:cs="Arial"/>
            <w:color w:val="000099"/>
            <w:sz w:val="22"/>
            <w:szCs w:val="22"/>
            <w:u w:val="single"/>
            <w:shd w:val="solid" w:color="FFFFFF" w:fill="FFFFFF"/>
          </w:rPr>
          <w:t>en</w:t>
        </w:r>
        <w:proofErr w:type="gramEnd"/>
      </w:hyperlink>
      <w:hyperlink r:id="rId55" w:history="1">
        <w:r>
          <w:rPr>
            <w:rFonts w:ascii="Arial" w:eastAsia="Arial" w:hAnsi="Arial" w:cs="Arial"/>
            <w:color w:val="000099"/>
            <w:sz w:val="22"/>
            <w:szCs w:val="22"/>
            <w:u w:val="single"/>
            <w:shd w:val="solid" w:color="FFFFFF" w:fill="FFFFFF"/>
          </w:rPr>
          <w:t>/</w:t>
        </w:r>
      </w:hyperlink>
    </w:p>
    <w:p w:rsidR="00A77B3E" w:rsidRDefault="00C67F31">
      <w:pPr>
        <w:pStyle w:val="ListStyle"/>
        <w:spacing w:after="0"/>
        <w:contextualSpacing/>
        <w:jc w:val="left"/>
        <w:rPr>
          <w:rFonts w:ascii="Arial" w:eastAsia="Arial" w:hAnsi="Arial" w:cs="Arial"/>
          <w:color w:val="000000"/>
          <w:sz w:val="24"/>
          <w:szCs w:val="24"/>
        </w:rPr>
      </w:pPr>
      <w:proofErr w:type="spellStart"/>
      <w:r>
        <w:rPr>
          <w:rFonts w:ascii="Arial" w:eastAsia="Arial" w:hAnsi="Arial" w:cs="Arial"/>
          <w:color w:val="000000"/>
          <w:sz w:val="24"/>
          <w:szCs w:val="24"/>
        </w:rPr>
        <w:t>fyiReporting</w:t>
      </w:r>
      <w:proofErr w:type="spellEnd"/>
      <w:r>
        <w:rPr>
          <w:rFonts w:ascii="Arial" w:eastAsia="Arial" w:hAnsi="Arial" w:cs="Arial"/>
          <w:color w:val="000000"/>
          <w:sz w:val="24"/>
          <w:szCs w:val="24"/>
        </w:rPr>
        <w:t xml:space="preserve"> RDL Project </w:t>
      </w:r>
      <w:hyperlink r:id="rId56" w:history="1">
        <w:r>
          <w:rPr>
            <w:rFonts w:ascii="Arial" w:eastAsia="Arial" w:hAnsi="Arial" w:cs="Arial"/>
            <w:color w:val="000099"/>
            <w:sz w:val="22"/>
            <w:szCs w:val="22"/>
            <w:u w:val="single"/>
            <w:shd w:val="solid" w:color="FFFFFF" w:fill="FFFFFF"/>
          </w:rPr>
          <w:t>http</w:t>
        </w:r>
      </w:hyperlink>
      <w:hyperlink r:id="rId57" w:history="1">
        <w:r>
          <w:rPr>
            <w:rFonts w:ascii="Arial" w:eastAsia="Arial" w:hAnsi="Arial" w:cs="Arial"/>
            <w:color w:val="000099"/>
            <w:sz w:val="22"/>
            <w:szCs w:val="22"/>
            <w:u w:val="single"/>
            <w:shd w:val="solid" w:color="FFFFFF" w:fill="FFFFFF"/>
          </w:rPr>
          <w:t>://</w:t>
        </w:r>
      </w:hyperlink>
      <w:hyperlink r:id="rId58" w:history="1">
        <w:r>
          <w:rPr>
            <w:rFonts w:ascii="Arial" w:eastAsia="Arial" w:hAnsi="Arial" w:cs="Arial"/>
            <w:color w:val="000099"/>
            <w:sz w:val="22"/>
            <w:szCs w:val="22"/>
            <w:u w:val="single"/>
            <w:shd w:val="solid" w:color="FFFFFF" w:fill="FFFFFF"/>
          </w:rPr>
          <w:t>www</w:t>
        </w:r>
      </w:hyperlink>
      <w:hyperlink r:id="rId59" w:history="1">
        <w:r>
          <w:rPr>
            <w:rFonts w:ascii="Arial" w:eastAsia="Arial" w:hAnsi="Arial" w:cs="Arial"/>
            <w:color w:val="000099"/>
            <w:sz w:val="22"/>
            <w:szCs w:val="22"/>
            <w:u w:val="single"/>
            <w:shd w:val="solid" w:color="FFFFFF" w:fill="FFFFFF"/>
          </w:rPr>
          <w:t>.</w:t>
        </w:r>
      </w:hyperlink>
      <w:hyperlink r:id="rId60" w:history="1">
        <w:proofErr w:type="gramStart"/>
        <w:r>
          <w:rPr>
            <w:rFonts w:ascii="Arial" w:eastAsia="Arial" w:hAnsi="Arial" w:cs="Arial"/>
            <w:color w:val="000099"/>
            <w:sz w:val="22"/>
            <w:szCs w:val="22"/>
            <w:u w:val="single"/>
            <w:shd w:val="solid" w:color="FFFFFF" w:fill="FFFFFF"/>
          </w:rPr>
          <w:t>fyireporting</w:t>
        </w:r>
        <w:proofErr w:type="gramEnd"/>
      </w:hyperlink>
      <w:hyperlink r:id="rId61" w:history="1">
        <w:r>
          <w:rPr>
            <w:rFonts w:ascii="Arial" w:eastAsia="Arial" w:hAnsi="Arial" w:cs="Arial"/>
            <w:color w:val="000099"/>
            <w:sz w:val="22"/>
            <w:szCs w:val="22"/>
            <w:u w:val="single"/>
            <w:shd w:val="solid" w:color="FFFFFF" w:fill="FFFFFF"/>
          </w:rPr>
          <w:t>.</w:t>
        </w:r>
      </w:hyperlink>
      <w:hyperlink r:id="rId62" w:history="1">
        <w:proofErr w:type="gramStart"/>
        <w:r>
          <w:rPr>
            <w:rFonts w:ascii="Arial" w:eastAsia="Arial" w:hAnsi="Arial" w:cs="Arial"/>
            <w:color w:val="000099"/>
            <w:sz w:val="22"/>
            <w:szCs w:val="22"/>
            <w:u w:val="single"/>
            <w:shd w:val="solid" w:color="FFFFFF" w:fill="FFFFFF"/>
          </w:rPr>
          <w:t>com</w:t>
        </w:r>
        <w:proofErr w:type="gramEnd"/>
      </w:hyperlink>
    </w:p>
    <w:p w:rsidR="00A77B3E" w:rsidRDefault="00C67F31">
      <w:pPr>
        <w:pStyle w:val="ListStyle"/>
        <w:spacing w:after="0"/>
        <w:contextualSpacing/>
        <w:jc w:val="left"/>
        <w:rPr>
          <w:rFonts w:ascii="Arial" w:eastAsia="Arial" w:hAnsi="Arial" w:cs="Arial"/>
          <w:color w:val="000000"/>
          <w:sz w:val="22"/>
          <w:szCs w:val="22"/>
          <w:shd w:val="solid" w:color="FFFFFF" w:fill="FFFFFF"/>
        </w:rPr>
      </w:pPr>
      <w:r>
        <w:rPr>
          <w:rFonts w:ascii="Arial" w:eastAsia="Arial" w:hAnsi="Arial" w:cs="Arial"/>
          <w:color w:val="000000"/>
          <w:sz w:val="22"/>
          <w:szCs w:val="22"/>
          <w:shd w:val="solid" w:color="FFFFFF" w:fill="FFFFFF"/>
        </w:rPr>
        <w:t xml:space="preserve">SQL Server </w:t>
      </w:r>
      <w:hyperlink r:id="rId63" w:history="1">
        <w:r>
          <w:rPr>
            <w:rFonts w:ascii="Arial" w:eastAsia="Arial" w:hAnsi="Arial" w:cs="Arial"/>
            <w:color w:val="000099"/>
            <w:sz w:val="22"/>
            <w:szCs w:val="22"/>
            <w:u w:val="single"/>
            <w:shd w:val="solid" w:color="FFFFFF" w:fill="FFFFFF"/>
          </w:rPr>
          <w:t>http</w:t>
        </w:r>
      </w:hyperlink>
      <w:hyperlink r:id="rId64" w:history="1">
        <w:r>
          <w:rPr>
            <w:rFonts w:ascii="Arial" w:eastAsia="Arial" w:hAnsi="Arial" w:cs="Arial"/>
            <w:color w:val="000099"/>
            <w:sz w:val="22"/>
            <w:szCs w:val="22"/>
            <w:u w:val="single"/>
            <w:shd w:val="solid" w:color="FFFFFF" w:fill="FFFFFF"/>
          </w:rPr>
          <w:t>://</w:t>
        </w:r>
      </w:hyperlink>
      <w:hyperlink r:id="rId65" w:history="1">
        <w:r>
          <w:rPr>
            <w:rFonts w:ascii="Arial" w:eastAsia="Arial" w:hAnsi="Arial" w:cs="Arial"/>
            <w:color w:val="000099"/>
            <w:sz w:val="22"/>
            <w:szCs w:val="22"/>
            <w:u w:val="single"/>
            <w:shd w:val="solid" w:color="FFFFFF" w:fill="FFFFFF"/>
          </w:rPr>
          <w:t>www</w:t>
        </w:r>
      </w:hyperlink>
      <w:hyperlink r:id="rId66" w:history="1">
        <w:r>
          <w:rPr>
            <w:rFonts w:ascii="Arial" w:eastAsia="Arial" w:hAnsi="Arial" w:cs="Arial"/>
            <w:color w:val="000099"/>
            <w:sz w:val="22"/>
            <w:szCs w:val="22"/>
            <w:u w:val="single"/>
            <w:shd w:val="solid" w:color="FFFFFF" w:fill="FFFFFF"/>
          </w:rPr>
          <w:t>.</w:t>
        </w:r>
      </w:hyperlink>
      <w:hyperlink r:id="rId67" w:history="1">
        <w:proofErr w:type="gramStart"/>
        <w:r>
          <w:rPr>
            <w:rFonts w:ascii="Arial" w:eastAsia="Arial" w:hAnsi="Arial" w:cs="Arial"/>
            <w:color w:val="000099"/>
            <w:sz w:val="22"/>
            <w:szCs w:val="22"/>
            <w:u w:val="single"/>
            <w:shd w:val="solid" w:color="FFFFFF" w:fill="FFFFFF"/>
          </w:rPr>
          <w:t>microsoft</w:t>
        </w:r>
        <w:proofErr w:type="gramEnd"/>
      </w:hyperlink>
      <w:hyperlink r:id="rId68" w:history="1">
        <w:r>
          <w:rPr>
            <w:rFonts w:ascii="Arial" w:eastAsia="Arial" w:hAnsi="Arial" w:cs="Arial"/>
            <w:color w:val="000099"/>
            <w:sz w:val="22"/>
            <w:szCs w:val="22"/>
            <w:u w:val="single"/>
            <w:shd w:val="solid" w:color="FFFFFF" w:fill="FFFFFF"/>
          </w:rPr>
          <w:t>.</w:t>
        </w:r>
      </w:hyperlink>
      <w:hyperlink r:id="rId69" w:history="1">
        <w:r>
          <w:rPr>
            <w:rFonts w:ascii="Arial" w:eastAsia="Arial" w:hAnsi="Arial" w:cs="Arial"/>
            <w:color w:val="000099"/>
            <w:sz w:val="22"/>
            <w:szCs w:val="22"/>
            <w:u w:val="single"/>
            <w:shd w:val="solid" w:color="FFFFFF" w:fill="FFFFFF"/>
          </w:rPr>
          <w:t>com</w:t>
        </w:r>
      </w:hyperlink>
      <w:hyperlink r:id="rId70" w:history="1">
        <w:r>
          <w:rPr>
            <w:rFonts w:ascii="Arial" w:eastAsia="Arial" w:hAnsi="Arial" w:cs="Arial"/>
            <w:color w:val="000099"/>
            <w:sz w:val="22"/>
            <w:szCs w:val="22"/>
            <w:u w:val="single"/>
            <w:shd w:val="solid" w:color="FFFFFF" w:fill="FFFFFF"/>
          </w:rPr>
          <w:t>/</w:t>
        </w:r>
      </w:hyperlink>
      <w:hyperlink r:id="rId71" w:history="1">
        <w:r>
          <w:rPr>
            <w:rFonts w:ascii="Arial" w:eastAsia="Arial" w:hAnsi="Arial" w:cs="Arial"/>
            <w:color w:val="000099"/>
            <w:sz w:val="22"/>
            <w:szCs w:val="22"/>
            <w:u w:val="single"/>
            <w:shd w:val="solid" w:color="FFFFFF" w:fill="FFFFFF"/>
          </w:rPr>
          <w:t>sqlserver</w:t>
        </w:r>
      </w:hyperlink>
      <w:hyperlink r:id="rId72" w:history="1">
        <w:r>
          <w:rPr>
            <w:rFonts w:ascii="Arial" w:eastAsia="Arial" w:hAnsi="Arial" w:cs="Arial"/>
            <w:color w:val="000099"/>
            <w:sz w:val="22"/>
            <w:szCs w:val="22"/>
            <w:u w:val="single"/>
            <w:shd w:val="solid" w:color="FFFFFF" w:fill="FFFFFF"/>
          </w:rPr>
          <w:t>/2008/</w:t>
        </w:r>
      </w:hyperlink>
      <w:hyperlink r:id="rId73" w:history="1">
        <w:r>
          <w:rPr>
            <w:rFonts w:ascii="Arial" w:eastAsia="Arial" w:hAnsi="Arial" w:cs="Arial"/>
            <w:color w:val="000099"/>
            <w:sz w:val="22"/>
            <w:szCs w:val="22"/>
            <w:u w:val="single"/>
            <w:shd w:val="solid" w:color="FFFFFF" w:fill="FFFFFF"/>
          </w:rPr>
          <w:t>en</w:t>
        </w:r>
      </w:hyperlink>
      <w:hyperlink r:id="rId74" w:history="1">
        <w:r>
          <w:rPr>
            <w:rFonts w:ascii="Arial" w:eastAsia="Arial" w:hAnsi="Arial" w:cs="Arial"/>
            <w:color w:val="000099"/>
            <w:sz w:val="22"/>
            <w:szCs w:val="22"/>
            <w:u w:val="single"/>
            <w:shd w:val="solid" w:color="FFFFFF" w:fill="FFFFFF"/>
          </w:rPr>
          <w:t>/</w:t>
        </w:r>
      </w:hyperlink>
      <w:hyperlink r:id="rId75" w:history="1">
        <w:r>
          <w:rPr>
            <w:rFonts w:ascii="Arial" w:eastAsia="Arial" w:hAnsi="Arial" w:cs="Arial"/>
            <w:color w:val="000099"/>
            <w:sz w:val="22"/>
            <w:szCs w:val="22"/>
            <w:u w:val="single"/>
            <w:shd w:val="solid" w:color="FFFFFF" w:fill="FFFFFF"/>
          </w:rPr>
          <w:t>us</w:t>
        </w:r>
      </w:hyperlink>
      <w:hyperlink r:id="rId76" w:history="1">
        <w:r>
          <w:rPr>
            <w:rFonts w:ascii="Arial" w:eastAsia="Arial" w:hAnsi="Arial" w:cs="Arial"/>
            <w:color w:val="000099"/>
            <w:sz w:val="22"/>
            <w:szCs w:val="22"/>
            <w:u w:val="single"/>
            <w:shd w:val="solid" w:color="FFFFFF" w:fill="FFFFFF"/>
          </w:rPr>
          <w:t>/</w:t>
        </w:r>
      </w:hyperlink>
    </w:p>
    <w:p w:rsidR="00A77B3E" w:rsidRDefault="00C67F31">
      <w:pPr>
        <w:pStyle w:val="ListStyle"/>
        <w:spacing w:after="0"/>
        <w:contextualSpacing/>
        <w:jc w:val="left"/>
        <w:rPr>
          <w:rFonts w:ascii="Arial" w:eastAsia="Arial" w:hAnsi="Arial" w:cs="Arial"/>
          <w:color w:val="000000"/>
          <w:sz w:val="22"/>
          <w:szCs w:val="22"/>
          <w:shd w:val="solid" w:color="FFFFFF" w:fill="FFFFFF"/>
        </w:rPr>
      </w:pPr>
      <w:r>
        <w:rPr>
          <w:rFonts w:ascii="Arial" w:eastAsia="Arial" w:hAnsi="Arial" w:cs="Arial"/>
          <w:color w:val="000000"/>
          <w:sz w:val="22"/>
          <w:szCs w:val="22"/>
          <w:shd w:val="solid" w:color="FFFFFF" w:fill="FFFFFF"/>
        </w:rPr>
        <w:t>Window Communicati</w:t>
      </w:r>
      <w:r>
        <w:rPr>
          <w:rFonts w:ascii="Arial" w:eastAsia="Arial" w:hAnsi="Arial" w:cs="Arial"/>
          <w:color w:val="000000"/>
          <w:sz w:val="22"/>
          <w:szCs w:val="22"/>
          <w:shd w:val="solid" w:color="FFFFFF" w:fill="FFFFFF"/>
        </w:rPr>
        <w:t xml:space="preserve">on Foundation (WCF) </w:t>
      </w:r>
      <w:hyperlink r:id="rId77" w:history="1">
        <w:r>
          <w:rPr>
            <w:rFonts w:ascii="Arial" w:eastAsia="Arial" w:hAnsi="Arial" w:cs="Arial"/>
            <w:color w:val="000099"/>
            <w:sz w:val="22"/>
            <w:szCs w:val="22"/>
            <w:u w:val="single"/>
            <w:shd w:val="solid" w:color="FFFFFF" w:fill="FFFFFF"/>
          </w:rPr>
          <w:t>http</w:t>
        </w:r>
      </w:hyperlink>
      <w:hyperlink r:id="rId78" w:history="1">
        <w:r>
          <w:rPr>
            <w:rFonts w:ascii="Arial" w:eastAsia="Arial" w:hAnsi="Arial" w:cs="Arial"/>
            <w:color w:val="000099"/>
            <w:sz w:val="22"/>
            <w:szCs w:val="22"/>
            <w:u w:val="single"/>
            <w:shd w:val="solid" w:color="FFFFFF" w:fill="FFFFFF"/>
          </w:rPr>
          <w:t>://</w:t>
        </w:r>
      </w:hyperlink>
      <w:hyperlink r:id="rId79" w:history="1">
        <w:r>
          <w:rPr>
            <w:rFonts w:ascii="Arial" w:eastAsia="Arial" w:hAnsi="Arial" w:cs="Arial"/>
            <w:color w:val="000099"/>
            <w:sz w:val="22"/>
            <w:szCs w:val="22"/>
            <w:u w:val="single"/>
            <w:shd w:val="solid" w:color="FFFFFF" w:fill="FFFFFF"/>
          </w:rPr>
          <w:t>msdn</w:t>
        </w:r>
      </w:hyperlink>
      <w:hyperlink r:id="rId80" w:history="1">
        <w:r>
          <w:rPr>
            <w:rFonts w:ascii="Arial" w:eastAsia="Arial" w:hAnsi="Arial" w:cs="Arial"/>
            <w:color w:val="000099"/>
            <w:sz w:val="22"/>
            <w:szCs w:val="22"/>
            <w:u w:val="single"/>
            <w:shd w:val="solid" w:color="FFFFFF" w:fill="FFFFFF"/>
          </w:rPr>
          <w:t>.</w:t>
        </w:r>
      </w:hyperlink>
      <w:hyperlink r:id="rId81" w:history="1">
        <w:proofErr w:type="gramStart"/>
        <w:r>
          <w:rPr>
            <w:rFonts w:ascii="Arial" w:eastAsia="Arial" w:hAnsi="Arial" w:cs="Arial"/>
            <w:color w:val="000099"/>
            <w:sz w:val="22"/>
            <w:szCs w:val="22"/>
            <w:u w:val="single"/>
            <w:shd w:val="solid" w:color="FFFFFF" w:fill="FFFFFF"/>
          </w:rPr>
          <w:t>microsoft</w:t>
        </w:r>
        <w:proofErr w:type="gramEnd"/>
      </w:hyperlink>
      <w:hyperlink r:id="rId82" w:history="1">
        <w:r>
          <w:rPr>
            <w:rFonts w:ascii="Arial" w:eastAsia="Arial" w:hAnsi="Arial" w:cs="Arial"/>
            <w:color w:val="000099"/>
            <w:sz w:val="22"/>
            <w:szCs w:val="22"/>
            <w:u w:val="single"/>
            <w:shd w:val="solid" w:color="FFFFFF" w:fill="FFFFFF"/>
          </w:rPr>
          <w:t>.</w:t>
        </w:r>
      </w:hyperlink>
      <w:hyperlink r:id="rId83" w:history="1">
        <w:r>
          <w:rPr>
            <w:rFonts w:ascii="Arial" w:eastAsia="Arial" w:hAnsi="Arial" w:cs="Arial"/>
            <w:color w:val="000099"/>
            <w:sz w:val="22"/>
            <w:szCs w:val="22"/>
            <w:u w:val="single"/>
            <w:shd w:val="solid" w:color="FFFFFF" w:fill="FFFFFF"/>
          </w:rPr>
          <w:t>com</w:t>
        </w:r>
      </w:hyperlink>
      <w:hyperlink r:id="rId84" w:history="1">
        <w:r>
          <w:rPr>
            <w:rFonts w:ascii="Arial" w:eastAsia="Arial" w:hAnsi="Arial" w:cs="Arial"/>
            <w:color w:val="000099"/>
            <w:sz w:val="22"/>
            <w:szCs w:val="22"/>
            <w:u w:val="single"/>
            <w:shd w:val="solid" w:color="FFFFFF" w:fill="FFFFFF"/>
          </w:rPr>
          <w:t>/</w:t>
        </w:r>
      </w:hyperlink>
      <w:hyperlink r:id="rId85" w:history="1">
        <w:r>
          <w:rPr>
            <w:rFonts w:ascii="Arial" w:eastAsia="Arial" w:hAnsi="Arial" w:cs="Arial"/>
            <w:color w:val="000099"/>
            <w:sz w:val="22"/>
            <w:szCs w:val="22"/>
            <w:u w:val="single"/>
            <w:shd w:val="solid" w:color="FFFFFF" w:fill="FFFFFF"/>
          </w:rPr>
          <w:t>en</w:t>
        </w:r>
      </w:hyperlink>
      <w:hyperlink r:id="rId86" w:history="1">
        <w:r>
          <w:rPr>
            <w:rFonts w:ascii="Arial" w:eastAsia="Arial" w:hAnsi="Arial" w:cs="Arial"/>
            <w:color w:val="000099"/>
            <w:sz w:val="22"/>
            <w:szCs w:val="22"/>
            <w:u w:val="single"/>
            <w:shd w:val="solid" w:color="FFFFFF" w:fill="FFFFFF"/>
          </w:rPr>
          <w:t>-</w:t>
        </w:r>
      </w:hyperlink>
      <w:hyperlink r:id="rId87" w:history="1">
        <w:r>
          <w:rPr>
            <w:rFonts w:ascii="Arial" w:eastAsia="Arial" w:hAnsi="Arial" w:cs="Arial"/>
            <w:color w:val="000099"/>
            <w:sz w:val="22"/>
            <w:szCs w:val="22"/>
            <w:u w:val="single"/>
            <w:shd w:val="solid" w:color="FFFFFF" w:fill="FFFFFF"/>
          </w:rPr>
          <w:t>us</w:t>
        </w:r>
      </w:hyperlink>
      <w:hyperlink r:id="rId88" w:history="1">
        <w:r>
          <w:rPr>
            <w:rFonts w:ascii="Arial" w:eastAsia="Arial" w:hAnsi="Arial" w:cs="Arial"/>
            <w:color w:val="000099"/>
            <w:sz w:val="22"/>
            <w:szCs w:val="22"/>
            <w:u w:val="single"/>
            <w:shd w:val="solid" w:color="FFFFFF" w:fill="FFFFFF"/>
          </w:rPr>
          <w:t>/</w:t>
        </w:r>
      </w:hyperlink>
      <w:hyperlink r:id="rId89" w:history="1">
        <w:r>
          <w:rPr>
            <w:rFonts w:ascii="Arial" w:eastAsia="Arial" w:hAnsi="Arial" w:cs="Arial"/>
            <w:color w:val="000099"/>
            <w:sz w:val="22"/>
            <w:szCs w:val="22"/>
            <w:u w:val="single"/>
            <w:shd w:val="solid" w:color="FFFFFF" w:fill="FFFFFF"/>
          </w:rPr>
          <w:t>netframework</w:t>
        </w:r>
      </w:hyperlink>
      <w:hyperlink r:id="rId90" w:history="1">
        <w:r>
          <w:rPr>
            <w:rFonts w:ascii="Arial" w:eastAsia="Arial" w:hAnsi="Arial" w:cs="Arial"/>
            <w:color w:val="000099"/>
            <w:sz w:val="22"/>
            <w:szCs w:val="22"/>
            <w:u w:val="single"/>
            <w:shd w:val="solid" w:color="FFFFFF" w:fill="FFFFFF"/>
          </w:rPr>
          <w:t>/</w:t>
        </w:r>
      </w:hyperlink>
      <w:hyperlink r:id="rId91" w:history="1">
        <w:r>
          <w:rPr>
            <w:rFonts w:ascii="Arial" w:eastAsia="Arial" w:hAnsi="Arial" w:cs="Arial"/>
            <w:color w:val="000099"/>
            <w:sz w:val="22"/>
            <w:szCs w:val="22"/>
            <w:u w:val="single"/>
            <w:shd w:val="solid" w:color="FFFFFF" w:fill="FFFFFF"/>
          </w:rPr>
          <w:t>aa</w:t>
        </w:r>
      </w:hyperlink>
      <w:hyperlink r:id="rId92" w:history="1">
        <w:r>
          <w:rPr>
            <w:rFonts w:ascii="Arial" w:eastAsia="Arial" w:hAnsi="Arial" w:cs="Arial"/>
            <w:color w:val="000099"/>
            <w:sz w:val="22"/>
            <w:szCs w:val="22"/>
            <w:u w:val="single"/>
            <w:shd w:val="solid" w:color="FFFFFF" w:fill="FFFFFF"/>
          </w:rPr>
          <w:t>663324.</w:t>
        </w:r>
      </w:hyperlink>
      <w:hyperlink r:id="rId93" w:history="1">
        <w:proofErr w:type="gramStart"/>
        <w:r>
          <w:rPr>
            <w:rFonts w:ascii="Arial" w:eastAsia="Arial" w:hAnsi="Arial" w:cs="Arial"/>
            <w:color w:val="000099"/>
            <w:sz w:val="22"/>
            <w:szCs w:val="22"/>
            <w:u w:val="single"/>
            <w:shd w:val="solid" w:color="FFFFFF" w:fill="FFFFFF"/>
          </w:rPr>
          <w:t>aspx</w:t>
        </w:r>
        <w:proofErr w:type="gramEnd"/>
      </w:hyperlink>
    </w:p>
    <w:p w:rsidR="00A77B3E" w:rsidRDefault="00C67F31">
      <w:pPr>
        <w:pStyle w:val="ListStyle"/>
        <w:spacing w:after="0"/>
        <w:contextualSpacing/>
        <w:jc w:val="left"/>
        <w:rPr>
          <w:rFonts w:ascii="Arial" w:eastAsia="Arial" w:hAnsi="Arial" w:cs="Arial"/>
          <w:color w:val="000000"/>
          <w:sz w:val="22"/>
          <w:szCs w:val="22"/>
          <w:shd w:val="solid" w:color="FFFFFF" w:fill="FFFFFF"/>
        </w:rPr>
      </w:pPr>
      <w:r>
        <w:rPr>
          <w:rFonts w:ascii="Arial" w:eastAsia="Arial" w:hAnsi="Arial" w:cs="Arial"/>
          <w:color w:val="000000"/>
          <w:sz w:val="22"/>
          <w:szCs w:val="22"/>
          <w:shd w:val="solid" w:color="FFFFFF" w:fill="FFFFFF"/>
        </w:rPr>
        <w:t xml:space="preserve">Entity Framework </w:t>
      </w:r>
      <w:hyperlink r:id="rId94" w:history="1">
        <w:r>
          <w:rPr>
            <w:rFonts w:ascii="Arial" w:eastAsia="Arial" w:hAnsi="Arial" w:cs="Arial"/>
            <w:color w:val="000099"/>
            <w:sz w:val="22"/>
            <w:szCs w:val="22"/>
            <w:u w:val="single"/>
            <w:shd w:val="solid" w:color="FFFFFF" w:fill="FFFFFF"/>
          </w:rPr>
          <w:t>http</w:t>
        </w:r>
      </w:hyperlink>
      <w:hyperlink r:id="rId95" w:history="1">
        <w:r>
          <w:rPr>
            <w:rFonts w:ascii="Arial" w:eastAsia="Arial" w:hAnsi="Arial" w:cs="Arial"/>
            <w:color w:val="000099"/>
            <w:sz w:val="22"/>
            <w:szCs w:val="22"/>
            <w:u w:val="single"/>
            <w:shd w:val="solid" w:color="FFFFFF" w:fill="FFFFFF"/>
          </w:rPr>
          <w:t>://</w:t>
        </w:r>
      </w:hyperlink>
      <w:hyperlink r:id="rId96" w:history="1">
        <w:r>
          <w:rPr>
            <w:rFonts w:ascii="Arial" w:eastAsia="Arial" w:hAnsi="Arial" w:cs="Arial"/>
            <w:color w:val="000099"/>
            <w:sz w:val="22"/>
            <w:szCs w:val="22"/>
            <w:u w:val="single"/>
            <w:shd w:val="solid" w:color="FFFFFF" w:fill="FFFFFF"/>
          </w:rPr>
          <w:t>msdn</w:t>
        </w:r>
      </w:hyperlink>
      <w:hyperlink r:id="rId97" w:history="1">
        <w:r>
          <w:rPr>
            <w:rFonts w:ascii="Arial" w:eastAsia="Arial" w:hAnsi="Arial" w:cs="Arial"/>
            <w:color w:val="000099"/>
            <w:sz w:val="22"/>
            <w:szCs w:val="22"/>
            <w:u w:val="single"/>
            <w:shd w:val="solid" w:color="FFFFFF" w:fill="FFFFFF"/>
          </w:rPr>
          <w:t>.</w:t>
        </w:r>
      </w:hyperlink>
      <w:hyperlink r:id="rId98" w:history="1">
        <w:proofErr w:type="gramStart"/>
        <w:r>
          <w:rPr>
            <w:rFonts w:ascii="Arial" w:eastAsia="Arial" w:hAnsi="Arial" w:cs="Arial"/>
            <w:color w:val="000099"/>
            <w:sz w:val="22"/>
            <w:szCs w:val="22"/>
            <w:u w:val="single"/>
            <w:shd w:val="solid" w:color="FFFFFF" w:fill="FFFFFF"/>
          </w:rPr>
          <w:t>microsoft</w:t>
        </w:r>
        <w:proofErr w:type="gramEnd"/>
      </w:hyperlink>
      <w:hyperlink r:id="rId99" w:history="1">
        <w:r>
          <w:rPr>
            <w:rFonts w:ascii="Arial" w:eastAsia="Arial" w:hAnsi="Arial" w:cs="Arial"/>
            <w:color w:val="000099"/>
            <w:sz w:val="22"/>
            <w:szCs w:val="22"/>
            <w:u w:val="single"/>
            <w:shd w:val="solid" w:color="FFFFFF" w:fill="FFFFFF"/>
          </w:rPr>
          <w:t>.</w:t>
        </w:r>
      </w:hyperlink>
      <w:hyperlink r:id="rId100" w:history="1">
        <w:r>
          <w:rPr>
            <w:rFonts w:ascii="Arial" w:eastAsia="Arial" w:hAnsi="Arial" w:cs="Arial"/>
            <w:color w:val="000099"/>
            <w:sz w:val="22"/>
            <w:szCs w:val="22"/>
            <w:u w:val="single"/>
            <w:shd w:val="solid" w:color="FFFFFF" w:fill="FFFFFF"/>
          </w:rPr>
          <w:t>com</w:t>
        </w:r>
      </w:hyperlink>
      <w:hyperlink r:id="rId101" w:history="1">
        <w:r>
          <w:rPr>
            <w:rFonts w:ascii="Arial" w:eastAsia="Arial" w:hAnsi="Arial" w:cs="Arial"/>
            <w:color w:val="000099"/>
            <w:sz w:val="22"/>
            <w:szCs w:val="22"/>
            <w:u w:val="single"/>
            <w:shd w:val="solid" w:color="FFFFFF" w:fill="FFFFFF"/>
          </w:rPr>
          <w:t>/</w:t>
        </w:r>
      </w:hyperlink>
      <w:hyperlink r:id="rId102" w:history="1">
        <w:r>
          <w:rPr>
            <w:rFonts w:ascii="Arial" w:eastAsia="Arial" w:hAnsi="Arial" w:cs="Arial"/>
            <w:color w:val="000099"/>
            <w:sz w:val="22"/>
            <w:szCs w:val="22"/>
            <w:u w:val="single"/>
            <w:shd w:val="solid" w:color="FFFFFF" w:fill="FFFFFF"/>
          </w:rPr>
          <w:t>en</w:t>
        </w:r>
      </w:hyperlink>
      <w:hyperlink r:id="rId103" w:history="1">
        <w:r>
          <w:rPr>
            <w:rFonts w:ascii="Arial" w:eastAsia="Arial" w:hAnsi="Arial" w:cs="Arial"/>
            <w:color w:val="000099"/>
            <w:sz w:val="22"/>
            <w:szCs w:val="22"/>
            <w:u w:val="single"/>
            <w:shd w:val="solid" w:color="FFFFFF" w:fill="FFFFFF"/>
          </w:rPr>
          <w:t>-</w:t>
        </w:r>
      </w:hyperlink>
      <w:hyperlink r:id="rId104" w:history="1">
        <w:r>
          <w:rPr>
            <w:rFonts w:ascii="Arial" w:eastAsia="Arial" w:hAnsi="Arial" w:cs="Arial"/>
            <w:color w:val="000099"/>
            <w:sz w:val="22"/>
            <w:szCs w:val="22"/>
            <w:u w:val="single"/>
            <w:shd w:val="solid" w:color="FFFFFF" w:fill="FFFFFF"/>
          </w:rPr>
          <w:t>us</w:t>
        </w:r>
      </w:hyperlink>
      <w:hyperlink r:id="rId105" w:history="1">
        <w:r>
          <w:rPr>
            <w:rFonts w:ascii="Arial" w:eastAsia="Arial" w:hAnsi="Arial" w:cs="Arial"/>
            <w:color w:val="000099"/>
            <w:sz w:val="22"/>
            <w:szCs w:val="22"/>
            <w:u w:val="single"/>
            <w:shd w:val="solid" w:color="FFFFFF" w:fill="FFFFFF"/>
          </w:rPr>
          <w:t>/</w:t>
        </w:r>
      </w:hyperlink>
      <w:hyperlink r:id="rId106" w:history="1">
        <w:r>
          <w:rPr>
            <w:rFonts w:ascii="Arial" w:eastAsia="Arial" w:hAnsi="Arial" w:cs="Arial"/>
            <w:color w:val="000099"/>
            <w:sz w:val="22"/>
            <w:szCs w:val="22"/>
            <w:u w:val="single"/>
            <w:shd w:val="solid" w:color="FFFFFF" w:fill="FFFFFF"/>
          </w:rPr>
          <w:t>library</w:t>
        </w:r>
      </w:hyperlink>
      <w:hyperlink r:id="rId107" w:history="1">
        <w:r>
          <w:rPr>
            <w:rFonts w:ascii="Arial" w:eastAsia="Arial" w:hAnsi="Arial" w:cs="Arial"/>
            <w:color w:val="000099"/>
            <w:sz w:val="22"/>
            <w:szCs w:val="22"/>
            <w:u w:val="single"/>
            <w:shd w:val="solid" w:color="FFFFFF" w:fill="FFFFFF"/>
          </w:rPr>
          <w:t>/</w:t>
        </w:r>
      </w:hyperlink>
      <w:hyperlink r:id="rId108" w:history="1">
        <w:r>
          <w:rPr>
            <w:rFonts w:ascii="Arial" w:eastAsia="Arial" w:hAnsi="Arial" w:cs="Arial"/>
            <w:color w:val="000099"/>
            <w:sz w:val="22"/>
            <w:szCs w:val="22"/>
            <w:u w:val="single"/>
            <w:shd w:val="solid" w:color="FFFFFF" w:fill="FFFFFF"/>
          </w:rPr>
          <w:t>aa</w:t>
        </w:r>
      </w:hyperlink>
      <w:hyperlink r:id="rId109" w:history="1">
        <w:r>
          <w:rPr>
            <w:rFonts w:ascii="Arial" w:eastAsia="Arial" w:hAnsi="Arial" w:cs="Arial"/>
            <w:color w:val="000099"/>
            <w:sz w:val="22"/>
            <w:szCs w:val="22"/>
            <w:u w:val="single"/>
            <w:shd w:val="solid" w:color="FFFFFF" w:fill="FFFFFF"/>
          </w:rPr>
          <w:t>697427%28</w:t>
        </w:r>
      </w:hyperlink>
      <w:hyperlink r:id="rId110" w:history="1">
        <w:r>
          <w:rPr>
            <w:rFonts w:ascii="Arial" w:eastAsia="Arial" w:hAnsi="Arial" w:cs="Arial"/>
            <w:color w:val="000099"/>
            <w:sz w:val="22"/>
            <w:szCs w:val="22"/>
            <w:u w:val="single"/>
            <w:shd w:val="solid" w:color="FFFFFF" w:fill="FFFFFF"/>
          </w:rPr>
          <w:t>VS</w:t>
        </w:r>
      </w:hyperlink>
      <w:hyperlink r:id="rId111" w:history="1">
        <w:r>
          <w:rPr>
            <w:rFonts w:ascii="Arial" w:eastAsia="Arial" w:hAnsi="Arial" w:cs="Arial"/>
            <w:color w:val="000099"/>
            <w:sz w:val="22"/>
            <w:szCs w:val="22"/>
            <w:u w:val="single"/>
            <w:shd w:val="solid" w:color="FFFFFF" w:fill="FFFFFF"/>
          </w:rPr>
          <w:t>.80%29.</w:t>
        </w:r>
      </w:hyperlink>
      <w:hyperlink r:id="rId112" w:history="1">
        <w:proofErr w:type="gramStart"/>
        <w:r>
          <w:rPr>
            <w:rFonts w:ascii="Arial" w:eastAsia="Arial" w:hAnsi="Arial" w:cs="Arial"/>
            <w:color w:val="000099"/>
            <w:sz w:val="22"/>
            <w:szCs w:val="22"/>
            <w:u w:val="single"/>
            <w:shd w:val="solid" w:color="FFFFFF" w:fill="FFFFFF"/>
          </w:rPr>
          <w:t>aspx</w:t>
        </w:r>
        <w:proofErr w:type="gramEnd"/>
      </w:hyperlink>
    </w:p>
    <w:p w:rsidR="00A77B3E" w:rsidRDefault="00C67F31">
      <w:pPr>
        <w:pStyle w:val="ListStyle"/>
        <w:spacing w:before="480" w:after="120"/>
        <w:contextualSpacing/>
        <w:jc w:val="left"/>
        <w:rPr>
          <w:rFonts w:ascii="Arial" w:eastAsia="Arial" w:hAnsi="Arial" w:cs="Arial"/>
          <w:color w:val="000000"/>
          <w:sz w:val="22"/>
          <w:szCs w:val="22"/>
          <w:shd w:val="solid" w:color="FFFFFF" w:fill="FFFFFF"/>
        </w:rPr>
      </w:pPr>
      <w:bookmarkStart w:id="68" w:name="h.j0ttj47ah0nm"/>
      <w:bookmarkEnd w:id="68"/>
      <w:r>
        <w:rPr>
          <w:rFonts w:ascii="Arial" w:eastAsia="Arial" w:hAnsi="Arial" w:cs="Arial"/>
          <w:color w:val="000000"/>
          <w:sz w:val="22"/>
          <w:szCs w:val="22"/>
          <w:shd w:val="solid" w:color="FFFFFF" w:fill="FFFFFF"/>
        </w:rPr>
        <w:t xml:space="preserve">Windows Presentation Foundation (WPF) </w:t>
      </w:r>
      <w:hyperlink r:id="rId113" w:history="1">
        <w:r>
          <w:rPr>
            <w:rFonts w:ascii="Arial" w:eastAsia="Arial" w:hAnsi="Arial" w:cs="Arial"/>
            <w:color w:val="000099"/>
            <w:sz w:val="22"/>
            <w:szCs w:val="22"/>
            <w:u w:val="single"/>
            <w:shd w:val="solid" w:color="FFFFFF" w:fill="FFFFFF"/>
          </w:rPr>
          <w:t>http</w:t>
        </w:r>
      </w:hyperlink>
      <w:hyperlink r:id="rId114" w:history="1">
        <w:r>
          <w:rPr>
            <w:rFonts w:ascii="Arial" w:eastAsia="Arial" w:hAnsi="Arial" w:cs="Arial"/>
            <w:color w:val="000099"/>
            <w:sz w:val="22"/>
            <w:szCs w:val="22"/>
            <w:u w:val="single"/>
            <w:shd w:val="solid" w:color="FFFFFF" w:fill="FFFFFF"/>
          </w:rPr>
          <w:t>://</w:t>
        </w:r>
      </w:hyperlink>
      <w:hyperlink r:id="rId115" w:history="1">
        <w:r>
          <w:rPr>
            <w:rFonts w:ascii="Arial" w:eastAsia="Arial" w:hAnsi="Arial" w:cs="Arial"/>
            <w:color w:val="000099"/>
            <w:sz w:val="22"/>
            <w:szCs w:val="22"/>
            <w:u w:val="single"/>
            <w:shd w:val="solid" w:color="FFFFFF" w:fill="FFFFFF"/>
          </w:rPr>
          <w:t>msdn</w:t>
        </w:r>
      </w:hyperlink>
      <w:hyperlink r:id="rId116" w:history="1">
        <w:r>
          <w:rPr>
            <w:rFonts w:ascii="Arial" w:eastAsia="Arial" w:hAnsi="Arial" w:cs="Arial"/>
            <w:color w:val="000099"/>
            <w:sz w:val="22"/>
            <w:szCs w:val="22"/>
            <w:u w:val="single"/>
            <w:shd w:val="solid" w:color="FFFFFF" w:fill="FFFFFF"/>
          </w:rPr>
          <w:t>.</w:t>
        </w:r>
      </w:hyperlink>
      <w:hyperlink r:id="rId117" w:history="1">
        <w:proofErr w:type="gramStart"/>
        <w:r>
          <w:rPr>
            <w:rFonts w:ascii="Arial" w:eastAsia="Arial" w:hAnsi="Arial" w:cs="Arial"/>
            <w:color w:val="000099"/>
            <w:sz w:val="22"/>
            <w:szCs w:val="22"/>
            <w:u w:val="single"/>
            <w:shd w:val="solid" w:color="FFFFFF" w:fill="FFFFFF"/>
          </w:rPr>
          <w:t>microsoft</w:t>
        </w:r>
        <w:proofErr w:type="gramEnd"/>
      </w:hyperlink>
      <w:hyperlink r:id="rId118" w:history="1">
        <w:r>
          <w:rPr>
            <w:rFonts w:ascii="Arial" w:eastAsia="Arial" w:hAnsi="Arial" w:cs="Arial"/>
            <w:color w:val="000099"/>
            <w:sz w:val="22"/>
            <w:szCs w:val="22"/>
            <w:u w:val="single"/>
            <w:shd w:val="solid" w:color="FFFFFF" w:fill="FFFFFF"/>
          </w:rPr>
          <w:t>.</w:t>
        </w:r>
      </w:hyperlink>
      <w:hyperlink r:id="rId119" w:history="1">
        <w:r>
          <w:rPr>
            <w:rFonts w:ascii="Arial" w:eastAsia="Arial" w:hAnsi="Arial" w:cs="Arial"/>
            <w:color w:val="000099"/>
            <w:sz w:val="22"/>
            <w:szCs w:val="22"/>
            <w:u w:val="single"/>
            <w:shd w:val="solid" w:color="FFFFFF" w:fill="FFFFFF"/>
          </w:rPr>
          <w:t>com</w:t>
        </w:r>
      </w:hyperlink>
      <w:hyperlink r:id="rId120" w:history="1">
        <w:r>
          <w:rPr>
            <w:rFonts w:ascii="Arial" w:eastAsia="Arial" w:hAnsi="Arial" w:cs="Arial"/>
            <w:color w:val="000099"/>
            <w:sz w:val="22"/>
            <w:szCs w:val="22"/>
            <w:u w:val="single"/>
            <w:shd w:val="solid" w:color="FFFFFF" w:fill="FFFFFF"/>
          </w:rPr>
          <w:t>/</w:t>
        </w:r>
      </w:hyperlink>
      <w:hyperlink r:id="rId121" w:history="1">
        <w:r>
          <w:rPr>
            <w:rFonts w:ascii="Arial" w:eastAsia="Arial" w:hAnsi="Arial" w:cs="Arial"/>
            <w:color w:val="000099"/>
            <w:sz w:val="22"/>
            <w:szCs w:val="22"/>
            <w:u w:val="single"/>
            <w:shd w:val="solid" w:color="FFFFFF" w:fill="FFFFFF"/>
          </w:rPr>
          <w:t>en</w:t>
        </w:r>
      </w:hyperlink>
      <w:hyperlink r:id="rId122" w:history="1">
        <w:r>
          <w:rPr>
            <w:rFonts w:ascii="Arial" w:eastAsia="Arial" w:hAnsi="Arial" w:cs="Arial"/>
            <w:color w:val="000099"/>
            <w:sz w:val="22"/>
            <w:szCs w:val="22"/>
            <w:u w:val="single"/>
            <w:shd w:val="solid" w:color="FFFFFF" w:fill="FFFFFF"/>
          </w:rPr>
          <w:t>-</w:t>
        </w:r>
      </w:hyperlink>
      <w:hyperlink r:id="rId123" w:history="1">
        <w:r>
          <w:rPr>
            <w:rFonts w:ascii="Arial" w:eastAsia="Arial" w:hAnsi="Arial" w:cs="Arial"/>
            <w:color w:val="000099"/>
            <w:sz w:val="22"/>
            <w:szCs w:val="22"/>
            <w:u w:val="single"/>
            <w:shd w:val="solid" w:color="FFFFFF" w:fill="FFFFFF"/>
          </w:rPr>
          <w:t>us</w:t>
        </w:r>
      </w:hyperlink>
      <w:hyperlink r:id="rId124" w:history="1">
        <w:r>
          <w:rPr>
            <w:rFonts w:ascii="Arial" w:eastAsia="Arial" w:hAnsi="Arial" w:cs="Arial"/>
            <w:color w:val="000099"/>
            <w:sz w:val="22"/>
            <w:szCs w:val="22"/>
            <w:u w:val="single"/>
            <w:shd w:val="solid" w:color="FFFFFF" w:fill="FFFFFF"/>
          </w:rPr>
          <w:t>/</w:t>
        </w:r>
      </w:hyperlink>
      <w:hyperlink r:id="rId125" w:history="1">
        <w:r>
          <w:rPr>
            <w:rFonts w:ascii="Arial" w:eastAsia="Arial" w:hAnsi="Arial" w:cs="Arial"/>
            <w:color w:val="000099"/>
            <w:sz w:val="22"/>
            <w:szCs w:val="22"/>
            <w:u w:val="single"/>
            <w:shd w:val="solid" w:color="FFFFFF" w:fill="FFFFFF"/>
          </w:rPr>
          <w:t>library</w:t>
        </w:r>
      </w:hyperlink>
      <w:hyperlink r:id="rId126" w:history="1">
        <w:r>
          <w:rPr>
            <w:rFonts w:ascii="Arial" w:eastAsia="Arial" w:hAnsi="Arial" w:cs="Arial"/>
            <w:color w:val="000099"/>
            <w:sz w:val="22"/>
            <w:szCs w:val="22"/>
            <w:u w:val="single"/>
            <w:shd w:val="solid" w:color="FFFFFF" w:fill="FFFFFF"/>
          </w:rPr>
          <w:t>/</w:t>
        </w:r>
      </w:hyperlink>
      <w:hyperlink r:id="rId127" w:history="1">
        <w:r>
          <w:rPr>
            <w:rFonts w:ascii="Arial" w:eastAsia="Arial" w:hAnsi="Arial" w:cs="Arial"/>
            <w:color w:val="000099"/>
            <w:sz w:val="22"/>
            <w:szCs w:val="22"/>
            <w:u w:val="single"/>
            <w:shd w:val="solid" w:color="FFFFFF" w:fill="FFFFFF"/>
          </w:rPr>
          <w:t>ms</w:t>
        </w:r>
      </w:hyperlink>
      <w:hyperlink r:id="rId128" w:history="1">
        <w:r>
          <w:rPr>
            <w:rFonts w:ascii="Arial" w:eastAsia="Arial" w:hAnsi="Arial" w:cs="Arial"/>
            <w:color w:val="000099"/>
            <w:sz w:val="22"/>
            <w:szCs w:val="22"/>
            <w:u w:val="single"/>
            <w:shd w:val="solid" w:color="FFFFFF" w:fill="FFFFFF"/>
          </w:rPr>
          <w:t>754130.</w:t>
        </w:r>
      </w:hyperlink>
      <w:hyperlink r:id="rId129" w:history="1">
        <w:proofErr w:type="gramStart"/>
        <w:r>
          <w:rPr>
            <w:rFonts w:ascii="Arial" w:eastAsia="Arial" w:hAnsi="Arial" w:cs="Arial"/>
            <w:color w:val="000099"/>
            <w:sz w:val="22"/>
            <w:szCs w:val="22"/>
            <w:u w:val="single"/>
            <w:shd w:val="solid" w:color="FFFFFF" w:fill="FFFFFF"/>
          </w:rPr>
          <w:t>aspx</w:t>
        </w:r>
        <w:proofErr w:type="gramEnd"/>
      </w:hyperlink>
      <w:r>
        <w:br w:type="page"/>
      </w:r>
    </w:p>
    <w:p w:rsidR="00A77B3E" w:rsidRDefault="00C67F31">
      <w:pPr>
        <w:pStyle w:val="ListStyle"/>
        <w:spacing w:before="480" w:after="120"/>
        <w:contextualSpacing/>
        <w:jc w:val="left"/>
        <w:rPr>
          <w:rFonts w:ascii="Arial" w:eastAsia="Arial" w:hAnsi="Arial" w:cs="Arial"/>
          <w:b/>
          <w:bCs/>
          <w:color w:val="000000"/>
          <w:sz w:val="48"/>
          <w:szCs w:val="48"/>
        </w:rPr>
      </w:pPr>
      <w:bookmarkStart w:id="69" w:name="h.davncg-cmw9uk"/>
      <w:bookmarkEnd w:id="69"/>
      <w:r>
        <w:rPr>
          <w:rFonts w:ascii="Arial" w:eastAsia="Arial" w:hAnsi="Arial" w:cs="Arial"/>
          <w:b/>
          <w:bCs/>
          <w:color w:val="000000"/>
          <w:sz w:val="48"/>
          <w:szCs w:val="48"/>
        </w:rPr>
        <w:lastRenderedPageBreak/>
        <w:t>History of Work</w:t>
      </w:r>
      <w:r w:rsidR="003D576E">
        <w:rPr>
          <w:noProof/>
          <w:lang w:bidi="ar-SA"/>
        </w:rPr>
        <w:drawing>
          <wp:inline distT="0" distB="0" distL="0" distR="0">
            <wp:extent cx="6219825" cy="6124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cstate="print"/>
                    <a:srcRect/>
                    <a:stretch>
                      <a:fillRect/>
                    </a:stretch>
                  </pic:blipFill>
                  <pic:spPr bwMode="auto">
                    <a:xfrm>
                      <a:off x="0" y="0"/>
                      <a:ext cx="6219825" cy="6124575"/>
                    </a:xfrm>
                    <a:prstGeom prst="rect">
                      <a:avLst/>
                    </a:prstGeom>
                    <a:noFill/>
                    <a:ln w="9525">
                      <a:noFill/>
                      <a:miter lim="800000"/>
                      <a:headEnd/>
                      <a:tailEnd/>
                    </a:ln>
                  </pic:spPr>
                </pic:pic>
              </a:graphicData>
            </a:graphic>
          </wp:inline>
        </w:drawing>
      </w:r>
      <w:r w:rsidR="003D576E">
        <w:rPr>
          <w:noProof/>
          <w:lang w:bidi="ar-SA"/>
        </w:rPr>
        <w:lastRenderedPageBreak/>
        <w:drawing>
          <wp:inline distT="0" distB="0" distL="0" distR="0">
            <wp:extent cx="5867400" cy="527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cstate="print"/>
                    <a:srcRect/>
                    <a:stretch>
                      <a:fillRect/>
                    </a:stretch>
                  </pic:blipFill>
                  <pic:spPr bwMode="auto">
                    <a:xfrm>
                      <a:off x="0" y="0"/>
                      <a:ext cx="5867400" cy="5276850"/>
                    </a:xfrm>
                    <a:prstGeom prst="rect">
                      <a:avLst/>
                    </a:prstGeom>
                    <a:noFill/>
                    <a:ln w="9525">
                      <a:noFill/>
                      <a:miter lim="800000"/>
                      <a:headEnd/>
                      <a:tailEnd/>
                    </a:ln>
                  </pic:spPr>
                </pic:pic>
              </a:graphicData>
            </a:graphic>
          </wp:inline>
        </w:drawing>
      </w:r>
    </w:p>
    <w:sectPr w:rsidR="00A77B3E">
      <w:footerReference w:type="default" r:id="rId13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F31" w:rsidRDefault="00C67F31">
      <w:pPr>
        <w:spacing w:after="0" w:line="240" w:lineRule="auto"/>
      </w:pPr>
      <w:r>
        <w:separator/>
      </w:r>
    </w:p>
  </w:endnote>
  <w:endnote w:type="continuationSeparator" w:id="0">
    <w:p w:rsidR="00C67F31" w:rsidRDefault="00C67F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C67F31">
    <w:pPr>
      <w:spacing w:after="0"/>
      <w:jc w:val="left"/>
    </w:pPr>
  </w:p>
  <w:p w:rsidR="00000000" w:rsidRDefault="00C67F31">
    <w:pPr>
      <w:spacing w:after="0"/>
      <w:jc w:val="left"/>
      <w:rPr>
        <w:rFonts w:ascii="Arial" w:eastAsia="Arial" w:hAnsi="Arial" w:cs="Arial"/>
        <w:color w:val="000000"/>
        <w:sz w:val="22"/>
        <w:szCs w:val="22"/>
      </w:rPr>
    </w:pPr>
  </w:p>
  <w:p w:rsidR="00000000" w:rsidRDefault="00C67F31">
    <w:pPr>
      <w:spacing w:after="0"/>
      <w:jc w:val="left"/>
      <w:rPr>
        <w:rFonts w:ascii="Arial" w:eastAsia="Arial" w:hAnsi="Arial" w:cs="Arial"/>
        <w:color w:val="000000"/>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F31" w:rsidRDefault="00C67F31">
      <w:pPr>
        <w:spacing w:after="0" w:line="240" w:lineRule="auto"/>
      </w:pPr>
      <w:r>
        <w:separator/>
      </w:r>
    </w:p>
  </w:footnote>
  <w:footnote w:type="continuationSeparator" w:id="0">
    <w:p w:rsidR="00C67F31" w:rsidRDefault="00C67F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noPunctuationKerning/>
  <w:characterSpacingControl w:val="doNotCompress"/>
  <w:footnotePr>
    <w:footnote w:id="-1"/>
    <w:footnote w:id="0"/>
  </w:footnotePr>
  <w:endnotePr>
    <w:endnote w:id="-1"/>
    <w:endnote w:id="0"/>
  </w:endnotePr>
  <w:compat>
    <w:useFELayout/>
  </w:compat>
  <w:rsids>
    <w:rsidRoot w:val="00A77B3E"/>
    <w:rsid w:val="003D576E"/>
    <w:rsid w:val="009C77F3"/>
    <w:rsid w:val="00C67F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576E"/>
  </w:style>
  <w:style w:type="paragraph" w:styleId="Heading1">
    <w:name w:val="heading 1"/>
    <w:basedOn w:val="Normal"/>
    <w:next w:val="Normal"/>
    <w:link w:val="Heading1Char"/>
    <w:uiPriority w:val="9"/>
    <w:qFormat/>
    <w:rsid w:val="003D576E"/>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3D576E"/>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D576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D576E"/>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3D576E"/>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D576E"/>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D576E"/>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D576E"/>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D576E"/>
    <w:pPr>
      <w:spacing w:after="0"/>
      <w:jc w:val="left"/>
      <w:outlineLvl w:val="8"/>
    </w:pPr>
    <w:rPr>
      <w:b/>
      <w:i/>
      <w:smallCaps/>
      <w:color w:val="622423" w:themeColor="accent2" w:themeShade="7F"/>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ListStyle">
    <w:name w:val="ListStyle"/>
  </w:style>
  <w:style w:type="paragraph" w:styleId="Title">
    <w:name w:val="Title"/>
    <w:basedOn w:val="Normal"/>
    <w:next w:val="Normal"/>
    <w:link w:val="TitleChar"/>
    <w:uiPriority w:val="10"/>
    <w:qFormat/>
    <w:rsid w:val="003D576E"/>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D576E"/>
    <w:rPr>
      <w:smallCaps/>
      <w:sz w:val="48"/>
      <w:szCs w:val="48"/>
    </w:rPr>
  </w:style>
  <w:style w:type="character" w:styleId="SubtleEmphasis">
    <w:name w:val="Subtle Emphasis"/>
    <w:uiPriority w:val="19"/>
    <w:qFormat/>
    <w:rsid w:val="003D576E"/>
    <w:rPr>
      <w:i/>
    </w:rPr>
  </w:style>
  <w:style w:type="character" w:customStyle="1" w:styleId="Heading1Char">
    <w:name w:val="Heading 1 Char"/>
    <w:basedOn w:val="DefaultParagraphFont"/>
    <w:link w:val="Heading1"/>
    <w:uiPriority w:val="9"/>
    <w:rsid w:val="003D576E"/>
    <w:rPr>
      <w:smallCaps/>
      <w:spacing w:val="5"/>
      <w:sz w:val="32"/>
      <w:szCs w:val="32"/>
    </w:rPr>
  </w:style>
  <w:style w:type="character" w:customStyle="1" w:styleId="Heading2Char">
    <w:name w:val="Heading 2 Char"/>
    <w:basedOn w:val="DefaultParagraphFont"/>
    <w:link w:val="Heading2"/>
    <w:uiPriority w:val="9"/>
    <w:semiHidden/>
    <w:rsid w:val="003D576E"/>
    <w:rPr>
      <w:smallCaps/>
      <w:spacing w:val="5"/>
      <w:sz w:val="28"/>
      <w:szCs w:val="28"/>
    </w:rPr>
  </w:style>
  <w:style w:type="character" w:customStyle="1" w:styleId="Heading3Char">
    <w:name w:val="Heading 3 Char"/>
    <w:basedOn w:val="DefaultParagraphFont"/>
    <w:link w:val="Heading3"/>
    <w:uiPriority w:val="9"/>
    <w:semiHidden/>
    <w:rsid w:val="003D576E"/>
    <w:rPr>
      <w:smallCaps/>
      <w:spacing w:val="5"/>
      <w:sz w:val="24"/>
      <w:szCs w:val="24"/>
    </w:rPr>
  </w:style>
  <w:style w:type="character" w:customStyle="1" w:styleId="Heading4Char">
    <w:name w:val="Heading 4 Char"/>
    <w:basedOn w:val="DefaultParagraphFont"/>
    <w:link w:val="Heading4"/>
    <w:uiPriority w:val="9"/>
    <w:semiHidden/>
    <w:rsid w:val="003D576E"/>
    <w:rPr>
      <w:smallCaps/>
      <w:spacing w:val="10"/>
      <w:sz w:val="22"/>
      <w:szCs w:val="22"/>
    </w:rPr>
  </w:style>
  <w:style w:type="character" w:customStyle="1" w:styleId="Heading5Char">
    <w:name w:val="Heading 5 Char"/>
    <w:basedOn w:val="DefaultParagraphFont"/>
    <w:link w:val="Heading5"/>
    <w:uiPriority w:val="9"/>
    <w:semiHidden/>
    <w:rsid w:val="003D576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D576E"/>
    <w:rPr>
      <w:smallCaps/>
      <w:color w:val="C0504D" w:themeColor="accent2"/>
      <w:spacing w:val="5"/>
      <w:sz w:val="22"/>
    </w:rPr>
  </w:style>
  <w:style w:type="character" w:customStyle="1" w:styleId="Heading7Char">
    <w:name w:val="Heading 7 Char"/>
    <w:basedOn w:val="DefaultParagraphFont"/>
    <w:link w:val="Heading7"/>
    <w:uiPriority w:val="9"/>
    <w:semiHidden/>
    <w:rsid w:val="003D576E"/>
    <w:rPr>
      <w:b/>
      <w:smallCaps/>
      <w:color w:val="C0504D" w:themeColor="accent2"/>
      <w:spacing w:val="10"/>
    </w:rPr>
  </w:style>
  <w:style w:type="character" w:customStyle="1" w:styleId="Heading8Char">
    <w:name w:val="Heading 8 Char"/>
    <w:basedOn w:val="DefaultParagraphFont"/>
    <w:link w:val="Heading8"/>
    <w:uiPriority w:val="9"/>
    <w:semiHidden/>
    <w:rsid w:val="003D576E"/>
    <w:rPr>
      <w:b/>
      <w:i/>
      <w:smallCaps/>
      <w:color w:val="943634" w:themeColor="accent2" w:themeShade="BF"/>
    </w:rPr>
  </w:style>
  <w:style w:type="character" w:customStyle="1" w:styleId="Heading9Char">
    <w:name w:val="Heading 9 Char"/>
    <w:basedOn w:val="DefaultParagraphFont"/>
    <w:link w:val="Heading9"/>
    <w:uiPriority w:val="9"/>
    <w:semiHidden/>
    <w:rsid w:val="003D576E"/>
    <w:rPr>
      <w:b/>
      <w:i/>
      <w:smallCaps/>
      <w:color w:val="622423" w:themeColor="accent2" w:themeShade="7F"/>
    </w:rPr>
  </w:style>
  <w:style w:type="paragraph" w:styleId="Caption">
    <w:name w:val="caption"/>
    <w:basedOn w:val="Normal"/>
    <w:next w:val="Normal"/>
    <w:uiPriority w:val="35"/>
    <w:semiHidden/>
    <w:unhideWhenUsed/>
    <w:qFormat/>
    <w:rsid w:val="003D576E"/>
    <w:rPr>
      <w:b/>
      <w:bCs/>
      <w:caps/>
      <w:sz w:val="16"/>
      <w:szCs w:val="18"/>
    </w:rPr>
  </w:style>
  <w:style w:type="paragraph" w:styleId="Subtitle">
    <w:name w:val="Subtitle"/>
    <w:basedOn w:val="Normal"/>
    <w:next w:val="Normal"/>
    <w:link w:val="SubtitleChar"/>
    <w:uiPriority w:val="11"/>
    <w:qFormat/>
    <w:rsid w:val="003D576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D576E"/>
    <w:rPr>
      <w:rFonts w:asciiTheme="majorHAnsi" w:eastAsiaTheme="majorEastAsia" w:hAnsiTheme="majorHAnsi" w:cstheme="majorBidi"/>
      <w:szCs w:val="22"/>
    </w:rPr>
  </w:style>
  <w:style w:type="character" w:styleId="Strong">
    <w:name w:val="Strong"/>
    <w:uiPriority w:val="22"/>
    <w:qFormat/>
    <w:rsid w:val="003D576E"/>
    <w:rPr>
      <w:b/>
      <w:color w:val="C0504D" w:themeColor="accent2"/>
    </w:rPr>
  </w:style>
  <w:style w:type="character" w:styleId="Emphasis">
    <w:name w:val="Emphasis"/>
    <w:uiPriority w:val="20"/>
    <w:qFormat/>
    <w:rsid w:val="003D576E"/>
    <w:rPr>
      <w:b/>
      <w:i/>
      <w:spacing w:val="10"/>
    </w:rPr>
  </w:style>
  <w:style w:type="paragraph" w:styleId="NoSpacing">
    <w:name w:val="No Spacing"/>
    <w:basedOn w:val="Normal"/>
    <w:link w:val="NoSpacingChar"/>
    <w:uiPriority w:val="1"/>
    <w:qFormat/>
    <w:rsid w:val="003D576E"/>
    <w:pPr>
      <w:spacing w:after="0" w:line="240" w:lineRule="auto"/>
    </w:pPr>
  </w:style>
  <w:style w:type="character" w:customStyle="1" w:styleId="NoSpacingChar">
    <w:name w:val="No Spacing Char"/>
    <w:basedOn w:val="DefaultParagraphFont"/>
    <w:link w:val="NoSpacing"/>
    <w:uiPriority w:val="1"/>
    <w:rsid w:val="003D576E"/>
  </w:style>
  <w:style w:type="paragraph" w:styleId="ListParagraph">
    <w:name w:val="List Paragraph"/>
    <w:basedOn w:val="Normal"/>
    <w:uiPriority w:val="34"/>
    <w:qFormat/>
    <w:rsid w:val="003D576E"/>
    <w:pPr>
      <w:ind w:left="720"/>
      <w:contextualSpacing/>
    </w:pPr>
  </w:style>
  <w:style w:type="paragraph" w:styleId="Quote">
    <w:name w:val="Quote"/>
    <w:basedOn w:val="Normal"/>
    <w:next w:val="Normal"/>
    <w:link w:val="QuoteChar"/>
    <w:uiPriority w:val="29"/>
    <w:qFormat/>
    <w:rsid w:val="003D576E"/>
    <w:rPr>
      <w:i/>
    </w:rPr>
  </w:style>
  <w:style w:type="character" w:customStyle="1" w:styleId="QuoteChar">
    <w:name w:val="Quote Char"/>
    <w:basedOn w:val="DefaultParagraphFont"/>
    <w:link w:val="Quote"/>
    <w:uiPriority w:val="29"/>
    <w:rsid w:val="003D576E"/>
    <w:rPr>
      <w:i/>
    </w:rPr>
  </w:style>
  <w:style w:type="paragraph" w:styleId="IntenseQuote">
    <w:name w:val="Intense Quote"/>
    <w:basedOn w:val="Normal"/>
    <w:next w:val="Normal"/>
    <w:link w:val="IntenseQuoteChar"/>
    <w:uiPriority w:val="30"/>
    <w:qFormat/>
    <w:rsid w:val="003D576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D576E"/>
    <w:rPr>
      <w:b/>
      <w:i/>
      <w:color w:val="FFFFFF" w:themeColor="background1"/>
      <w:shd w:val="clear" w:color="auto" w:fill="C0504D" w:themeFill="accent2"/>
    </w:rPr>
  </w:style>
  <w:style w:type="character" w:styleId="IntenseEmphasis">
    <w:name w:val="Intense Emphasis"/>
    <w:uiPriority w:val="21"/>
    <w:qFormat/>
    <w:rsid w:val="003D576E"/>
    <w:rPr>
      <w:b/>
      <w:i/>
      <w:color w:val="C0504D" w:themeColor="accent2"/>
      <w:spacing w:val="10"/>
    </w:rPr>
  </w:style>
  <w:style w:type="character" w:styleId="SubtleReference">
    <w:name w:val="Subtle Reference"/>
    <w:uiPriority w:val="31"/>
    <w:qFormat/>
    <w:rsid w:val="003D576E"/>
    <w:rPr>
      <w:b/>
    </w:rPr>
  </w:style>
  <w:style w:type="character" w:styleId="IntenseReference">
    <w:name w:val="Intense Reference"/>
    <w:uiPriority w:val="32"/>
    <w:qFormat/>
    <w:rsid w:val="003D576E"/>
    <w:rPr>
      <w:b/>
      <w:bCs/>
      <w:smallCaps/>
      <w:spacing w:val="5"/>
      <w:sz w:val="22"/>
      <w:szCs w:val="22"/>
      <w:u w:val="single"/>
    </w:rPr>
  </w:style>
  <w:style w:type="character" w:styleId="BookTitle">
    <w:name w:val="Book Title"/>
    <w:uiPriority w:val="33"/>
    <w:qFormat/>
    <w:rsid w:val="003D576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D576E"/>
    <w:pPr>
      <w:outlineLvl w:val="9"/>
    </w:pPr>
  </w:style>
  <w:style w:type="paragraph" w:styleId="BalloonText">
    <w:name w:val="Balloon Text"/>
    <w:basedOn w:val="Normal"/>
    <w:link w:val="BalloonTextChar"/>
    <w:rsid w:val="009C77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www.google.com/url?q=http%3A%2F%2Fmsdn.microsoft.com%2Fen-us%2Flibrary%2Fms754130.aspx&amp;sa=D&amp;sntz=1&amp;usg=AFQjCNH9FgJXzGojSHRjL1CA2donTgUCRQ" TargetMode="External"/><Relationship Id="rId21" Type="http://schemas.openxmlformats.org/officeDocument/2006/relationships/image" Target="media/image15.png"/><Relationship Id="rId42" Type="http://schemas.openxmlformats.org/officeDocument/2006/relationships/hyperlink" Target="http://www.google.com/url?q=http%3A%2F%2Fwww.wpftutorial.net%2FMVVM.html&amp;sa=D&amp;sntz=1&amp;usg=AFQjCNEb7AR_JMgA2rYiV4q1vJpxbsUyxA" TargetMode="External"/><Relationship Id="rId47" Type="http://schemas.openxmlformats.org/officeDocument/2006/relationships/hyperlink" Target="http://www.google.com/url?q=http%3A%2F%2Fstaruml.sourceforge.net%2Fen%2F&amp;sa=D&amp;sntz=1&amp;usg=AFQjCNEQoRXkhCg6nFc0BdL0dysO2T95KQ" TargetMode="External"/><Relationship Id="rId63" Type="http://schemas.openxmlformats.org/officeDocument/2006/relationships/hyperlink" Target="http://www.google.com/url?q=http%3A%2F%2Fwww.microsoft.com%2Fsqlserver%2F2008%2Fen%2Fus%2F&amp;sa=D&amp;sntz=1&amp;usg=AFQjCNGh-vbGOdIxx98cz4ImHIFM2ReHWw" TargetMode="External"/><Relationship Id="rId68" Type="http://schemas.openxmlformats.org/officeDocument/2006/relationships/hyperlink" Target="http://www.google.com/url?q=http%3A%2F%2Fwww.microsoft.com%2Fsqlserver%2F2008%2Fen%2Fus%2F&amp;sa=D&amp;sntz=1&amp;usg=AFQjCNGh-vbGOdIxx98cz4ImHIFM2ReHWw" TargetMode="External"/><Relationship Id="rId84" Type="http://schemas.openxmlformats.org/officeDocument/2006/relationships/hyperlink" Target="http://www.google.com/url?q=http%3A%2F%2Fmsdn.microsoft.com%2Fen-us%2Fnetframework%2Faa663324.aspx&amp;sa=D&amp;sntz=1&amp;usg=AFQjCNEWG6xUJsa4nB9_NwQhPlrB4gmPa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5.png"/><Relationship Id="rId32" Type="http://schemas.openxmlformats.org/officeDocument/2006/relationships/hyperlink" Target="http://www.google.com/url?q=http%3A%2F%2Fwww.codebetter.com&amp;sa=D&amp;sntz=1&amp;usg=AFQjCNFBe86Qcn5JuRQlgzaP1lXURcC5SQ" TargetMode="External"/><Relationship Id="rId37" Type="http://schemas.openxmlformats.org/officeDocument/2006/relationships/hyperlink" Target="http://www.google.com/url?q=http%3A%2F%2Fwww.wpftutorial.net%2FMVVM.html&amp;sa=D&amp;sntz=1&amp;usg=AFQjCNEb7AR_JMgA2rYiV4q1vJpxbsUyxA" TargetMode="External"/><Relationship Id="rId53" Type="http://schemas.openxmlformats.org/officeDocument/2006/relationships/hyperlink" Target="http://www.google.com/url?q=http%3A%2F%2Fstaruml.sourceforge.net%2Fen%2F&amp;sa=D&amp;sntz=1&amp;usg=AFQjCNEQoRXkhCg6nFc0BdL0dysO2T95KQ" TargetMode="External"/><Relationship Id="rId58" Type="http://schemas.openxmlformats.org/officeDocument/2006/relationships/hyperlink" Target="http://www.google.com/url?q=http%3A%2F%2Fwww.fyireporting.com&amp;sa=D&amp;sntz=1&amp;usg=AFQjCNFP7B7weD-S0K4tgfqTBD63tfB2BA"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msdn.microsoft.com%2Fen-us%2Fnetframework%2Faa663324.aspx&amp;sa=D&amp;sntz=1&amp;usg=AFQjCNEWG6xUJsa4nB9_NwQhPlrB4gmPaw" TargetMode="External"/><Relationship Id="rId102" Type="http://schemas.openxmlformats.org/officeDocument/2006/relationships/hyperlink" Target="http://www.google.com/url?q=http%3A%2F%2Fmsdn.microsoft.com%2Fen-us%2Flibrary%2Faa697427%2528VS.80%2529.aspx&amp;sa=D&amp;sntz=1&amp;usg=AFQjCNF_kXLGFLbvuiKSycPnMyLjGgZG6Q"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5" Type="http://schemas.openxmlformats.org/officeDocument/2006/relationships/footnotes" Target="footnote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library%2Faa697427%2528VS.80%2529.aspx&amp;sa=D&amp;sntz=1&amp;usg=AFQjCNF_kXLGFLbvuiKSycPnMyLjGgZG6Q"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google.com/url?q=http%3A%2F%2Fwww.codebetter.com&amp;sa=D&amp;sntz=1&amp;usg=AFQjCNFBe86Qcn5JuRQlgzaP1lXURcC5SQ" TargetMode="External"/><Relationship Id="rId35" Type="http://schemas.openxmlformats.org/officeDocument/2006/relationships/hyperlink" Target="http://www.google.com/url?q=http%3A%2F%2Fwww.wpftutorial.net%2FMVVM.html&amp;sa=D&amp;sntz=1&amp;usg=AFQjCNEb7AR_JMgA2rYiV4q1vJpxbsUyxA" TargetMode="External"/><Relationship Id="rId43" Type="http://schemas.openxmlformats.org/officeDocument/2006/relationships/hyperlink" Target="http://www.google.com/url?q=http%3A%2F%2Fwww.wpftutorial.net%2FMVVM.html&amp;sa=D&amp;sntz=1&amp;usg=AFQjCNEb7AR_JMgA2rYiV4q1vJpxbsUyxA" TargetMode="External"/><Relationship Id="rId48" Type="http://schemas.openxmlformats.org/officeDocument/2006/relationships/hyperlink" Target="http://www.google.com/url?q=http%3A%2F%2Fstaruml.sourceforge.net%2Fen%2F&amp;sa=D&amp;sntz=1&amp;usg=AFQjCNEQoRXkhCg6nFc0BdL0dysO2T95KQ" TargetMode="External"/><Relationship Id="rId56" Type="http://schemas.openxmlformats.org/officeDocument/2006/relationships/hyperlink" Target="http://www.google.com/url?q=http%3A%2F%2Fwww.fyireporting.com&amp;sa=D&amp;sntz=1&amp;usg=AFQjCNFP7B7weD-S0K4tgfqTBD63tfB2BA" TargetMode="External"/><Relationship Id="rId64" Type="http://schemas.openxmlformats.org/officeDocument/2006/relationships/hyperlink" Target="http://www.google.com/url?q=http%3A%2F%2Fwww.microsoft.com%2Fsqlserver%2F2008%2Fen%2Fus%2F&amp;sa=D&amp;sntz=1&amp;usg=AFQjCNGh-vbGOdIxx98cz4ImHIFM2ReHWw" TargetMode="External"/><Relationship Id="rId69" Type="http://schemas.openxmlformats.org/officeDocument/2006/relationships/hyperlink" Target="http://www.google.com/url?q=http%3A%2F%2Fwww.microsoft.com%2Fsqlserver%2F2008%2Fen%2Fus%2F&amp;sa=D&amp;sntz=1&amp;usg=AFQjCNGh-vbGOdIxx98cz4ImHIFM2ReHWw" TargetMode="External"/><Relationship Id="rId77" Type="http://schemas.openxmlformats.org/officeDocument/2006/relationships/hyperlink" Target="http://www.google.com/url?q=http%3A%2F%2Fmsdn.microsoft.com%2Fen-us%2Fnetframework%2Faa663324.aspx&amp;sa=D&amp;sntz=1&amp;usg=AFQjCNEWG6xUJsa4nB9_NwQhPlrB4gmPaw" TargetMode="External"/><Relationship Id="rId100" Type="http://schemas.openxmlformats.org/officeDocument/2006/relationships/hyperlink" Target="http://www.google.com/url?q=http%3A%2F%2Fmsdn.microsoft.com%2Fen-us%2Flibrary%2Faa697427%2528VS.80%2529.aspx&amp;sa=D&amp;sntz=1&amp;usg=AFQjCNF_kXLGFLbvuiKSycPnMyLjGgZG6Q"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13" Type="http://schemas.openxmlformats.org/officeDocument/2006/relationships/hyperlink" Target="http://www.google.com/url?q=http%3A%2F%2Fmsdn.microsoft.com%2Fen-us%2Flibrary%2Fms754130.aspx&amp;sa=D&amp;sntz=1&amp;usg=AFQjCNH9FgJXzGojSHRjL1CA2donTgUCRQ" TargetMode="External"/><Relationship Id="rId118" Type="http://schemas.openxmlformats.org/officeDocument/2006/relationships/hyperlink" Target="http://www.google.com/url?q=http%3A%2F%2Fmsdn.microsoft.com%2Fen-us%2Flibrary%2Fms754130.aspx&amp;sa=D&amp;sntz=1&amp;usg=AFQjCNH9FgJXzGojSHRjL1CA2donTgUCR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google.com/url?q=http%3A%2F%2Fstaruml.sourceforge.net%2Fen%2F&amp;sa=D&amp;sntz=1&amp;usg=AFQjCNEQoRXkhCg6nFc0BdL0dysO2T95KQ"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80" Type="http://schemas.openxmlformats.org/officeDocument/2006/relationships/hyperlink" Target="http://www.google.com/url?q=http%3A%2F%2Fmsdn.microsoft.com%2Fen-us%2Fnetframework%2Faa663324.aspx&amp;sa=D&amp;sntz=1&amp;usg=AFQjCNEWG6xUJsa4nB9_NwQhPlrB4gmPaw" TargetMode="External"/><Relationship Id="rId85" Type="http://schemas.openxmlformats.org/officeDocument/2006/relationships/hyperlink" Target="http://www.google.com/url?q=http%3A%2F%2Fmsdn.microsoft.com%2Fen-us%2Fnetframework%2Faa663324.aspx&amp;sa=D&amp;sntz=1&amp;usg=AFQjCNEWG6xUJsa4nB9_NwQhPlrB4gmPa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library%2Faa697427%2528VS.80%2529.aspx&amp;sa=D&amp;sntz=1&amp;usg=AFQjCNF_kXLGFLbvuiKSycPnMyLjGgZG6Q" TargetMode="External"/><Relationship Id="rId121" Type="http://schemas.openxmlformats.org/officeDocument/2006/relationships/hyperlink" Target="http://www.google.com/url?q=http%3A%2F%2Fmsdn.microsoft.com%2Fen-us%2Flibrary%2Fms754130.aspx&amp;sa=D&amp;sntz=1&amp;usg=AFQjCNH9FgJXzGojSHRjL1CA2donTgUCRQ"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google.com/url?q=http%3A%2F%2Fwww.codebetter.com&amp;sa=D&amp;sntz=1&amp;usg=AFQjCNFBe86Qcn5JuRQlgzaP1lXURcC5SQ" TargetMode="External"/><Relationship Id="rId38" Type="http://schemas.openxmlformats.org/officeDocument/2006/relationships/hyperlink" Target="http://www.google.com/url?q=http%3A%2F%2Fwww.wpftutorial.net%2FMVVM.html&amp;sa=D&amp;sntz=1&amp;usg=AFQjCNEb7AR_JMgA2rYiV4q1vJpxbsUyxA" TargetMode="External"/><Relationship Id="rId46" Type="http://schemas.openxmlformats.org/officeDocument/2006/relationships/hyperlink" Target="http://www.google.com/url?q=http%3A%2F%2Fstaruml.sourceforge.net%2Fen%2F&amp;sa=D&amp;sntz=1&amp;usg=AFQjCNEQoRXkhCg6nFc0BdL0dysO2T95KQ" TargetMode="External"/><Relationship Id="rId59" Type="http://schemas.openxmlformats.org/officeDocument/2006/relationships/hyperlink" Target="http://www.google.com/url?q=http%3A%2F%2Fwww.fyireporting.com&amp;sa=D&amp;sntz=1&amp;usg=AFQjCNFP7B7weD-S0K4tgfqTBD63tfB2BA" TargetMode="External"/><Relationship Id="rId67" Type="http://schemas.openxmlformats.org/officeDocument/2006/relationships/hyperlink" Target="http://www.google.com/url?q=http%3A%2F%2Fwww.microsoft.com%2Fsqlserver%2F2008%2Fen%2Fus%2F&amp;sa=D&amp;sntz=1&amp;usg=AFQjCNGh-vbGOdIxx98cz4ImHIFM2ReHWw"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ms754130.aspx&amp;sa=D&amp;sntz=1&amp;usg=AFQjCNH9FgJXzGojSHRjL1CA2donTgUCR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4.png"/><Relationship Id="rId41" Type="http://schemas.openxmlformats.org/officeDocument/2006/relationships/hyperlink" Target="http://www.google.com/url?q=http%3A%2F%2Fwww.wpftutorial.net%2FMVVM.html&amp;sa=D&amp;sntz=1&amp;usg=AFQjCNEb7AR_JMgA2rYiV4q1vJpxbsUyxA" TargetMode="External"/><Relationship Id="rId54" Type="http://schemas.openxmlformats.org/officeDocument/2006/relationships/hyperlink" Target="http://www.google.com/url?q=http%3A%2F%2Fstaruml.sourceforge.net%2Fen%2F&amp;sa=D&amp;sntz=1&amp;usg=AFQjCNEQoRXkhCg6nFc0BdL0dysO2T95KQ" TargetMode="External"/><Relationship Id="rId62" Type="http://schemas.openxmlformats.org/officeDocument/2006/relationships/hyperlink" Target="http://www.google.com/url?q=http%3A%2F%2Fwww.fyireporting.com&amp;sa=D&amp;sntz=1&amp;usg=AFQjCNFP7B7weD-S0K4tgfqTBD63tfB2BA" TargetMode="External"/><Relationship Id="rId70" Type="http://schemas.openxmlformats.org/officeDocument/2006/relationships/hyperlink" Target="http://www.google.com/url?q=http%3A%2F%2Fwww.microsoft.com%2Fsqlserver%2F2008%2Fen%2Fus%2F&amp;sa=D&amp;sntz=1&amp;usg=AFQjCNGh-vbGOdIxx98cz4ImHIFM2ReHWw"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msdn.microsoft.com%2Fen-us%2Fnetframework%2Faa663324.aspx&amp;sa=D&amp;sntz=1&amp;usg=AFQjCNEWG6xUJsa4nB9_NwQhPlrB4gmPa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library%2Faa697427%2528VS.80%2529.aspx&amp;sa=D&amp;sntz=1&amp;usg=AFQjCNF_kXLGFLbvuiKSycPnMyLjGgZG6Q"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google.com/url?q=http%3A%2F%2Fwww.wpftutorial.net%2FMVVM.html&amp;sa=D&amp;sntz=1&amp;usg=AFQjCNEb7AR_JMgA2rYiV4q1vJpxbsUyxA" TargetMode="External"/><Relationship Id="rId49" Type="http://schemas.openxmlformats.org/officeDocument/2006/relationships/hyperlink" Target="http://www.google.com/url?q=http%3A%2F%2Fstaruml.sourceforge.net%2Fen%2F&amp;sa=D&amp;sntz=1&amp;usg=AFQjCNEQoRXkhCg6nFc0BdL0dysO2T95KQ" TargetMode="External"/><Relationship Id="rId57" Type="http://schemas.openxmlformats.org/officeDocument/2006/relationships/hyperlink" Target="http://www.google.com/url?q=http%3A%2F%2Fwww.fyireporting.com&amp;sa=D&amp;sntz=1&amp;usg=AFQjCNFP7B7weD-S0K4tgfqTBD63tfB2BA"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ms754130.aspx&amp;sa=D&amp;sntz=1&amp;usg=AFQjCNH9FgJXzGojSHRjL1CA2donTgUCRQ" TargetMode="External"/><Relationship Id="rId119" Type="http://schemas.openxmlformats.org/officeDocument/2006/relationships/hyperlink" Target="http://www.google.com/url?q=http%3A%2F%2Fmsdn.microsoft.com%2Fen-us%2Flibrary%2Fms754130.aspx&amp;sa=D&amp;sntz=1&amp;usg=AFQjCNH9FgJXzGojSHRjL1CA2donTgUCR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4.png"/><Relationship Id="rId31" Type="http://schemas.openxmlformats.org/officeDocument/2006/relationships/hyperlink" Target="http://www.google.com/url?q=http%3A%2F%2Fwww.codebetter.com&amp;sa=D&amp;sntz=1&amp;usg=AFQjCNFBe86Qcn5JuRQlgzaP1lXURcC5SQ" TargetMode="External"/><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staruml.sourceforge.net%2Fen%2F&amp;sa=D&amp;sntz=1&amp;usg=AFQjCNEQoRXkhCg6nFc0BdL0dysO2T95KQ" TargetMode="External"/><Relationship Id="rId60" Type="http://schemas.openxmlformats.org/officeDocument/2006/relationships/hyperlink" Target="http://www.google.com/url?q=http%3A%2F%2Fwww.fyireporting.com&amp;sa=D&amp;sntz=1&amp;usg=AFQjCNFP7B7weD-S0K4tgfqTBD63tfB2BA" TargetMode="External"/><Relationship Id="rId65" Type="http://schemas.openxmlformats.org/officeDocument/2006/relationships/hyperlink" Target="http://www.google.com/url?q=http%3A%2F%2Fwww.microsoft.com%2Fsqlserver%2F2008%2Fen%2Fus%2F&amp;sa=D&amp;sntz=1&amp;usg=AFQjCNGh-vbGOdIxx98cz4ImHIFM2ReHWw"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msdn.microsoft.com%2Fen-us%2Fnetframework%2Faa663324.aspx&amp;sa=D&amp;sntz=1&amp;usg=AFQjCNEWG6xUJsa4nB9_NwQhPlrB4gmPaw" TargetMode="External"/><Relationship Id="rId81" Type="http://schemas.openxmlformats.org/officeDocument/2006/relationships/hyperlink" Target="http://www.google.com/url?q=http%3A%2F%2Fmsdn.microsoft.com%2Fen-us%2Fnetframework%2Faa663324.aspx&amp;sa=D&amp;sntz=1&amp;usg=AFQjCNEWG6xUJsa4nB9_NwQhPlrB4gmPa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library%2Faa697427%2528VS.80%2529.aspx&amp;sa=D&amp;sntz=1&amp;usg=AFQjCNF_kXLGFLbvuiKSycPnMyLjGgZG6Q" TargetMode="External"/><Relationship Id="rId99" Type="http://schemas.openxmlformats.org/officeDocument/2006/relationships/hyperlink" Target="http://www.google.com/url?q=http%3A%2F%2Fmsdn.microsoft.com%2Fen-us%2Flibrary%2Faa697427%2528VS.80%2529.aspx&amp;sa=D&amp;sntz=1&amp;usg=AFQjCNF_kXLGFLbvuiKSycPnMyLjGgZG6Q" TargetMode="External"/><Relationship Id="rId101" Type="http://schemas.openxmlformats.org/officeDocument/2006/relationships/hyperlink" Target="http://www.google.com/url?q=http%3A%2F%2Fmsdn.microsoft.com%2Fen-us%2Flibrary%2Faa697427%2528VS.80%2529.aspx&amp;sa=D&amp;sntz=1&amp;usg=AFQjCNF_kXLGFLbvuiKSycPnMyLjGgZG6Q"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google.com/url?q=http%3A%2F%2Fwww.wpftutorial.net%2FMVVM.html&amp;sa=D&amp;sntz=1&amp;usg=AFQjCNEb7AR_JMgA2rYiV4q1vJpxbsUyxA"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hyperlink" Target="http://www.google.com/url?q=http%3A%2F%2Fwww.codebetter.com&amp;sa=D&amp;sntz=1&amp;usg=AFQjCNFBe86Qcn5JuRQlgzaP1lXURcC5SQ" TargetMode="External"/><Relationship Id="rId50" Type="http://schemas.openxmlformats.org/officeDocument/2006/relationships/hyperlink" Target="http://www.google.com/url?q=http%3A%2F%2Fstaruml.sourceforge.net%2Fen%2F&amp;sa=D&amp;sntz=1&amp;usg=AFQjCNEQoRXkhCg6nFc0BdL0dysO2T95KQ"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library%2Faa697427%2528VS.80%2529.aspx&amp;sa=D&amp;sntz=1&amp;usg=AFQjCNF_kXLGFLbvuiKSycPnMyLjGgZG6Q"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ms754130.aspx&amp;sa=D&amp;sntz=1&amp;usg=AFQjCNH9FgJXzGojSHRjL1CA2donTgUCR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7" Type="http://schemas.openxmlformats.org/officeDocument/2006/relationships/image" Target="media/image1.png"/><Relationship Id="rId71" Type="http://schemas.openxmlformats.org/officeDocument/2006/relationships/hyperlink" Target="http://www.google.com/url?q=http%3A%2F%2Fwww.microsoft.com%2Fsqlserver%2F2008%2Fen%2Fus%2F&amp;sa=D&amp;sntz=1&amp;usg=AFQjCNGh-vbGOdIxx98cz4ImHIFM2ReHWw"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www.google.com/url?q=http%3A%2F%2Fwww.wpftutorial.net%2FMVVM.html&amp;sa=D&amp;sntz=1&amp;usg=AFQjCNEb7AR_JMgA2rYiV4q1vJpxbsUyxA"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microsoft.com%2Fsqlserver%2F2008%2Fen%2Fus%2F&amp;sa=D&amp;sntz=1&amp;usg=AFQjCNGh-vbGOdIxx98cz4ImHIFM2ReHWw"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ms754130.aspx&amp;sa=D&amp;sntz=1&amp;usg=AFQjCNH9FgJXzGojSHRjL1CA2donTgUCRQ" TargetMode="External"/><Relationship Id="rId131" Type="http://schemas.openxmlformats.org/officeDocument/2006/relationships/image" Target="media/image25.png"/><Relationship Id="rId61" Type="http://schemas.openxmlformats.org/officeDocument/2006/relationships/hyperlink" Target="http://www.google.com/url?q=http%3A%2F%2Fwww.fyireporting.com&amp;sa=D&amp;sntz=1&amp;usg=AFQjCNFP7B7weD-S0K4tgfqTBD63tfB2BA" TargetMode="External"/><Relationship Id="rId82" Type="http://schemas.openxmlformats.org/officeDocument/2006/relationships/hyperlink" Target="http://www.google.com/url?q=http%3A%2F%2Fmsdn.microsoft.com%2Fen-us%2Fnetframework%2Faa663324.aspx&amp;sa=D&amp;sntz=1&amp;usg=AFQjCNEWG6xUJsa4nB9_NwQhPlrB4gmPaw" TargetMode="Externa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7922</Words>
  <Characters>45159</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52976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4</cp:revision>
  <cp:lastPrinted>1601-01-01T00:00:00Z</cp:lastPrinted>
  <dcterms:created xsi:type="dcterms:W3CDTF">2010-11-30T06:26:00Z</dcterms:created>
  <dcterms:modified xsi:type="dcterms:W3CDTF">2010-11-30T06:33:00Z</dcterms:modified>
</cp:coreProperties>
</file>