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B3E" w:rsidRPr="00D37390" w:rsidRDefault="00C67F31" w:rsidP="000F69A4">
      <w:pPr>
        <w:pStyle w:val="Title"/>
        <w:pBdr>
          <w:bottom w:val="single" w:sz="8" w:space="1" w:color="4F81BD" w:themeColor="accent1"/>
        </w:pBdr>
      </w:pPr>
      <w:bookmarkStart w:id="0" w:name="h.jjzv1n-h2x365"/>
      <w:bookmarkEnd w:id="0"/>
      <w:r w:rsidRPr="00D37390">
        <w:t>Software Design Specification for Rub BBQ RMS</w:t>
      </w:r>
    </w:p>
    <w:p w:rsidR="00A77B3E" w:rsidRPr="003D576E" w:rsidRDefault="00A77B3E">
      <w:pPr>
        <w:rPr>
          <w:rStyle w:val="SubtleEmphasis"/>
        </w:rPr>
      </w:pPr>
    </w:p>
    <w:p w:rsidR="00A77B3E" w:rsidRPr="003D576E" w:rsidRDefault="00C67F31">
      <w:pPr>
        <w:jc w:val="center"/>
        <w:rPr>
          <w:rStyle w:val="SubtleEmphasis"/>
        </w:rPr>
      </w:pPr>
      <w:r w:rsidRPr="003D576E">
        <w:rPr>
          <w:rStyle w:val="SubtleEmphasis"/>
        </w:rPr>
        <w:t>Version 2.0</w:t>
      </w:r>
    </w:p>
    <w:p w:rsidR="00A77B3E" w:rsidRPr="003D576E" w:rsidRDefault="00C67F31">
      <w:pPr>
        <w:jc w:val="center"/>
        <w:rPr>
          <w:rStyle w:val="SubtleEmphasis"/>
        </w:rPr>
      </w:pPr>
      <w:r w:rsidRPr="003D576E">
        <w:rPr>
          <w:rStyle w:val="SubtleEmphasis"/>
        </w:rPr>
        <w:t>12/</w:t>
      </w:r>
      <w:r w:rsidR="00E77665">
        <w:rPr>
          <w:rStyle w:val="SubtleEmphasis"/>
        </w:rPr>
        <w:t>1</w:t>
      </w:r>
      <w:r w:rsidRPr="003D576E">
        <w:rPr>
          <w:rStyle w:val="SubtleEmphasis"/>
        </w:rPr>
        <w:t>/2010</w:t>
      </w:r>
    </w:p>
    <w:p w:rsidR="00A77B3E" w:rsidRDefault="003D576E">
      <w:pPr>
        <w:jc w:val="center"/>
        <w:rPr>
          <w:rFonts w:ascii="Arial" w:eastAsia="Arial" w:hAnsi="Arial" w:cs="Arial"/>
          <w:color w:val="000000"/>
          <w:sz w:val="28"/>
          <w:szCs w:val="28"/>
        </w:rPr>
      </w:pPr>
      <w:r>
        <w:rPr>
          <w:noProof/>
          <w:lang w:bidi="ar-SA"/>
        </w:rPr>
        <w:drawing>
          <wp:inline distT="0" distB="0" distL="0" distR="0">
            <wp:extent cx="2409825" cy="2600325"/>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409825" cy="2600325"/>
                    </a:xfrm>
                    <a:prstGeom prst="rect">
                      <a:avLst/>
                    </a:prstGeom>
                    <a:noFill/>
                    <a:ln w="9525">
                      <a:noFill/>
                      <a:miter lim="800000"/>
                      <a:headEnd/>
                      <a:tailEnd/>
                    </a:ln>
                  </pic:spPr>
                </pic:pic>
              </a:graphicData>
            </a:graphic>
          </wp:inline>
        </w:drawing>
      </w:r>
    </w:p>
    <w:p w:rsidR="00A77B3E" w:rsidRDefault="00A77B3E">
      <w:pPr>
        <w:jc w:val="center"/>
        <w:rPr>
          <w:rFonts w:ascii="Arial" w:eastAsia="Arial" w:hAnsi="Arial" w:cs="Arial"/>
          <w:color w:val="000000"/>
          <w:sz w:val="28"/>
          <w:szCs w:val="28"/>
        </w:rPr>
      </w:pPr>
    </w:p>
    <w:p w:rsidR="00A77B3E" w:rsidRDefault="00A77B3E">
      <w:pPr>
        <w:rPr>
          <w:rFonts w:ascii="Arial" w:eastAsia="Arial" w:hAnsi="Arial" w:cs="Arial"/>
          <w:color w:val="000000"/>
          <w:sz w:val="28"/>
          <w:szCs w:val="28"/>
        </w:rPr>
      </w:pPr>
    </w:p>
    <w:p w:rsidR="00A77B3E" w:rsidRPr="00D37390" w:rsidRDefault="00C67F31" w:rsidP="00BC29B9">
      <w:pPr>
        <w:rPr>
          <w:rFonts w:eastAsia="Arial"/>
          <w:b/>
        </w:rPr>
      </w:pPr>
      <w:r w:rsidRPr="00D37390">
        <w:rPr>
          <w:rFonts w:eastAsia="Arial"/>
          <w:b/>
        </w:rPr>
        <w:t>Prepared for:</w:t>
      </w:r>
    </w:p>
    <w:p w:rsidR="00A77B3E" w:rsidRDefault="00C67F31" w:rsidP="00BC29B9">
      <w:pPr>
        <w:rPr>
          <w:rFonts w:eastAsia="Arial"/>
        </w:rPr>
      </w:pPr>
      <w:r>
        <w:rPr>
          <w:rFonts w:eastAsia="Arial"/>
        </w:rPr>
        <w:t>Jared Leonard, Owner</w:t>
      </w:r>
    </w:p>
    <w:p w:rsidR="00A77B3E" w:rsidRDefault="00C67F31" w:rsidP="00BC29B9">
      <w:pPr>
        <w:rPr>
          <w:rFonts w:eastAsia="Arial"/>
        </w:rPr>
      </w:pPr>
      <w:r>
        <w:rPr>
          <w:rFonts w:eastAsia="Arial"/>
        </w:rPr>
        <w:t>RUB BBQ</w:t>
      </w:r>
    </w:p>
    <w:p w:rsidR="00A77B3E" w:rsidRDefault="00C67F31" w:rsidP="00BC29B9">
      <w:pPr>
        <w:rPr>
          <w:rFonts w:eastAsia="Arial"/>
        </w:rPr>
      </w:pPr>
      <w:r>
        <w:rPr>
          <w:rFonts w:eastAsia="Arial"/>
        </w:rPr>
        <w:t>2407 W Lunt Ave.</w:t>
      </w:r>
    </w:p>
    <w:p w:rsidR="00A77B3E" w:rsidRDefault="00C67F31" w:rsidP="00BC29B9">
      <w:pPr>
        <w:rPr>
          <w:rFonts w:eastAsia="Arial"/>
        </w:rPr>
      </w:pPr>
      <w:r>
        <w:rPr>
          <w:rFonts w:eastAsia="Arial"/>
        </w:rPr>
        <w:t>Chicago, IL, 60645</w:t>
      </w:r>
    </w:p>
    <w:p w:rsidR="00A77B3E" w:rsidRDefault="00A77B3E" w:rsidP="00BC29B9">
      <w:pPr>
        <w:rPr>
          <w:rFonts w:eastAsia="Arial"/>
        </w:rPr>
      </w:pPr>
    </w:p>
    <w:p w:rsidR="00A77B3E" w:rsidRDefault="00A77B3E" w:rsidP="00BC29B9">
      <w:pPr>
        <w:rPr>
          <w:rFonts w:eastAsia="Arial"/>
        </w:rPr>
      </w:pPr>
    </w:p>
    <w:p w:rsidR="00A77B3E" w:rsidRPr="00D37390" w:rsidRDefault="00C67F31" w:rsidP="00BC29B9">
      <w:pPr>
        <w:rPr>
          <w:rFonts w:eastAsia="Arial"/>
          <w:b/>
        </w:rPr>
      </w:pPr>
      <w:r w:rsidRPr="00D37390">
        <w:rPr>
          <w:rFonts w:eastAsia="Arial"/>
          <w:b/>
        </w:rPr>
        <w:t>Prepared by:</w:t>
      </w:r>
    </w:p>
    <w:p w:rsidR="00A77B3E" w:rsidRDefault="00C67F31" w:rsidP="00BC29B9">
      <w:pPr>
        <w:rPr>
          <w:rFonts w:eastAsia="Arial"/>
        </w:rPr>
      </w:pPr>
      <w:r>
        <w:rPr>
          <w:rFonts w:eastAsia="Arial"/>
        </w:rPr>
        <w:t>Jerod Hodgkin</w:t>
      </w:r>
    </w:p>
    <w:p w:rsidR="00A77B3E" w:rsidRDefault="00C67F31" w:rsidP="00BC29B9">
      <w:pPr>
        <w:rPr>
          <w:rFonts w:eastAsia="Arial"/>
        </w:rPr>
      </w:pPr>
      <w:r>
        <w:rPr>
          <w:rFonts w:eastAsia="Arial"/>
        </w:rPr>
        <w:t>Mike Schenk</w:t>
      </w:r>
    </w:p>
    <w:p w:rsidR="00A77B3E" w:rsidRDefault="00C67F31" w:rsidP="00BC29B9">
      <w:pPr>
        <w:rPr>
          <w:rFonts w:eastAsia="Arial"/>
        </w:rPr>
      </w:pPr>
      <w:r>
        <w:rPr>
          <w:rFonts w:eastAsia="Arial"/>
        </w:rPr>
        <w:t>Jessie Floyd</w:t>
      </w:r>
    </w:p>
    <w:p w:rsidR="00A77B3E" w:rsidRDefault="00C67F31" w:rsidP="00BC29B9">
      <w:pPr>
        <w:rPr>
          <w:rFonts w:eastAsia="Arial"/>
        </w:rPr>
      </w:pPr>
      <w:r>
        <w:rPr>
          <w:rFonts w:eastAsia="Arial"/>
        </w:rPr>
        <w:t>Scott Leonard</w:t>
      </w:r>
    </w:p>
    <w:p w:rsidR="00D37390" w:rsidRDefault="00D37390" w:rsidP="00BC29B9">
      <w:pPr>
        <w:rPr>
          <w:rFonts w:eastAsia="Arial"/>
        </w:rPr>
      </w:pPr>
    </w:p>
    <w:p w:rsidR="00A77B3E" w:rsidRDefault="00C67F31" w:rsidP="00BC29B9">
      <w:pPr>
        <w:rPr>
          <w:rFonts w:eastAsia="Arial"/>
        </w:rPr>
      </w:pPr>
      <w:r>
        <w:rPr>
          <w:rFonts w:eastAsia="Arial"/>
        </w:rPr>
        <w:t>Weber State University</w:t>
      </w:r>
    </w:p>
    <w:p w:rsidR="00A77B3E" w:rsidRDefault="00C67F31" w:rsidP="00BC29B9">
      <w:pPr>
        <w:rPr>
          <w:rFonts w:eastAsia="Arial"/>
        </w:rPr>
      </w:pPr>
      <w:r>
        <w:rPr>
          <w:rFonts w:eastAsia="Arial"/>
        </w:rPr>
        <w:t>Ogden, UT  84408</w:t>
      </w:r>
    </w:p>
    <w:p w:rsidR="00A77B3E" w:rsidRDefault="00C67F31">
      <w:pPr>
        <w:rPr>
          <w:rFonts w:ascii="Arial" w:eastAsia="Arial" w:hAnsi="Arial" w:cs="Arial"/>
          <w:color w:val="000000"/>
        </w:rPr>
      </w:pPr>
      <w:r>
        <w:br w:type="page"/>
      </w:r>
    </w:p>
    <w:p w:rsidR="00A77B3E" w:rsidRPr="00D37390" w:rsidRDefault="00C67F31" w:rsidP="00D37390">
      <w:pPr>
        <w:pStyle w:val="Heading1"/>
        <w:rPr>
          <w:rFonts w:eastAsia="Arial"/>
        </w:rPr>
      </w:pPr>
      <w:bookmarkStart w:id="1" w:name="h.47new4-5punmn"/>
      <w:bookmarkStart w:id="2" w:name="_Toc279057892"/>
      <w:bookmarkEnd w:id="1"/>
      <w:r w:rsidRPr="00D37390">
        <w:rPr>
          <w:rFonts w:eastAsia="Arial"/>
        </w:rPr>
        <w:lastRenderedPageBreak/>
        <w:t>Responsibility Matrix</w:t>
      </w:r>
      <w:bookmarkEnd w:id="2"/>
    </w:p>
    <w:tbl>
      <w:tblPr>
        <w:tblW w:w="0" w:type="auto"/>
        <w:tblLook w:val="0000"/>
      </w:tblPr>
      <w:tblGrid>
        <w:gridCol w:w="990"/>
        <w:gridCol w:w="3405"/>
        <w:gridCol w:w="1230"/>
        <w:gridCol w:w="1350"/>
        <w:gridCol w:w="1230"/>
        <w:gridCol w:w="1155"/>
      </w:tblGrid>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Levels</w:t>
            </w:r>
          </w:p>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Team Member Name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Jerod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Jessie</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Mike</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b/>
              </w:rPr>
            </w:pPr>
            <w:r w:rsidRPr="00BC29B9">
              <w:rPr>
                <w:rFonts w:eastAsia="Arial"/>
                <w:b/>
              </w:rPr>
              <w:t>Scott</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Project management</w:t>
            </w:r>
          </w:p>
          <w:p w:rsidR="00A77B3E" w:rsidRDefault="00C67F31" w:rsidP="00BC29B9">
            <w:pPr>
              <w:rPr>
                <w:rFonts w:eastAsia="Arial"/>
              </w:rPr>
            </w:pPr>
            <w:r>
              <w:rPr>
                <w:rFonts w:eastAsia="Arial"/>
              </w:rPr>
              <w:t>(</w:t>
            </w:r>
            <w:r>
              <w:rPr>
                <w:rFonts w:eastAsia="Arial"/>
                <w:i/>
                <w:iCs/>
              </w:rPr>
              <w:t>10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75%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Sec.3: Customer Statement of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Sec.4: Glossary of Terms</w:t>
            </w:r>
          </w:p>
          <w:p w:rsidR="00A77B3E" w:rsidRDefault="00C67F31" w:rsidP="00BC29B9">
            <w:pPr>
              <w:rPr>
                <w:rFonts w:eastAsia="Arial"/>
              </w:rPr>
            </w:pPr>
            <w:r>
              <w:rPr>
                <w:rFonts w:eastAsia="Arial"/>
              </w:rPr>
              <w:t>(</w:t>
            </w:r>
            <w:r>
              <w:rPr>
                <w:rFonts w:eastAsia="Arial"/>
                <w:i/>
                <w:iCs/>
              </w:rPr>
              <w:t>4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Sec.5: Functional Requirements Specification</w:t>
            </w:r>
          </w:p>
          <w:p w:rsidR="00A77B3E" w:rsidRDefault="00C67F31" w:rsidP="00BC29B9">
            <w:pPr>
              <w:rPr>
                <w:rFonts w:eastAsia="Arial"/>
              </w:rPr>
            </w:pPr>
            <w:r>
              <w:rPr>
                <w:rFonts w:eastAsia="Arial"/>
              </w:rPr>
              <w:t>(</w:t>
            </w:r>
            <w:r>
              <w:rPr>
                <w:rFonts w:eastAsia="Arial"/>
                <w:i/>
                <w:iCs/>
              </w:rPr>
              <w:t>37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15%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40%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Sec.6: Nonfunctional Requirements</w:t>
            </w:r>
          </w:p>
          <w:p w:rsidR="00A77B3E" w:rsidRDefault="00C67F31" w:rsidP="00BC29B9">
            <w:pPr>
              <w:rPr>
                <w:rFonts w:eastAsia="Arial"/>
              </w:rPr>
            </w:pPr>
            <w:r>
              <w:rPr>
                <w:rFonts w:eastAsia="Arial"/>
              </w:rPr>
              <w:t>(</w:t>
            </w:r>
            <w:r>
              <w:rPr>
                <w:rFonts w:eastAsia="Arial"/>
                <w:i/>
                <w:iCs/>
              </w:rPr>
              <w:t>6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Sec.7: Domain Analysis</w:t>
            </w:r>
          </w:p>
          <w:p w:rsidR="00A77B3E" w:rsidRDefault="00C67F31" w:rsidP="00BC29B9">
            <w:pPr>
              <w:rPr>
                <w:rFonts w:eastAsia="Arial"/>
              </w:rPr>
            </w:pPr>
            <w:r>
              <w:rPr>
                <w:rFonts w:eastAsia="Arial"/>
              </w:rPr>
              <w:t>(</w:t>
            </w:r>
            <w:r>
              <w:rPr>
                <w:rFonts w:eastAsia="Arial"/>
                <w:i/>
                <w:iCs/>
              </w:rPr>
              <w:t>25points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30%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10%</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30%</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Sec.8: User Interface Design</w:t>
            </w:r>
          </w:p>
          <w:p w:rsidR="00A77B3E" w:rsidRDefault="00C67F31" w:rsidP="00BC29B9">
            <w:pPr>
              <w:rPr>
                <w:rFonts w:eastAsia="Arial"/>
              </w:rPr>
            </w:pPr>
            <w:r>
              <w:rPr>
                <w:rFonts w:eastAsia="Arial"/>
              </w:rPr>
              <w:t>(</w:t>
            </w:r>
            <w:r>
              <w:rPr>
                <w:rFonts w:eastAsia="Arial"/>
                <w:i/>
                <w:iCs/>
              </w:rPr>
              <w:t>8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50% </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Sec.9: Plan of Work</w:t>
            </w:r>
          </w:p>
          <w:p w:rsidR="00A77B3E" w:rsidRDefault="00C67F31" w:rsidP="00BC29B9">
            <w:pPr>
              <w:rPr>
                <w:rFonts w:eastAsia="Arial"/>
              </w:rPr>
            </w:pPr>
            <w:r>
              <w:rPr>
                <w:rFonts w:eastAsia="Arial"/>
              </w:rPr>
              <w:t>(</w:t>
            </w:r>
            <w:r>
              <w:rPr>
                <w:rFonts w:eastAsia="Arial"/>
                <w:i/>
                <w:iCs/>
              </w:rPr>
              <w:t>3 points</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25%</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25% </w:t>
            </w:r>
          </w:p>
        </w:tc>
      </w:tr>
      <w:tr w:rsidR="00A77B3E">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34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Sec.10: References</w:t>
            </w:r>
          </w:p>
          <w:p w:rsidR="00A77B3E" w:rsidRDefault="00C67F31" w:rsidP="00BC29B9">
            <w:pPr>
              <w:rPr>
                <w:rFonts w:eastAsia="Arial"/>
              </w:rPr>
            </w:pPr>
            <w:r>
              <w:rPr>
                <w:rFonts w:eastAsia="Arial"/>
              </w:rPr>
              <w:t>(</w:t>
            </w:r>
            <w:r>
              <w:rPr>
                <w:rFonts w:eastAsia="Arial"/>
                <w:i/>
                <w:iCs/>
              </w:rPr>
              <w:t>1 point</w:t>
            </w:r>
            <w:r>
              <w:rPr>
                <w:rFonts w:eastAsia="Arial"/>
              </w:rPr>
              <w:t>)</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50%</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50%</w:t>
            </w:r>
          </w:p>
        </w:tc>
        <w:tc>
          <w:tcPr>
            <w:tcW w:w="11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r>
              <w:rPr>
                <w:rFonts w:eastAsia="Arial"/>
              </w:rPr>
              <w:t xml:space="preserve"> </w:t>
            </w:r>
          </w:p>
        </w:tc>
      </w:tr>
    </w:tbl>
    <w:p w:rsidR="00A77B3E" w:rsidRPr="00D37390" w:rsidRDefault="00D37390" w:rsidP="00D37390">
      <w:pPr>
        <w:pStyle w:val="Heading1"/>
      </w:pPr>
      <w:bookmarkStart w:id="3" w:name="h.f8mgtz-bg6fbd"/>
      <w:bookmarkStart w:id="4" w:name="_Toc279057893"/>
      <w:bookmarkEnd w:id="3"/>
      <w:r>
        <w:rPr>
          <w:rFonts w:eastAsia="Arial"/>
        </w:rPr>
        <w:t>R</w:t>
      </w:r>
      <w:r w:rsidR="00C67F31" w:rsidRPr="00D37390">
        <w:rPr>
          <w:rFonts w:eastAsia="Arial"/>
        </w:rPr>
        <w:t>esponsibility Allocation Chart</w:t>
      </w:r>
      <w:bookmarkEnd w:id="4"/>
    </w:p>
    <w:p w:rsidR="00A77B3E" w:rsidRDefault="003D576E" w:rsidP="00D37390">
      <w:pPr>
        <w:ind w:firstLine="0"/>
        <w:jc w:val="center"/>
        <w:rPr>
          <w:rFonts w:ascii="Arial" w:eastAsia="Arial" w:hAnsi="Arial" w:cs="Arial"/>
          <w:color w:val="000000"/>
        </w:rPr>
      </w:pPr>
      <w:r>
        <w:rPr>
          <w:noProof/>
          <w:lang w:bidi="ar-SA"/>
        </w:rPr>
        <w:drawing>
          <wp:inline distT="0" distB="0" distL="0" distR="0">
            <wp:extent cx="2105025" cy="2008917"/>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112343" cy="2015901"/>
                    </a:xfrm>
                    <a:prstGeom prst="rect">
                      <a:avLst/>
                    </a:prstGeom>
                    <a:noFill/>
                    <a:ln w="9525">
                      <a:noFill/>
                      <a:miter lim="800000"/>
                      <a:headEnd/>
                      <a:tailEnd/>
                    </a:ln>
                  </pic:spPr>
                </pic:pic>
              </a:graphicData>
            </a:graphic>
          </wp:inline>
        </w:drawing>
      </w:r>
    </w:p>
    <w:p w:rsidR="00A77B3E" w:rsidRPr="00D37390" w:rsidRDefault="00C67F31" w:rsidP="00D37390">
      <w:pPr>
        <w:pStyle w:val="Heading1"/>
        <w:rPr>
          <w:rFonts w:eastAsia="Arial"/>
        </w:rPr>
      </w:pPr>
      <w:bookmarkStart w:id="5" w:name="h.hgnixx-hqfgrx"/>
      <w:bookmarkStart w:id="6" w:name="_Toc279057894"/>
      <w:bookmarkEnd w:id="5"/>
      <w:r w:rsidRPr="00D37390">
        <w:rPr>
          <w:rFonts w:eastAsia="Arial"/>
        </w:rPr>
        <w:lastRenderedPageBreak/>
        <w:t>Summary of Changes</w:t>
      </w:r>
      <w:bookmarkEnd w:id="6"/>
    </w:p>
    <w:tbl>
      <w:tblPr>
        <w:tblW w:w="0" w:type="auto"/>
        <w:tblLook w:val="0000"/>
      </w:tblPr>
      <w:tblGrid>
        <w:gridCol w:w="1337"/>
        <w:gridCol w:w="1337"/>
        <w:gridCol w:w="1337"/>
        <w:gridCol w:w="1337"/>
        <w:gridCol w:w="1337"/>
        <w:gridCol w:w="1337"/>
        <w:gridCol w:w="1337"/>
      </w:tblGrid>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Change </w:t>
            </w:r>
            <w:r w:rsidR="00BC29B9" w:rsidRPr="00BC29B9">
              <w:rPr>
                <w:rFonts w:eastAsia="Arial"/>
                <w:b/>
              </w:rPr>
              <w:t>N</w:t>
            </w:r>
            <w:r w:rsidRPr="00BC29B9">
              <w:rPr>
                <w:rFonts w:eastAsia="Arial"/>
                <w:b/>
              </w:rPr>
              <w:t>umber</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Date </w:t>
            </w:r>
            <w:r w:rsidR="00BC29B9" w:rsidRPr="00BC29B9">
              <w:rPr>
                <w:rFonts w:eastAsia="Arial"/>
                <w:b/>
              </w:rPr>
              <w:t>C</w:t>
            </w:r>
            <w:r w:rsidRPr="00BC29B9">
              <w:rPr>
                <w:rFonts w:eastAsia="Arial"/>
                <w:b/>
              </w:rPr>
              <w:t>ompleted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 xml:space="preserve">Location of </w:t>
            </w:r>
            <w:r w:rsidR="00BC29B9" w:rsidRPr="00BC29B9">
              <w:rPr>
                <w:rFonts w:eastAsia="Arial"/>
                <w:b/>
              </w:rPr>
              <w:t>C</w:t>
            </w:r>
            <w:r w:rsidRPr="00BC29B9">
              <w:rPr>
                <w:rFonts w:eastAsia="Arial"/>
                <w:b/>
              </w:rPr>
              <w:t>hange</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rPr>
                <w:rFonts w:eastAsia="Arial"/>
                <w:b/>
                <w:bCs/>
              </w:rPr>
            </w:pPr>
            <w:r w:rsidRPr="00BC29B9">
              <w:rPr>
                <w:rFonts w:eastAsia="Arial"/>
                <w:b/>
                <w:bCs/>
              </w:rPr>
              <w:t>A</w:t>
            </w:r>
            <w:r w:rsidR="00BC29B9">
              <w:rPr>
                <w:rFonts w:eastAsia="Arial"/>
                <w:b/>
                <w:bCs/>
              </w:rPr>
              <w:t xml:space="preserve"> </w:t>
            </w:r>
            <w:r w:rsidRPr="00BC29B9">
              <w:rPr>
                <w:rFonts w:eastAsia="Arial"/>
                <w:b/>
                <w:bCs/>
              </w:rPr>
              <w:t>M</w:t>
            </w:r>
            <w:r w:rsidR="00BC29B9">
              <w:rPr>
                <w:rFonts w:eastAsia="Arial"/>
                <w:b/>
                <w:bCs/>
              </w:rPr>
              <w:t xml:space="preserve"> </w:t>
            </w:r>
            <w:r w:rsidRPr="00BC29B9">
              <w:rPr>
                <w:rFonts w:eastAsia="Arial"/>
                <w:b/>
                <w:bCs/>
              </w:rPr>
              <w:t>D</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BC29B9" w:rsidP="00BC29B9">
            <w:pPr>
              <w:ind w:firstLine="0"/>
              <w:rPr>
                <w:b/>
              </w:rPr>
            </w:pPr>
            <w:r w:rsidRPr="00BC29B9">
              <w:rPr>
                <w:rFonts w:eastAsia="Arial"/>
                <w:b/>
              </w:rPr>
              <w:t>Description</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Approved by (initials)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BC29B9" w:rsidRDefault="00C67F31" w:rsidP="00BC29B9">
            <w:pPr>
              <w:ind w:firstLine="0"/>
              <w:rPr>
                <w:b/>
              </w:rPr>
            </w:pPr>
            <w:r w:rsidRPr="00BC29B9">
              <w:rPr>
                <w:rFonts w:eastAsia="Arial"/>
                <w:b/>
              </w:rPr>
              <w:t>Date Approved</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001</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ind w:firstLine="0"/>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Started the document.</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002</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or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JTH, SWL, 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003</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11/29/2010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Added and updated Use Cases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JLF, SWL,MS</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BC29B9">
            <w:pPr>
              <w:ind w:firstLine="0"/>
              <w:jc w:val="center"/>
            </w:pPr>
            <w:r>
              <w:rPr>
                <w:rFonts w:eastAsia="Arial"/>
              </w:rPr>
              <w:t>11/22/2010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jc w:val="center"/>
            </w:pPr>
            <w:r>
              <w:t>004</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BC29B9" w:rsidP="00FE6A98">
            <w:pPr>
              <w:ind w:firstLine="0"/>
              <w:jc w:val="center"/>
            </w:pPr>
            <w:r>
              <w:t>11/30/2010</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Entire Doc</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M</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Formatted the document for printing</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JTH</w:t>
            </w: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FE6A98" w:rsidP="00FE6A98">
            <w:pPr>
              <w:ind w:firstLine="0"/>
              <w:jc w:val="center"/>
            </w:pPr>
            <w:r>
              <w:t>11/30/2010</w:t>
            </w: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r w:rsidR="00A77B3E" w:rsidTr="00FE6A98">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c>
          <w:tcPr>
            <w:tcW w:w="133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A77B3E" w:rsidP="00BC29B9">
            <w:pPr>
              <w:jc w:val="center"/>
            </w:pPr>
          </w:p>
        </w:tc>
      </w:tr>
    </w:tbl>
    <w:p w:rsidR="00A77B3E" w:rsidRDefault="00A77B3E"/>
    <w:p w:rsidR="00A77B3E" w:rsidRDefault="00A77B3E">
      <w:pPr>
        <w:rPr>
          <w:rFonts w:ascii="Arial" w:eastAsia="Arial" w:hAnsi="Arial" w:cs="Arial"/>
          <w:color w:val="000000"/>
        </w:rPr>
      </w:pPr>
    </w:p>
    <w:p w:rsidR="00A77B3E" w:rsidRDefault="00C67F31" w:rsidP="003F3B08">
      <w:pPr>
        <w:jc w:val="center"/>
        <w:rPr>
          <w:rFonts w:eastAsia="Arial"/>
          <w:color w:val="000099"/>
          <w:u w:val="single"/>
        </w:rPr>
      </w:pPr>
      <w:bookmarkStart w:id="7" w:name="h.xy8dxu-dr5swm"/>
      <w:bookmarkEnd w:id="7"/>
      <w:r>
        <w:rPr>
          <w:rFonts w:eastAsia="Arial"/>
        </w:rPr>
        <w:t>*</w:t>
      </w:r>
      <w:r>
        <w:rPr>
          <w:rFonts w:eastAsia="Arial"/>
          <w:b/>
          <w:bCs/>
        </w:rPr>
        <w:t>A</w:t>
      </w:r>
      <w:r>
        <w:rPr>
          <w:rFonts w:eastAsia="Arial"/>
        </w:rPr>
        <w:t xml:space="preserve"> - ADDED  </w:t>
      </w:r>
      <w:r>
        <w:rPr>
          <w:rFonts w:eastAsia="Arial"/>
          <w:b/>
          <w:bCs/>
        </w:rPr>
        <w:t>M</w:t>
      </w:r>
      <w:r>
        <w:rPr>
          <w:rFonts w:eastAsia="Arial"/>
        </w:rPr>
        <w:t xml:space="preserve"> - MODIFIED  </w:t>
      </w:r>
      <w:r>
        <w:rPr>
          <w:rFonts w:eastAsia="Arial"/>
          <w:b/>
          <w:bCs/>
        </w:rPr>
        <w:t>D</w:t>
      </w:r>
      <w:r>
        <w:rPr>
          <w:rFonts w:eastAsia="Arial"/>
        </w:rPr>
        <w:t xml:space="preserve"> - DELETED</w:t>
      </w:r>
      <w:r>
        <w:br w:type="page"/>
      </w:r>
    </w:p>
    <w:bookmarkStart w:id="8" w:name="h.2vvl0o-l69oxe" w:displacedByCustomXml="next"/>
    <w:bookmarkEnd w:id="8" w:displacedByCustomXml="next"/>
    <w:sdt>
      <w:sdtPr>
        <w:rPr>
          <w:rFonts w:asciiTheme="minorHAnsi" w:eastAsiaTheme="minorEastAsia" w:hAnsiTheme="minorHAnsi" w:cstheme="minorBidi"/>
          <w:b w:val="0"/>
          <w:bCs w:val="0"/>
          <w:color w:val="auto"/>
          <w:sz w:val="22"/>
          <w:szCs w:val="22"/>
        </w:rPr>
        <w:id w:val="3257893"/>
        <w:docPartObj>
          <w:docPartGallery w:val="Table of Contents"/>
          <w:docPartUnique/>
        </w:docPartObj>
      </w:sdtPr>
      <w:sdtEndPr>
        <w:rPr>
          <w:lang w:bidi="ar-SA"/>
        </w:rPr>
      </w:sdtEndPr>
      <w:sdtContent>
        <w:p w:rsidR="00672CFD" w:rsidRDefault="00672CFD">
          <w:pPr>
            <w:pStyle w:val="TOCHeading"/>
          </w:pPr>
          <w:r>
            <w:t>Table of Contents</w:t>
          </w:r>
        </w:p>
        <w:p w:rsidR="00387E88" w:rsidRDefault="00CF42DD">
          <w:pPr>
            <w:pStyle w:val="TOC1"/>
            <w:tabs>
              <w:tab w:val="right" w:leader="dot" w:pos="9350"/>
            </w:tabs>
            <w:rPr>
              <w:noProof/>
            </w:rPr>
          </w:pPr>
          <w:r>
            <w:fldChar w:fldCharType="begin"/>
          </w:r>
          <w:r w:rsidR="00672CFD">
            <w:instrText xml:space="preserve"> TOC \o "1-3" \h \z \u </w:instrText>
          </w:r>
          <w:r>
            <w:fldChar w:fldCharType="separate"/>
          </w:r>
          <w:hyperlink w:anchor="_Toc279057892" w:history="1">
            <w:r w:rsidR="00387E88" w:rsidRPr="001B72D3">
              <w:rPr>
                <w:rStyle w:val="Hyperlink"/>
                <w:rFonts w:eastAsia="Arial"/>
                <w:noProof/>
                <w:lang w:bidi="en-US"/>
              </w:rPr>
              <w:t>Responsibility Matrix</w:t>
            </w:r>
            <w:r w:rsidR="00387E88">
              <w:rPr>
                <w:noProof/>
                <w:webHidden/>
              </w:rPr>
              <w:tab/>
            </w:r>
            <w:r w:rsidR="00387E88">
              <w:rPr>
                <w:noProof/>
                <w:webHidden/>
              </w:rPr>
              <w:fldChar w:fldCharType="begin"/>
            </w:r>
            <w:r w:rsidR="00387E88">
              <w:rPr>
                <w:noProof/>
                <w:webHidden/>
              </w:rPr>
              <w:instrText xml:space="preserve"> PAGEREF _Toc279057892 \h </w:instrText>
            </w:r>
            <w:r w:rsidR="00387E88">
              <w:rPr>
                <w:noProof/>
                <w:webHidden/>
              </w:rPr>
            </w:r>
            <w:r w:rsidR="00387E88">
              <w:rPr>
                <w:noProof/>
                <w:webHidden/>
              </w:rPr>
              <w:fldChar w:fldCharType="separate"/>
            </w:r>
            <w:r w:rsidR="00387E88">
              <w:rPr>
                <w:noProof/>
                <w:webHidden/>
              </w:rPr>
              <w:t>2</w:t>
            </w:r>
            <w:r w:rsidR="00387E88">
              <w:rPr>
                <w:noProof/>
                <w:webHidden/>
              </w:rPr>
              <w:fldChar w:fldCharType="end"/>
            </w:r>
          </w:hyperlink>
        </w:p>
        <w:p w:rsidR="00387E88" w:rsidRDefault="00387E88">
          <w:pPr>
            <w:pStyle w:val="TOC1"/>
            <w:tabs>
              <w:tab w:val="right" w:leader="dot" w:pos="9350"/>
            </w:tabs>
            <w:rPr>
              <w:noProof/>
            </w:rPr>
          </w:pPr>
          <w:hyperlink w:anchor="_Toc279057893" w:history="1">
            <w:r w:rsidRPr="001B72D3">
              <w:rPr>
                <w:rStyle w:val="Hyperlink"/>
                <w:rFonts w:eastAsia="Arial"/>
                <w:noProof/>
                <w:lang w:bidi="en-US"/>
              </w:rPr>
              <w:t>Responsibility Allocation Chart</w:t>
            </w:r>
            <w:r>
              <w:rPr>
                <w:noProof/>
                <w:webHidden/>
              </w:rPr>
              <w:tab/>
            </w:r>
            <w:r>
              <w:rPr>
                <w:noProof/>
                <w:webHidden/>
              </w:rPr>
              <w:fldChar w:fldCharType="begin"/>
            </w:r>
            <w:r>
              <w:rPr>
                <w:noProof/>
                <w:webHidden/>
              </w:rPr>
              <w:instrText xml:space="preserve"> PAGEREF _Toc279057893 \h </w:instrText>
            </w:r>
            <w:r>
              <w:rPr>
                <w:noProof/>
                <w:webHidden/>
              </w:rPr>
            </w:r>
            <w:r>
              <w:rPr>
                <w:noProof/>
                <w:webHidden/>
              </w:rPr>
              <w:fldChar w:fldCharType="separate"/>
            </w:r>
            <w:r>
              <w:rPr>
                <w:noProof/>
                <w:webHidden/>
              </w:rPr>
              <w:t>2</w:t>
            </w:r>
            <w:r>
              <w:rPr>
                <w:noProof/>
                <w:webHidden/>
              </w:rPr>
              <w:fldChar w:fldCharType="end"/>
            </w:r>
          </w:hyperlink>
        </w:p>
        <w:p w:rsidR="00387E88" w:rsidRDefault="00387E88">
          <w:pPr>
            <w:pStyle w:val="TOC1"/>
            <w:tabs>
              <w:tab w:val="right" w:leader="dot" w:pos="9350"/>
            </w:tabs>
            <w:rPr>
              <w:noProof/>
            </w:rPr>
          </w:pPr>
          <w:hyperlink w:anchor="_Toc279057894" w:history="1">
            <w:r w:rsidRPr="001B72D3">
              <w:rPr>
                <w:rStyle w:val="Hyperlink"/>
                <w:rFonts w:eastAsia="Arial"/>
                <w:noProof/>
                <w:lang w:bidi="en-US"/>
              </w:rPr>
              <w:t>Summary of Changes</w:t>
            </w:r>
            <w:r>
              <w:rPr>
                <w:noProof/>
                <w:webHidden/>
              </w:rPr>
              <w:tab/>
            </w:r>
            <w:r>
              <w:rPr>
                <w:noProof/>
                <w:webHidden/>
              </w:rPr>
              <w:fldChar w:fldCharType="begin"/>
            </w:r>
            <w:r>
              <w:rPr>
                <w:noProof/>
                <w:webHidden/>
              </w:rPr>
              <w:instrText xml:space="preserve"> PAGEREF _Toc279057894 \h </w:instrText>
            </w:r>
            <w:r>
              <w:rPr>
                <w:noProof/>
                <w:webHidden/>
              </w:rPr>
            </w:r>
            <w:r>
              <w:rPr>
                <w:noProof/>
                <w:webHidden/>
              </w:rPr>
              <w:fldChar w:fldCharType="separate"/>
            </w:r>
            <w:r>
              <w:rPr>
                <w:noProof/>
                <w:webHidden/>
              </w:rPr>
              <w:t>3</w:t>
            </w:r>
            <w:r>
              <w:rPr>
                <w:noProof/>
                <w:webHidden/>
              </w:rPr>
              <w:fldChar w:fldCharType="end"/>
            </w:r>
          </w:hyperlink>
        </w:p>
        <w:p w:rsidR="00387E88" w:rsidRDefault="00387E88">
          <w:pPr>
            <w:pStyle w:val="TOC1"/>
            <w:tabs>
              <w:tab w:val="right" w:leader="dot" w:pos="9350"/>
            </w:tabs>
            <w:rPr>
              <w:noProof/>
            </w:rPr>
          </w:pPr>
          <w:hyperlink w:anchor="_Toc279057895" w:history="1">
            <w:r w:rsidRPr="001B72D3">
              <w:rPr>
                <w:rStyle w:val="Hyperlink"/>
                <w:rFonts w:eastAsia="Arial"/>
                <w:noProof/>
                <w:lang w:bidi="en-US"/>
              </w:rPr>
              <w:t>Introduction (Customer Statement of Requirements)</w:t>
            </w:r>
            <w:r>
              <w:rPr>
                <w:noProof/>
                <w:webHidden/>
              </w:rPr>
              <w:tab/>
            </w:r>
            <w:r>
              <w:rPr>
                <w:noProof/>
                <w:webHidden/>
              </w:rPr>
              <w:fldChar w:fldCharType="begin"/>
            </w:r>
            <w:r>
              <w:rPr>
                <w:noProof/>
                <w:webHidden/>
              </w:rPr>
              <w:instrText xml:space="preserve"> PAGEREF _Toc279057895 \h </w:instrText>
            </w:r>
            <w:r>
              <w:rPr>
                <w:noProof/>
                <w:webHidden/>
              </w:rPr>
            </w:r>
            <w:r>
              <w:rPr>
                <w:noProof/>
                <w:webHidden/>
              </w:rPr>
              <w:fldChar w:fldCharType="separate"/>
            </w:r>
            <w:r>
              <w:rPr>
                <w:noProof/>
                <w:webHidden/>
              </w:rPr>
              <w:t>7</w:t>
            </w:r>
            <w:r>
              <w:rPr>
                <w:noProof/>
                <w:webHidden/>
              </w:rPr>
              <w:fldChar w:fldCharType="end"/>
            </w:r>
          </w:hyperlink>
        </w:p>
        <w:p w:rsidR="00387E88" w:rsidRDefault="00387E88">
          <w:pPr>
            <w:pStyle w:val="TOC2"/>
            <w:tabs>
              <w:tab w:val="right" w:leader="dot" w:pos="9350"/>
            </w:tabs>
            <w:rPr>
              <w:noProof/>
            </w:rPr>
          </w:pPr>
          <w:hyperlink w:anchor="_Toc279057896" w:history="1">
            <w:r w:rsidRPr="001B72D3">
              <w:rPr>
                <w:rStyle w:val="Hyperlink"/>
                <w:rFonts w:eastAsia="Arial"/>
                <w:noProof/>
                <w:lang w:bidi="en-US"/>
              </w:rPr>
              <w:t>Purpose</w:t>
            </w:r>
            <w:r>
              <w:rPr>
                <w:noProof/>
                <w:webHidden/>
              </w:rPr>
              <w:tab/>
            </w:r>
            <w:r>
              <w:rPr>
                <w:noProof/>
                <w:webHidden/>
              </w:rPr>
              <w:fldChar w:fldCharType="begin"/>
            </w:r>
            <w:r>
              <w:rPr>
                <w:noProof/>
                <w:webHidden/>
              </w:rPr>
              <w:instrText xml:space="preserve"> PAGEREF _Toc279057896 \h </w:instrText>
            </w:r>
            <w:r>
              <w:rPr>
                <w:noProof/>
                <w:webHidden/>
              </w:rPr>
            </w:r>
            <w:r>
              <w:rPr>
                <w:noProof/>
                <w:webHidden/>
              </w:rPr>
              <w:fldChar w:fldCharType="separate"/>
            </w:r>
            <w:r>
              <w:rPr>
                <w:noProof/>
                <w:webHidden/>
              </w:rPr>
              <w:t>7</w:t>
            </w:r>
            <w:r>
              <w:rPr>
                <w:noProof/>
                <w:webHidden/>
              </w:rPr>
              <w:fldChar w:fldCharType="end"/>
            </w:r>
          </w:hyperlink>
        </w:p>
        <w:p w:rsidR="00387E88" w:rsidRDefault="00387E88">
          <w:pPr>
            <w:pStyle w:val="TOC2"/>
            <w:tabs>
              <w:tab w:val="right" w:leader="dot" w:pos="9350"/>
            </w:tabs>
            <w:rPr>
              <w:noProof/>
            </w:rPr>
          </w:pPr>
          <w:hyperlink w:anchor="_Toc279057897" w:history="1">
            <w:r w:rsidRPr="001B72D3">
              <w:rPr>
                <w:rStyle w:val="Hyperlink"/>
                <w:rFonts w:eastAsia="Arial"/>
                <w:noProof/>
                <w:lang w:bidi="en-US"/>
              </w:rPr>
              <w:t>Scope</w:t>
            </w:r>
            <w:r>
              <w:rPr>
                <w:noProof/>
                <w:webHidden/>
              </w:rPr>
              <w:tab/>
            </w:r>
            <w:r>
              <w:rPr>
                <w:noProof/>
                <w:webHidden/>
              </w:rPr>
              <w:fldChar w:fldCharType="begin"/>
            </w:r>
            <w:r>
              <w:rPr>
                <w:noProof/>
                <w:webHidden/>
              </w:rPr>
              <w:instrText xml:space="preserve"> PAGEREF _Toc279057897 \h </w:instrText>
            </w:r>
            <w:r>
              <w:rPr>
                <w:noProof/>
                <w:webHidden/>
              </w:rPr>
            </w:r>
            <w:r>
              <w:rPr>
                <w:noProof/>
                <w:webHidden/>
              </w:rPr>
              <w:fldChar w:fldCharType="separate"/>
            </w:r>
            <w:r>
              <w:rPr>
                <w:noProof/>
                <w:webHidden/>
              </w:rPr>
              <w:t>7</w:t>
            </w:r>
            <w:r>
              <w:rPr>
                <w:noProof/>
                <w:webHidden/>
              </w:rPr>
              <w:fldChar w:fldCharType="end"/>
            </w:r>
          </w:hyperlink>
        </w:p>
        <w:p w:rsidR="00387E88" w:rsidRDefault="00387E88">
          <w:pPr>
            <w:pStyle w:val="TOC2"/>
            <w:tabs>
              <w:tab w:val="right" w:leader="dot" w:pos="9350"/>
            </w:tabs>
            <w:rPr>
              <w:noProof/>
            </w:rPr>
          </w:pPr>
          <w:hyperlink w:anchor="_Toc279057898" w:history="1">
            <w:r w:rsidRPr="001B72D3">
              <w:rPr>
                <w:rStyle w:val="Hyperlink"/>
                <w:rFonts w:eastAsia="Arial"/>
                <w:noProof/>
                <w:lang w:bidi="en-US"/>
              </w:rPr>
              <w:t>References</w:t>
            </w:r>
            <w:r>
              <w:rPr>
                <w:noProof/>
                <w:webHidden/>
              </w:rPr>
              <w:tab/>
            </w:r>
            <w:r>
              <w:rPr>
                <w:noProof/>
                <w:webHidden/>
              </w:rPr>
              <w:fldChar w:fldCharType="begin"/>
            </w:r>
            <w:r>
              <w:rPr>
                <w:noProof/>
                <w:webHidden/>
              </w:rPr>
              <w:instrText xml:space="preserve"> PAGEREF _Toc279057898 \h </w:instrText>
            </w:r>
            <w:r>
              <w:rPr>
                <w:noProof/>
                <w:webHidden/>
              </w:rPr>
            </w:r>
            <w:r>
              <w:rPr>
                <w:noProof/>
                <w:webHidden/>
              </w:rPr>
              <w:fldChar w:fldCharType="separate"/>
            </w:r>
            <w:r>
              <w:rPr>
                <w:noProof/>
                <w:webHidden/>
              </w:rPr>
              <w:t>7</w:t>
            </w:r>
            <w:r>
              <w:rPr>
                <w:noProof/>
                <w:webHidden/>
              </w:rPr>
              <w:fldChar w:fldCharType="end"/>
            </w:r>
          </w:hyperlink>
        </w:p>
        <w:p w:rsidR="00387E88" w:rsidRDefault="00387E88">
          <w:pPr>
            <w:pStyle w:val="TOC2"/>
            <w:tabs>
              <w:tab w:val="right" w:leader="dot" w:pos="9350"/>
            </w:tabs>
            <w:rPr>
              <w:noProof/>
            </w:rPr>
          </w:pPr>
          <w:hyperlink w:anchor="_Toc279057899" w:history="1">
            <w:r w:rsidRPr="001B72D3">
              <w:rPr>
                <w:rStyle w:val="Hyperlink"/>
                <w:rFonts w:eastAsia="Arial"/>
                <w:noProof/>
                <w:lang w:bidi="en-US"/>
              </w:rPr>
              <w:t>Audience</w:t>
            </w:r>
            <w:r>
              <w:rPr>
                <w:noProof/>
                <w:webHidden/>
              </w:rPr>
              <w:tab/>
            </w:r>
            <w:r>
              <w:rPr>
                <w:noProof/>
                <w:webHidden/>
              </w:rPr>
              <w:fldChar w:fldCharType="begin"/>
            </w:r>
            <w:r>
              <w:rPr>
                <w:noProof/>
                <w:webHidden/>
              </w:rPr>
              <w:instrText xml:space="preserve"> PAGEREF _Toc279057899 \h </w:instrText>
            </w:r>
            <w:r>
              <w:rPr>
                <w:noProof/>
                <w:webHidden/>
              </w:rPr>
            </w:r>
            <w:r>
              <w:rPr>
                <w:noProof/>
                <w:webHidden/>
              </w:rPr>
              <w:fldChar w:fldCharType="separate"/>
            </w:r>
            <w:r>
              <w:rPr>
                <w:noProof/>
                <w:webHidden/>
              </w:rPr>
              <w:t>8</w:t>
            </w:r>
            <w:r>
              <w:rPr>
                <w:noProof/>
                <w:webHidden/>
              </w:rPr>
              <w:fldChar w:fldCharType="end"/>
            </w:r>
          </w:hyperlink>
        </w:p>
        <w:p w:rsidR="00387E88" w:rsidRDefault="00387E88">
          <w:pPr>
            <w:pStyle w:val="TOC1"/>
            <w:tabs>
              <w:tab w:val="right" w:leader="dot" w:pos="9350"/>
            </w:tabs>
            <w:rPr>
              <w:noProof/>
            </w:rPr>
          </w:pPr>
          <w:hyperlink w:anchor="_Toc279057900" w:history="1">
            <w:r w:rsidRPr="001B72D3">
              <w:rPr>
                <w:rStyle w:val="Hyperlink"/>
                <w:rFonts w:eastAsia="Arial"/>
                <w:noProof/>
                <w:lang w:bidi="en-US"/>
              </w:rPr>
              <w:t>System Overview</w:t>
            </w:r>
            <w:r>
              <w:rPr>
                <w:noProof/>
                <w:webHidden/>
              </w:rPr>
              <w:tab/>
            </w:r>
            <w:r>
              <w:rPr>
                <w:noProof/>
                <w:webHidden/>
              </w:rPr>
              <w:fldChar w:fldCharType="begin"/>
            </w:r>
            <w:r>
              <w:rPr>
                <w:noProof/>
                <w:webHidden/>
              </w:rPr>
              <w:instrText xml:space="preserve"> PAGEREF _Toc279057900 \h </w:instrText>
            </w:r>
            <w:r>
              <w:rPr>
                <w:noProof/>
                <w:webHidden/>
              </w:rPr>
            </w:r>
            <w:r>
              <w:rPr>
                <w:noProof/>
                <w:webHidden/>
              </w:rPr>
              <w:fldChar w:fldCharType="separate"/>
            </w:r>
            <w:r>
              <w:rPr>
                <w:noProof/>
                <w:webHidden/>
              </w:rPr>
              <w:t>9</w:t>
            </w:r>
            <w:r>
              <w:rPr>
                <w:noProof/>
                <w:webHidden/>
              </w:rPr>
              <w:fldChar w:fldCharType="end"/>
            </w:r>
          </w:hyperlink>
        </w:p>
        <w:p w:rsidR="00387E88" w:rsidRDefault="00387E88">
          <w:pPr>
            <w:pStyle w:val="TOC2"/>
            <w:tabs>
              <w:tab w:val="right" w:leader="dot" w:pos="9350"/>
            </w:tabs>
            <w:rPr>
              <w:noProof/>
            </w:rPr>
          </w:pPr>
          <w:hyperlink w:anchor="_Toc279057901" w:history="1">
            <w:r w:rsidRPr="001B72D3">
              <w:rPr>
                <w:rStyle w:val="Hyperlink"/>
                <w:noProof/>
                <w:lang w:bidi="en-US"/>
              </w:rPr>
              <w:t>System functionality</w:t>
            </w:r>
            <w:r>
              <w:rPr>
                <w:noProof/>
                <w:webHidden/>
              </w:rPr>
              <w:tab/>
            </w:r>
            <w:r>
              <w:rPr>
                <w:noProof/>
                <w:webHidden/>
              </w:rPr>
              <w:fldChar w:fldCharType="begin"/>
            </w:r>
            <w:r>
              <w:rPr>
                <w:noProof/>
                <w:webHidden/>
              </w:rPr>
              <w:instrText xml:space="preserve"> PAGEREF _Toc279057901 \h </w:instrText>
            </w:r>
            <w:r>
              <w:rPr>
                <w:noProof/>
                <w:webHidden/>
              </w:rPr>
            </w:r>
            <w:r>
              <w:rPr>
                <w:noProof/>
                <w:webHidden/>
              </w:rPr>
              <w:fldChar w:fldCharType="separate"/>
            </w:r>
            <w:r>
              <w:rPr>
                <w:noProof/>
                <w:webHidden/>
              </w:rPr>
              <w:t>9</w:t>
            </w:r>
            <w:r>
              <w:rPr>
                <w:noProof/>
                <w:webHidden/>
              </w:rPr>
              <w:fldChar w:fldCharType="end"/>
            </w:r>
          </w:hyperlink>
        </w:p>
        <w:p w:rsidR="00387E88" w:rsidRDefault="00387E88">
          <w:pPr>
            <w:pStyle w:val="TOC2"/>
            <w:tabs>
              <w:tab w:val="right" w:leader="dot" w:pos="9350"/>
            </w:tabs>
            <w:rPr>
              <w:noProof/>
            </w:rPr>
          </w:pPr>
          <w:hyperlink w:anchor="_Toc279057902" w:history="1">
            <w:r w:rsidRPr="001B72D3">
              <w:rPr>
                <w:rStyle w:val="Hyperlink"/>
                <w:rFonts w:eastAsia="Arial"/>
                <w:noProof/>
                <w:lang w:bidi="en-US"/>
              </w:rPr>
              <w:t>System Components</w:t>
            </w:r>
            <w:r>
              <w:rPr>
                <w:noProof/>
                <w:webHidden/>
              </w:rPr>
              <w:tab/>
            </w:r>
            <w:r>
              <w:rPr>
                <w:noProof/>
                <w:webHidden/>
              </w:rPr>
              <w:fldChar w:fldCharType="begin"/>
            </w:r>
            <w:r>
              <w:rPr>
                <w:noProof/>
                <w:webHidden/>
              </w:rPr>
              <w:instrText xml:space="preserve"> PAGEREF _Toc279057902 \h </w:instrText>
            </w:r>
            <w:r>
              <w:rPr>
                <w:noProof/>
                <w:webHidden/>
              </w:rPr>
            </w:r>
            <w:r>
              <w:rPr>
                <w:noProof/>
                <w:webHidden/>
              </w:rPr>
              <w:fldChar w:fldCharType="separate"/>
            </w:r>
            <w:r>
              <w:rPr>
                <w:noProof/>
                <w:webHidden/>
              </w:rPr>
              <w:t>9</w:t>
            </w:r>
            <w:r>
              <w:rPr>
                <w:noProof/>
                <w:webHidden/>
              </w:rPr>
              <w:fldChar w:fldCharType="end"/>
            </w:r>
          </w:hyperlink>
        </w:p>
        <w:p w:rsidR="00387E88" w:rsidRDefault="00387E88">
          <w:pPr>
            <w:pStyle w:val="TOC2"/>
            <w:tabs>
              <w:tab w:val="right" w:leader="dot" w:pos="9350"/>
            </w:tabs>
            <w:rPr>
              <w:noProof/>
            </w:rPr>
          </w:pPr>
          <w:hyperlink w:anchor="_Toc279057903" w:history="1">
            <w:r w:rsidRPr="001B72D3">
              <w:rPr>
                <w:rStyle w:val="Hyperlink"/>
                <w:rFonts w:eastAsia="Arial"/>
                <w:noProof/>
                <w:lang w:bidi="en-US"/>
              </w:rPr>
              <w:t>Basic Design Approach</w:t>
            </w:r>
            <w:r>
              <w:rPr>
                <w:noProof/>
                <w:webHidden/>
              </w:rPr>
              <w:tab/>
            </w:r>
            <w:r>
              <w:rPr>
                <w:noProof/>
                <w:webHidden/>
              </w:rPr>
              <w:fldChar w:fldCharType="begin"/>
            </w:r>
            <w:r>
              <w:rPr>
                <w:noProof/>
                <w:webHidden/>
              </w:rPr>
              <w:instrText xml:space="preserve"> PAGEREF _Toc279057903 \h </w:instrText>
            </w:r>
            <w:r>
              <w:rPr>
                <w:noProof/>
                <w:webHidden/>
              </w:rPr>
            </w:r>
            <w:r>
              <w:rPr>
                <w:noProof/>
                <w:webHidden/>
              </w:rPr>
              <w:fldChar w:fldCharType="separate"/>
            </w:r>
            <w:r>
              <w:rPr>
                <w:noProof/>
                <w:webHidden/>
              </w:rPr>
              <w:t>10</w:t>
            </w:r>
            <w:r>
              <w:rPr>
                <w:noProof/>
                <w:webHidden/>
              </w:rPr>
              <w:fldChar w:fldCharType="end"/>
            </w:r>
          </w:hyperlink>
        </w:p>
        <w:p w:rsidR="00387E88" w:rsidRDefault="00387E88">
          <w:pPr>
            <w:pStyle w:val="TOC1"/>
            <w:tabs>
              <w:tab w:val="right" w:leader="dot" w:pos="9350"/>
            </w:tabs>
            <w:rPr>
              <w:noProof/>
            </w:rPr>
          </w:pPr>
          <w:hyperlink w:anchor="_Toc279057904" w:history="1">
            <w:r w:rsidRPr="001B72D3">
              <w:rPr>
                <w:rStyle w:val="Hyperlink"/>
                <w:rFonts w:eastAsia="Arial"/>
                <w:noProof/>
                <w:lang w:bidi="en-US"/>
              </w:rPr>
              <w:t>User Interface Prototypes</w:t>
            </w:r>
            <w:r>
              <w:rPr>
                <w:noProof/>
                <w:webHidden/>
              </w:rPr>
              <w:tab/>
            </w:r>
            <w:r>
              <w:rPr>
                <w:noProof/>
                <w:webHidden/>
              </w:rPr>
              <w:fldChar w:fldCharType="begin"/>
            </w:r>
            <w:r>
              <w:rPr>
                <w:noProof/>
                <w:webHidden/>
              </w:rPr>
              <w:instrText xml:space="preserve"> PAGEREF _Toc279057904 \h </w:instrText>
            </w:r>
            <w:r>
              <w:rPr>
                <w:noProof/>
                <w:webHidden/>
              </w:rPr>
            </w:r>
            <w:r>
              <w:rPr>
                <w:noProof/>
                <w:webHidden/>
              </w:rPr>
              <w:fldChar w:fldCharType="separate"/>
            </w:r>
            <w:r>
              <w:rPr>
                <w:noProof/>
                <w:webHidden/>
              </w:rPr>
              <w:t>11</w:t>
            </w:r>
            <w:r>
              <w:rPr>
                <w:noProof/>
                <w:webHidden/>
              </w:rPr>
              <w:fldChar w:fldCharType="end"/>
            </w:r>
          </w:hyperlink>
        </w:p>
        <w:p w:rsidR="00387E88" w:rsidRDefault="00387E88">
          <w:pPr>
            <w:pStyle w:val="TOC2"/>
            <w:tabs>
              <w:tab w:val="right" w:leader="dot" w:pos="9350"/>
            </w:tabs>
            <w:rPr>
              <w:noProof/>
            </w:rPr>
          </w:pPr>
          <w:hyperlink w:anchor="_Toc279057905" w:history="1">
            <w:r w:rsidRPr="001B72D3">
              <w:rPr>
                <w:rStyle w:val="Hyperlink"/>
                <w:rFonts w:eastAsia="Arial"/>
                <w:noProof/>
                <w:lang w:bidi="en-US"/>
              </w:rPr>
              <w:t>Login Screen</w:t>
            </w:r>
            <w:r>
              <w:rPr>
                <w:noProof/>
                <w:webHidden/>
              </w:rPr>
              <w:tab/>
            </w:r>
            <w:r>
              <w:rPr>
                <w:noProof/>
                <w:webHidden/>
              </w:rPr>
              <w:fldChar w:fldCharType="begin"/>
            </w:r>
            <w:r>
              <w:rPr>
                <w:noProof/>
                <w:webHidden/>
              </w:rPr>
              <w:instrText xml:space="preserve"> PAGEREF _Toc279057905 \h </w:instrText>
            </w:r>
            <w:r>
              <w:rPr>
                <w:noProof/>
                <w:webHidden/>
              </w:rPr>
            </w:r>
            <w:r>
              <w:rPr>
                <w:noProof/>
                <w:webHidden/>
              </w:rPr>
              <w:fldChar w:fldCharType="separate"/>
            </w:r>
            <w:r>
              <w:rPr>
                <w:noProof/>
                <w:webHidden/>
              </w:rPr>
              <w:t>11</w:t>
            </w:r>
            <w:r>
              <w:rPr>
                <w:noProof/>
                <w:webHidden/>
              </w:rPr>
              <w:fldChar w:fldCharType="end"/>
            </w:r>
          </w:hyperlink>
        </w:p>
        <w:p w:rsidR="00387E88" w:rsidRDefault="00387E88">
          <w:pPr>
            <w:pStyle w:val="TOC2"/>
            <w:tabs>
              <w:tab w:val="right" w:leader="dot" w:pos="9350"/>
            </w:tabs>
            <w:rPr>
              <w:noProof/>
            </w:rPr>
          </w:pPr>
          <w:hyperlink w:anchor="_Toc279057906" w:history="1">
            <w:r w:rsidRPr="001B72D3">
              <w:rPr>
                <w:rStyle w:val="Hyperlink"/>
                <w:rFonts w:eastAsia="Arial"/>
                <w:noProof/>
                <w:lang w:bidi="en-US"/>
              </w:rPr>
              <w:t>Order Entry Screen</w:t>
            </w:r>
            <w:r>
              <w:rPr>
                <w:noProof/>
                <w:webHidden/>
              </w:rPr>
              <w:tab/>
            </w:r>
            <w:r>
              <w:rPr>
                <w:noProof/>
                <w:webHidden/>
              </w:rPr>
              <w:fldChar w:fldCharType="begin"/>
            </w:r>
            <w:r>
              <w:rPr>
                <w:noProof/>
                <w:webHidden/>
              </w:rPr>
              <w:instrText xml:space="preserve"> PAGEREF _Toc279057906 \h </w:instrText>
            </w:r>
            <w:r>
              <w:rPr>
                <w:noProof/>
                <w:webHidden/>
              </w:rPr>
            </w:r>
            <w:r>
              <w:rPr>
                <w:noProof/>
                <w:webHidden/>
              </w:rPr>
              <w:fldChar w:fldCharType="separate"/>
            </w:r>
            <w:r>
              <w:rPr>
                <w:noProof/>
                <w:webHidden/>
              </w:rPr>
              <w:t>12</w:t>
            </w:r>
            <w:r>
              <w:rPr>
                <w:noProof/>
                <w:webHidden/>
              </w:rPr>
              <w:fldChar w:fldCharType="end"/>
            </w:r>
          </w:hyperlink>
        </w:p>
        <w:p w:rsidR="00387E88" w:rsidRDefault="00387E88">
          <w:pPr>
            <w:pStyle w:val="TOC2"/>
            <w:tabs>
              <w:tab w:val="right" w:leader="dot" w:pos="9350"/>
            </w:tabs>
            <w:rPr>
              <w:noProof/>
            </w:rPr>
          </w:pPr>
          <w:hyperlink w:anchor="_Toc279057907" w:history="1">
            <w:r w:rsidRPr="001B72D3">
              <w:rPr>
                <w:rStyle w:val="Hyperlink"/>
                <w:rFonts w:eastAsia="Arial"/>
                <w:noProof/>
                <w:lang w:bidi="en-US"/>
              </w:rPr>
              <w:t>Cook’s Screen</w:t>
            </w:r>
            <w:r>
              <w:rPr>
                <w:noProof/>
                <w:webHidden/>
              </w:rPr>
              <w:tab/>
            </w:r>
            <w:r>
              <w:rPr>
                <w:noProof/>
                <w:webHidden/>
              </w:rPr>
              <w:fldChar w:fldCharType="begin"/>
            </w:r>
            <w:r>
              <w:rPr>
                <w:noProof/>
                <w:webHidden/>
              </w:rPr>
              <w:instrText xml:space="preserve"> PAGEREF _Toc279057907 \h </w:instrText>
            </w:r>
            <w:r>
              <w:rPr>
                <w:noProof/>
                <w:webHidden/>
              </w:rPr>
            </w:r>
            <w:r>
              <w:rPr>
                <w:noProof/>
                <w:webHidden/>
              </w:rPr>
              <w:fldChar w:fldCharType="separate"/>
            </w:r>
            <w:r>
              <w:rPr>
                <w:noProof/>
                <w:webHidden/>
              </w:rPr>
              <w:t>13</w:t>
            </w:r>
            <w:r>
              <w:rPr>
                <w:noProof/>
                <w:webHidden/>
              </w:rPr>
              <w:fldChar w:fldCharType="end"/>
            </w:r>
          </w:hyperlink>
        </w:p>
        <w:p w:rsidR="00387E88" w:rsidRDefault="00387E88">
          <w:pPr>
            <w:pStyle w:val="TOC2"/>
            <w:tabs>
              <w:tab w:val="right" w:leader="dot" w:pos="9350"/>
            </w:tabs>
            <w:rPr>
              <w:noProof/>
            </w:rPr>
          </w:pPr>
          <w:hyperlink w:anchor="_Toc279057908" w:history="1">
            <w:r w:rsidRPr="001B72D3">
              <w:rPr>
                <w:rStyle w:val="Hyperlink"/>
                <w:rFonts w:eastAsia="Arial"/>
                <w:noProof/>
                <w:lang w:bidi="en-US"/>
              </w:rPr>
              <w:t>Inventory Management Touch-Screen</w:t>
            </w:r>
            <w:r>
              <w:rPr>
                <w:noProof/>
                <w:webHidden/>
              </w:rPr>
              <w:tab/>
            </w:r>
            <w:r>
              <w:rPr>
                <w:noProof/>
                <w:webHidden/>
              </w:rPr>
              <w:fldChar w:fldCharType="begin"/>
            </w:r>
            <w:r>
              <w:rPr>
                <w:noProof/>
                <w:webHidden/>
              </w:rPr>
              <w:instrText xml:space="preserve"> PAGEREF _Toc279057908 \h </w:instrText>
            </w:r>
            <w:r>
              <w:rPr>
                <w:noProof/>
                <w:webHidden/>
              </w:rPr>
            </w:r>
            <w:r>
              <w:rPr>
                <w:noProof/>
                <w:webHidden/>
              </w:rPr>
              <w:fldChar w:fldCharType="separate"/>
            </w:r>
            <w:r>
              <w:rPr>
                <w:noProof/>
                <w:webHidden/>
              </w:rPr>
              <w:t>14</w:t>
            </w:r>
            <w:r>
              <w:rPr>
                <w:noProof/>
                <w:webHidden/>
              </w:rPr>
              <w:fldChar w:fldCharType="end"/>
            </w:r>
          </w:hyperlink>
        </w:p>
        <w:p w:rsidR="00387E88" w:rsidRDefault="00387E88">
          <w:pPr>
            <w:pStyle w:val="TOC2"/>
            <w:tabs>
              <w:tab w:val="right" w:leader="dot" w:pos="9350"/>
            </w:tabs>
            <w:rPr>
              <w:noProof/>
            </w:rPr>
          </w:pPr>
          <w:hyperlink w:anchor="_Toc279057909" w:history="1">
            <w:r w:rsidRPr="001B72D3">
              <w:rPr>
                <w:rStyle w:val="Hyperlink"/>
                <w:rFonts w:eastAsia="Arial"/>
                <w:noProof/>
                <w:lang w:bidi="en-US"/>
              </w:rPr>
              <w:t>Inventory Management</w:t>
            </w:r>
            <w:r>
              <w:rPr>
                <w:noProof/>
                <w:webHidden/>
              </w:rPr>
              <w:tab/>
            </w:r>
            <w:r>
              <w:rPr>
                <w:noProof/>
                <w:webHidden/>
              </w:rPr>
              <w:fldChar w:fldCharType="begin"/>
            </w:r>
            <w:r>
              <w:rPr>
                <w:noProof/>
                <w:webHidden/>
              </w:rPr>
              <w:instrText xml:space="preserve"> PAGEREF _Toc279057909 \h </w:instrText>
            </w:r>
            <w:r>
              <w:rPr>
                <w:noProof/>
                <w:webHidden/>
              </w:rPr>
            </w:r>
            <w:r>
              <w:rPr>
                <w:noProof/>
                <w:webHidden/>
              </w:rPr>
              <w:fldChar w:fldCharType="separate"/>
            </w:r>
            <w:r>
              <w:rPr>
                <w:noProof/>
                <w:webHidden/>
              </w:rPr>
              <w:t>15</w:t>
            </w:r>
            <w:r>
              <w:rPr>
                <w:noProof/>
                <w:webHidden/>
              </w:rPr>
              <w:fldChar w:fldCharType="end"/>
            </w:r>
          </w:hyperlink>
        </w:p>
        <w:p w:rsidR="00387E88" w:rsidRDefault="00387E88">
          <w:pPr>
            <w:pStyle w:val="TOC2"/>
            <w:tabs>
              <w:tab w:val="right" w:leader="dot" w:pos="9350"/>
            </w:tabs>
            <w:rPr>
              <w:noProof/>
            </w:rPr>
          </w:pPr>
          <w:hyperlink w:anchor="_Toc279057910" w:history="1">
            <w:r w:rsidRPr="001B72D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_Toc279057910 \h </w:instrText>
            </w:r>
            <w:r>
              <w:rPr>
                <w:noProof/>
                <w:webHidden/>
              </w:rPr>
            </w:r>
            <w:r>
              <w:rPr>
                <w:noProof/>
                <w:webHidden/>
              </w:rPr>
              <w:fldChar w:fldCharType="separate"/>
            </w:r>
            <w:r>
              <w:rPr>
                <w:noProof/>
                <w:webHidden/>
              </w:rPr>
              <w:t>16</w:t>
            </w:r>
            <w:r>
              <w:rPr>
                <w:noProof/>
                <w:webHidden/>
              </w:rPr>
              <w:fldChar w:fldCharType="end"/>
            </w:r>
          </w:hyperlink>
        </w:p>
        <w:p w:rsidR="00387E88" w:rsidRDefault="00387E88">
          <w:pPr>
            <w:pStyle w:val="TOC2"/>
            <w:tabs>
              <w:tab w:val="right" w:leader="dot" w:pos="9350"/>
            </w:tabs>
            <w:rPr>
              <w:noProof/>
            </w:rPr>
          </w:pPr>
          <w:hyperlink w:anchor="_Toc279057911" w:history="1">
            <w:r w:rsidRPr="001B72D3">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_Toc279057911 \h </w:instrText>
            </w:r>
            <w:r>
              <w:rPr>
                <w:noProof/>
                <w:webHidden/>
              </w:rPr>
            </w:r>
            <w:r>
              <w:rPr>
                <w:noProof/>
                <w:webHidden/>
              </w:rPr>
              <w:fldChar w:fldCharType="separate"/>
            </w:r>
            <w:r>
              <w:rPr>
                <w:noProof/>
                <w:webHidden/>
              </w:rPr>
              <w:t>17</w:t>
            </w:r>
            <w:r>
              <w:rPr>
                <w:noProof/>
                <w:webHidden/>
              </w:rPr>
              <w:fldChar w:fldCharType="end"/>
            </w:r>
          </w:hyperlink>
        </w:p>
        <w:p w:rsidR="00387E88" w:rsidRDefault="00387E88">
          <w:pPr>
            <w:pStyle w:val="TOC2"/>
            <w:tabs>
              <w:tab w:val="right" w:leader="dot" w:pos="9350"/>
            </w:tabs>
            <w:rPr>
              <w:noProof/>
            </w:rPr>
          </w:pPr>
          <w:hyperlink w:anchor="_Toc279057912" w:history="1">
            <w:r w:rsidRPr="001B72D3">
              <w:rPr>
                <w:rStyle w:val="Hyperlink"/>
                <w:rFonts w:eastAsia="Arial"/>
                <w:bCs/>
                <w:noProof/>
                <w:lang w:bidi="en-US"/>
              </w:rPr>
              <w:t>Report Selection</w:t>
            </w:r>
            <w:r>
              <w:rPr>
                <w:noProof/>
                <w:webHidden/>
              </w:rPr>
              <w:tab/>
            </w:r>
            <w:r>
              <w:rPr>
                <w:noProof/>
                <w:webHidden/>
              </w:rPr>
              <w:fldChar w:fldCharType="begin"/>
            </w:r>
            <w:r>
              <w:rPr>
                <w:noProof/>
                <w:webHidden/>
              </w:rPr>
              <w:instrText xml:space="preserve"> PAGEREF _Toc279057912 \h </w:instrText>
            </w:r>
            <w:r>
              <w:rPr>
                <w:noProof/>
                <w:webHidden/>
              </w:rPr>
            </w:r>
            <w:r>
              <w:rPr>
                <w:noProof/>
                <w:webHidden/>
              </w:rPr>
              <w:fldChar w:fldCharType="separate"/>
            </w:r>
            <w:r>
              <w:rPr>
                <w:noProof/>
                <w:webHidden/>
              </w:rPr>
              <w:t>18</w:t>
            </w:r>
            <w:r>
              <w:rPr>
                <w:noProof/>
                <w:webHidden/>
              </w:rPr>
              <w:fldChar w:fldCharType="end"/>
            </w:r>
          </w:hyperlink>
        </w:p>
        <w:p w:rsidR="00387E88" w:rsidRDefault="00387E88">
          <w:pPr>
            <w:pStyle w:val="TOC2"/>
            <w:tabs>
              <w:tab w:val="right" w:leader="dot" w:pos="9350"/>
            </w:tabs>
            <w:rPr>
              <w:noProof/>
            </w:rPr>
          </w:pPr>
          <w:hyperlink w:anchor="_Toc279057913" w:history="1">
            <w:r w:rsidRPr="001B72D3">
              <w:rPr>
                <w:rStyle w:val="Hyperlink"/>
                <w:rFonts w:eastAsia="Arial"/>
                <w:bCs/>
                <w:noProof/>
                <w:lang w:bidi="en-US"/>
              </w:rPr>
              <w:t>Running Reports</w:t>
            </w:r>
            <w:r>
              <w:rPr>
                <w:noProof/>
                <w:webHidden/>
              </w:rPr>
              <w:tab/>
            </w:r>
            <w:r>
              <w:rPr>
                <w:noProof/>
                <w:webHidden/>
              </w:rPr>
              <w:fldChar w:fldCharType="begin"/>
            </w:r>
            <w:r>
              <w:rPr>
                <w:noProof/>
                <w:webHidden/>
              </w:rPr>
              <w:instrText xml:space="preserve"> PAGEREF _Toc279057913 \h </w:instrText>
            </w:r>
            <w:r>
              <w:rPr>
                <w:noProof/>
                <w:webHidden/>
              </w:rPr>
            </w:r>
            <w:r>
              <w:rPr>
                <w:noProof/>
                <w:webHidden/>
              </w:rPr>
              <w:fldChar w:fldCharType="separate"/>
            </w:r>
            <w:r>
              <w:rPr>
                <w:noProof/>
                <w:webHidden/>
              </w:rPr>
              <w:t>19</w:t>
            </w:r>
            <w:r>
              <w:rPr>
                <w:noProof/>
                <w:webHidden/>
              </w:rPr>
              <w:fldChar w:fldCharType="end"/>
            </w:r>
          </w:hyperlink>
        </w:p>
        <w:p w:rsidR="00387E88" w:rsidRDefault="00387E88">
          <w:pPr>
            <w:pStyle w:val="TOC1"/>
            <w:tabs>
              <w:tab w:val="right" w:leader="dot" w:pos="9350"/>
            </w:tabs>
            <w:rPr>
              <w:noProof/>
            </w:rPr>
          </w:pPr>
          <w:hyperlink w:anchor="_Toc279057914" w:history="1">
            <w:r w:rsidRPr="001B72D3">
              <w:rPr>
                <w:rStyle w:val="Hyperlink"/>
                <w:rFonts w:eastAsia="Arial"/>
                <w:noProof/>
                <w:lang w:bidi="en-US"/>
              </w:rPr>
              <w:t>Design Considerations</w:t>
            </w:r>
            <w:r>
              <w:rPr>
                <w:noProof/>
                <w:webHidden/>
              </w:rPr>
              <w:tab/>
            </w:r>
            <w:r>
              <w:rPr>
                <w:noProof/>
                <w:webHidden/>
              </w:rPr>
              <w:fldChar w:fldCharType="begin"/>
            </w:r>
            <w:r>
              <w:rPr>
                <w:noProof/>
                <w:webHidden/>
              </w:rPr>
              <w:instrText xml:space="preserve"> PAGEREF _Toc279057914 \h </w:instrText>
            </w:r>
            <w:r>
              <w:rPr>
                <w:noProof/>
                <w:webHidden/>
              </w:rPr>
            </w:r>
            <w:r>
              <w:rPr>
                <w:noProof/>
                <w:webHidden/>
              </w:rPr>
              <w:fldChar w:fldCharType="separate"/>
            </w:r>
            <w:r>
              <w:rPr>
                <w:noProof/>
                <w:webHidden/>
              </w:rPr>
              <w:t>20</w:t>
            </w:r>
            <w:r>
              <w:rPr>
                <w:noProof/>
                <w:webHidden/>
              </w:rPr>
              <w:fldChar w:fldCharType="end"/>
            </w:r>
          </w:hyperlink>
        </w:p>
        <w:p w:rsidR="00387E88" w:rsidRDefault="00387E88">
          <w:pPr>
            <w:pStyle w:val="TOC2"/>
            <w:tabs>
              <w:tab w:val="right" w:leader="dot" w:pos="9350"/>
            </w:tabs>
            <w:rPr>
              <w:noProof/>
            </w:rPr>
          </w:pPr>
          <w:hyperlink w:anchor="_Toc279057915" w:history="1">
            <w:r w:rsidRPr="001B72D3">
              <w:rPr>
                <w:rStyle w:val="Hyperlink"/>
                <w:rFonts w:eastAsia="Arial"/>
                <w:noProof/>
                <w:lang w:bidi="en-US"/>
              </w:rPr>
              <w:t>Assumptions and Dependencies</w:t>
            </w:r>
            <w:r>
              <w:rPr>
                <w:noProof/>
                <w:webHidden/>
              </w:rPr>
              <w:tab/>
            </w:r>
            <w:r>
              <w:rPr>
                <w:noProof/>
                <w:webHidden/>
              </w:rPr>
              <w:fldChar w:fldCharType="begin"/>
            </w:r>
            <w:r>
              <w:rPr>
                <w:noProof/>
                <w:webHidden/>
              </w:rPr>
              <w:instrText xml:space="preserve"> PAGEREF _Toc279057915 \h </w:instrText>
            </w:r>
            <w:r>
              <w:rPr>
                <w:noProof/>
                <w:webHidden/>
              </w:rPr>
            </w:r>
            <w:r>
              <w:rPr>
                <w:noProof/>
                <w:webHidden/>
              </w:rPr>
              <w:fldChar w:fldCharType="separate"/>
            </w:r>
            <w:r>
              <w:rPr>
                <w:noProof/>
                <w:webHidden/>
              </w:rPr>
              <w:t>20</w:t>
            </w:r>
            <w:r>
              <w:rPr>
                <w:noProof/>
                <w:webHidden/>
              </w:rPr>
              <w:fldChar w:fldCharType="end"/>
            </w:r>
          </w:hyperlink>
        </w:p>
        <w:p w:rsidR="00387E88" w:rsidRDefault="00387E88">
          <w:pPr>
            <w:pStyle w:val="TOC2"/>
            <w:tabs>
              <w:tab w:val="right" w:leader="dot" w:pos="9350"/>
            </w:tabs>
            <w:rPr>
              <w:noProof/>
            </w:rPr>
          </w:pPr>
          <w:hyperlink w:anchor="_Toc279057916" w:history="1">
            <w:r w:rsidRPr="001B72D3">
              <w:rPr>
                <w:rStyle w:val="Hyperlink"/>
                <w:rFonts w:eastAsia="Arial"/>
                <w:noProof/>
                <w:lang w:bidi="en-US"/>
              </w:rPr>
              <w:t>General Constraints</w:t>
            </w:r>
            <w:r>
              <w:rPr>
                <w:noProof/>
                <w:webHidden/>
              </w:rPr>
              <w:tab/>
            </w:r>
            <w:r>
              <w:rPr>
                <w:noProof/>
                <w:webHidden/>
              </w:rPr>
              <w:fldChar w:fldCharType="begin"/>
            </w:r>
            <w:r>
              <w:rPr>
                <w:noProof/>
                <w:webHidden/>
              </w:rPr>
              <w:instrText xml:space="preserve"> PAGEREF _Toc279057916 \h </w:instrText>
            </w:r>
            <w:r>
              <w:rPr>
                <w:noProof/>
                <w:webHidden/>
              </w:rPr>
            </w:r>
            <w:r>
              <w:rPr>
                <w:noProof/>
                <w:webHidden/>
              </w:rPr>
              <w:fldChar w:fldCharType="separate"/>
            </w:r>
            <w:r>
              <w:rPr>
                <w:noProof/>
                <w:webHidden/>
              </w:rPr>
              <w:t>20</w:t>
            </w:r>
            <w:r>
              <w:rPr>
                <w:noProof/>
                <w:webHidden/>
              </w:rPr>
              <w:fldChar w:fldCharType="end"/>
            </w:r>
          </w:hyperlink>
        </w:p>
        <w:p w:rsidR="00387E88" w:rsidRDefault="00387E88">
          <w:pPr>
            <w:pStyle w:val="TOC2"/>
            <w:tabs>
              <w:tab w:val="right" w:leader="dot" w:pos="9350"/>
            </w:tabs>
            <w:rPr>
              <w:noProof/>
            </w:rPr>
          </w:pPr>
          <w:hyperlink w:anchor="_Toc279057917" w:history="1">
            <w:r w:rsidRPr="001B72D3">
              <w:rPr>
                <w:rStyle w:val="Hyperlink"/>
                <w:rFonts w:eastAsia="Arial"/>
                <w:noProof/>
                <w:lang w:bidi="en-US"/>
              </w:rPr>
              <w:t>Architectural Strategies</w:t>
            </w:r>
            <w:r>
              <w:rPr>
                <w:noProof/>
                <w:webHidden/>
              </w:rPr>
              <w:tab/>
            </w:r>
            <w:r>
              <w:rPr>
                <w:noProof/>
                <w:webHidden/>
              </w:rPr>
              <w:fldChar w:fldCharType="begin"/>
            </w:r>
            <w:r>
              <w:rPr>
                <w:noProof/>
                <w:webHidden/>
              </w:rPr>
              <w:instrText xml:space="preserve"> PAGEREF _Toc279057917 \h </w:instrText>
            </w:r>
            <w:r>
              <w:rPr>
                <w:noProof/>
                <w:webHidden/>
              </w:rPr>
            </w:r>
            <w:r>
              <w:rPr>
                <w:noProof/>
                <w:webHidden/>
              </w:rPr>
              <w:fldChar w:fldCharType="separate"/>
            </w:r>
            <w:r>
              <w:rPr>
                <w:noProof/>
                <w:webHidden/>
              </w:rPr>
              <w:t>20</w:t>
            </w:r>
            <w:r>
              <w:rPr>
                <w:noProof/>
                <w:webHidden/>
              </w:rPr>
              <w:fldChar w:fldCharType="end"/>
            </w:r>
          </w:hyperlink>
        </w:p>
        <w:p w:rsidR="00387E88" w:rsidRDefault="00387E88">
          <w:pPr>
            <w:pStyle w:val="TOC1"/>
            <w:tabs>
              <w:tab w:val="right" w:leader="dot" w:pos="9350"/>
            </w:tabs>
            <w:rPr>
              <w:noProof/>
            </w:rPr>
          </w:pPr>
          <w:hyperlink w:anchor="_Toc279057918" w:history="1">
            <w:r w:rsidRPr="001B72D3">
              <w:rPr>
                <w:rStyle w:val="Hyperlink"/>
                <w:rFonts w:eastAsia="Arial"/>
                <w:noProof/>
                <w:lang w:bidi="en-US"/>
              </w:rPr>
              <w:t>System Architecture</w:t>
            </w:r>
            <w:r>
              <w:rPr>
                <w:noProof/>
                <w:webHidden/>
              </w:rPr>
              <w:tab/>
            </w:r>
            <w:r>
              <w:rPr>
                <w:noProof/>
                <w:webHidden/>
              </w:rPr>
              <w:fldChar w:fldCharType="begin"/>
            </w:r>
            <w:r>
              <w:rPr>
                <w:noProof/>
                <w:webHidden/>
              </w:rPr>
              <w:instrText xml:space="preserve"> PAGEREF _Toc279057918 \h </w:instrText>
            </w:r>
            <w:r>
              <w:rPr>
                <w:noProof/>
                <w:webHidden/>
              </w:rPr>
            </w:r>
            <w:r>
              <w:rPr>
                <w:noProof/>
                <w:webHidden/>
              </w:rPr>
              <w:fldChar w:fldCharType="separate"/>
            </w:r>
            <w:r>
              <w:rPr>
                <w:noProof/>
                <w:webHidden/>
              </w:rPr>
              <w:t>22</w:t>
            </w:r>
            <w:r>
              <w:rPr>
                <w:noProof/>
                <w:webHidden/>
              </w:rPr>
              <w:fldChar w:fldCharType="end"/>
            </w:r>
          </w:hyperlink>
        </w:p>
        <w:p w:rsidR="00387E88" w:rsidRDefault="00387E88">
          <w:pPr>
            <w:pStyle w:val="TOC2"/>
            <w:tabs>
              <w:tab w:val="right" w:leader="dot" w:pos="9350"/>
            </w:tabs>
            <w:rPr>
              <w:noProof/>
            </w:rPr>
          </w:pPr>
          <w:hyperlink w:anchor="_Toc279057919" w:history="1">
            <w:r w:rsidRPr="001B72D3">
              <w:rPr>
                <w:rStyle w:val="Hyperlink"/>
                <w:rFonts w:eastAsia="Arial"/>
                <w:noProof/>
                <w:lang w:bidi="en-US"/>
              </w:rPr>
              <w:t>Use Cases</w:t>
            </w:r>
            <w:r>
              <w:rPr>
                <w:noProof/>
                <w:webHidden/>
              </w:rPr>
              <w:tab/>
            </w:r>
            <w:r>
              <w:rPr>
                <w:noProof/>
                <w:webHidden/>
              </w:rPr>
              <w:fldChar w:fldCharType="begin"/>
            </w:r>
            <w:r>
              <w:rPr>
                <w:noProof/>
                <w:webHidden/>
              </w:rPr>
              <w:instrText xml:space="preserve"> PAGEREF _Toc279057919 \h </w:instrText>
            </w:r>
            <w:r>
              <w:rPr>
                <w:noProof/>
                <w:webHidden/>
              </w:rPr>
            </w:r>
            <w:r>
              <w:rPr>
                <w:noProof/>
                <w:webHidden/>
              </w:rPr>
              <w:fldChar w:fldCharType="separate"/>
            </w:r>
            <w:r>
              <w:rPr>
                <w:noProof/>
                <w:webHidden/>
              </w:rPr>
              <w:t>22</w:t>
            </w:r>
            <w:r>
              <w:rPr>
                <w:noProof/>
                <w:webHidden/>
              </w:rPr>
              <w:fldChar w:fldCharType="end"/>
            </w:r>
          </w:hyperlink>
        </w:p>
        <w:p w:rsidR="00387E88" w:rsidRDefault="00387E88">
          <w:pPr>
            <w:pStyle w:val="TOC2"/>
            <w:tabs>
              <w:tab w:val="right" w:leader="dot" w:pos="9350"/>
            </w:tabs>
            <w:rPr>
              <w:noProof/>
            </w:rPr>
          </w:pPr>
          <w:hyperlink w:anchor="_Toc279057920" w:history="1">
            <w:r w:rsidRPr="001B72D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_Toc279057920 \h </w:instrText>
            </w:r>
            <w:r>
              <w:rPr>
                <w:noProof/>
                <w:webHidden/>
              </w:rPr>
            </w:r>
            <w:r>
              <w:rPr>
                <w:noProof/>
                <w:webHidden/>
              </w:rPr>
              <w:fldChar w:fldCharType="separate"/>
            </w:r>
            <w:r>
              <w:rPr>
                <w:noProof/>
                <w:webHidden/>
              </w:rPr>
              <w:t>23</w:t>
            </w:r>
            <w:r>
              <w:rPr>
                <w:noProof/>
                <w:webHidden/>
              </w:rPr>
              <w:fldChar w:fldCharType="end"/>
            </w:r>
          </w:hyperlink>
        </w:p>
        <w:p w:rsidR="00387E88" w:rsidRDefault="00387E88">
          <w:pPr>
            <w:pStyle w:val="TOC3"/>
            <w:tabs>
              <w:tab w:val="right" w:leader="dot" w:pos="9350"/>
            </w:tabs>
            <w:rPr>
              <w:noProof/>
            </w:rPr>
          </w:pPr>
          <w:hyperlink w:anchor="_Toc279057921" w:history="1">
            <w:r w:rsidRPr="001B72D3">
              <w:rPr>
                <w:rStyle w:val="Hyperlink"/>
                <w:rFonts w:eastAsia="Arial"/>
                <w:bCs/>
                <w:noProof/>
                <w:lang w:bidi="en-US"/>
              </w:rPr>
              <w:t>Create menu item</w:t>
            </w:r>
            <w:r>
              <w:rPr>
                <w:noProof/>
                <w:webHidden/>
              </w:rPr>
              <w:tab/>
            </w:r>
            <w:r>
              <w:rPr>
                <w:noProof/>
                <w:webHidden/>
              </w:rPr>
              <w:fldChar w:fldCharType="begin"/>
            </w:r>
            <w:r>
              <w:rPr>
                <w:noProof/>
                <w:webHidden/>
              </w:rPr>
              <w:instrText xml:space="preserve"> PAGEREF _Toc279057921 \h </w:instrText>
            </w:r>
            <w:r>
              <w:rPr>
                <w:noProof/>
                <w:webHidden/>
              </w:rPr>
            </w:r>
            <w:r>
              <w:rPr>
                <w:noProof/>
                <w:webHidden/>
              </w:rPr>
              <w:fldChar w:fldCharType="separate"/>
            </w:r>
            <w:r>
              <w:rPr>
                <w:noProof/>
                <w:webHidden/>
              </w:rPr>
              <w:t>23</w:t>
            </w:r>
            <w:r>
              <w:rPr>
                <w:noProof/>
                <w:webHidden/>
              </w:rPr>
              <w:fldChar w:fldCharType="end"/>
            </w:r>
          </w:hyperlink>
        </w:p>
        <w:p w:rsidR="00387E88" w:rsidRDefault="00387E88">
          <w:pPr>
            <w:pStyle w:val="TOC2"/>
            <w:tabs>
              <w:tab w:val="right" w:leader="dot" w:pos="9350"/>
            </w:tabs>
            <w:rPr>
              <w:noProof/>
            </w:rPr>
          </w:pPr>
          <w:hyperlink w:anchor="_Toc279057922" w:history="1">
            <w:r w:rsidRPr="001B72D3">
              <w:rPr>
                <w:rStyle w:val="Hyperlink"/>
                <w:rFonts w:eastAsia="Arial"/>
                <w:bCs/>
                <w:noProof/>
                <w:lang w:bidi="en-US"/>
              </w:rPr>
              <w:t>Inventory Management</w:t>
            </w:r>
            <w:r>
              <w:rPr>
                <w:noProof/>
                <w:webHidden/>
              </w:rPr>
              <w:tab/>
            </w:r>
            <w:r>
              <w:rPr>
                <w:noProof/>
                <w:webHidden/>
              </w:rPr>
              <w:fldChar w:fldCharType="begin"/>
            </w:r>
            <w:r>
              <w:rPr>
                <w:noProof/>
                <w:webHidden/>
              </w:rPr>
              <w:instrText xml:space="preserve"> PAGEREF _Toc279057922 \h </w:instrText>
            </w:r>
            <w:r>
              <w:rPr>
                <w:noProof/>
                <w:webHidden/>
              </w:rPr>
            </w:r>
            <w:r>
              <w:rPr>
                <w:noProof/>
                <w:webHidden/>
              </w:rPr>
              <w:fldChar w:fldCharType="separate"/>
            </w:r>
            <w:r>
              <w:rPr>
                <w:noProof/>
                <w:webHidden/>
              </w:rPr>
              <w:t>24</w:t>
            </w:r>
            <w:r>
              <w:rPr>
                <w:noProof/>
                <w:webHidden/>
              </w:rPr>
              <w:fldChar w:fldCharType="end"/>
            </w:r>
          </w:hyperlink>
        </w:p>
        <w:p w:rsidR="00387E88" w:rsidRDefault="00387E88">
          <w:pPr>
            <w:pStyle w:val="TOC3"/>
            <w:tabs>
              <w:tab w:val="right" w:leader="dot" w:pos="9350"/>
            </w:tabs>
            <w:rPr>
              <w:noProof/>
            </w:rPr>
          </w:pPr>
          <w:hyperlink w:anchor="_Toc279057923" w:history="1">
            <w:r w:rsidRPr="001B72D3">
              <w:rPr>
                <w:rStyle w:val="Hyperlink"/>
                <w:rFonts w:eastAsia="Arial"/>
                <w:bCs/>
                <w:noProof/>
                <w:lang w:bidi="en-US"/>
              </w:rPr>
              <w:t>Add Supplier</w:t>
            </w:r>
            <w:r>
              <w:rPr>
                <w:noProof/>
                <w:webHidden/>
              </w:rPr>
              <w:tab/>
            </w:r>
            <w:r>
              <w:rPr>
                <w:noProof/>
                <w:webHidden/>
              </w:rPr>
              <w:fldChar w:fldCharType="begin"/>
            </w:r>
            <w:r>
              <w:rPr>
                <w:noProof/>
                <w:webHidden/>
              </w:rPr>
              <w:instrText xml:space="preserve"> PAGEREF _Toc279057923 \h </w:instrText>
            </w:r>
            <w:r>
              <w:rPr>
                <w:noProof/>
                <w:webHidden/>
              </w:rPr>
            </w:r>
            <w:r>
              <w:rPr>
                <w:noProof/>
                <w:webHidden/>
              </w:rPr>
              <w:fldChar w:fldCharType="separate"/>
            </w:r>
            <w:r>
              <w:rPr>
                <w:noProof/>
                <w:webHidden/>
              </w:rPr>
              <w:t>24</w:t>
            </w:r>
            <w:r>
              <w:rPr>
                <w:noProof/>
                <w:webHidden/>
              </w:rPr>
              <w:fldChar w:fldCharType="end"/>
            </w:r>
          </w:hyperlink>
        </w:p>
        <w:p w:rsidR="00387E88" w:rsidRDefault="00387E88">
          <w:pPr>
            <w:pStyle w:val="TOC3"/>
            <w:tabs>
              <w:tab w:val="right" w:leader="dot" w:pos="9350"/>
            </w:tabs>
            <w:rPr>
              <w:noProof/>
            </w:rPr>
          </w:pPr>
          <w:hyperlink w:anchor="_Toc279057924" w:history="1">
            <w:r w:rsidRPr="001B72D3">
              <w:rPr>
                <w:rStyle w:val="Hyperlink"/>
                <w:rFonts w:eastAsia="Arial"/>
                <w:bCs/>
                <w:noProof/>
                <w:lang w:bidi="en-US"/>
              </w:rPr>
              <w:t>Receive an Inventory Order</w:t>
            </w:r>
            <w:r>
              <w:rPr>
                <w:noProof/>
                <w:webHidden/>
              </w:rPr>
              <w:tab/>
            </w:r>
            <w:r>
              <w:rPr>
                <w:noProof/>
                <w:webHidden/>
              </w:rPr>
              <w:fldChar w:fldCharType="begin"/>
            </w:r>
            <w:r>
              <w:rPr>
                <w:noProof/>
                <w:webHidden/>
              </w:rPr>
              <w:instrText xml:space="preserve"> PAGEREF _Toc279057924 \h </w:instrText>
            </w:r>
            <w:r>
              <w:rPr>
                <w:noProof/>
                <w:webHidden/>
              </w:rPr>
            </w:r>
            <w:r>
              <w:rPr>
                <w:noProof/>
                <w:webHidden/>
              </w:rPr>
              <w:fldChar w:fldCharType="separate"/>
            </w:r>
            <w:r>
              <w:rPr>
                <w:noProof/>
                <w:webHidden/>
              </w:rPr>
              <w:t>24</w:t>
            </w:r>
            <w:r>
              <w:rPr>
                <w:noProof/>
                <w:webHidden/>
              </w:rPr>
              <w:fldChar w:fldCharType="end"/>
            </w:r>
          </w:hyperlink>
        </w:p>
        <w:p w:rsidR="00387E88" w:rsidRDefault="00387E88">
          <w:pPr>
            <w:pStyle w:val="TOC3"/>
            <w:tabs>
              <w:tab w:val="right" w:leader="dot" w:pos="9350"/>
            </w:tabs>
            <w:rPr>
              <w:noProof/>
            </w:rPr>
          </w:pPr>
          <w:hyperlink w:anchor="_Toc279057925" w:history="1">
            <w:r w:rsidRPr="001B72D3">
              <w:rPr>
                <w:rStyle w:val="Hyperlink"/>
                <w:rFonts w:eastAsia="Arial"/>
                <w:bCs/>
                <w:noProof/>
                <w:lang w:bidi="en-US"/>
              </w:rPr>
              <w:t>Reconcile Inventory</w:t>
            </w:r>
            <w:r>
              <w:rPr>
                <w:noProof/>
                <w:webHidden/>
              </w:rPr>
              <w:tab/>
            </w:r>
            <w:r>
              <w:rPr>
                <w:noProof/>
                <w:webHidden/>
              </w:rPr>
              <w:fldChar w:fldCharType="begin"/>
            </w:r>
            <w:r>
              <w:rPr>
                <w:noProof/>
                <w:webHidden/>
              </w:rPr>
              <w:instrText xml:space="preserve"> PAGEREF _Toc279057925 \h </w:instrText>
            </w:r>
            <w:r>
              <w:rPr>
                <w:noProof/>
                <w:webHidden/>
              </w:rPr>
            </w:r>
            <w:r>
              <w:rPr>
                <w:noProof/>
                <w:webHidden/>
              </w:rPr>
              <w:fldChar w:fldCharType="separate"/>
            </w:r>
            <w:r>
              <w:rPr>
                <w:noProof/>
                <w:webHidden/>
              </w:rPr>
              <w:t>25</w:t>
            </w:r>
            <w:r>
              <w:rPr>
                <w:noProof/>
                <w:webHidden/>
              </w:rPr>
              <w:fldChar w:fldCharType="end"/>
            </w:r>
          </w:hyperlink>
        </w:p>
        <w:p w:rsidR="00387E88" w:rsidRDefault="00387E88">
          <w:pPr>
            <w:pStyle w:val="TOC3"/>
            <w:tabs>
              <w:tab w:val="right" w:leader="dot" w:pos="9350"/>
            </w:tabs>
            <w:rPr>
              <w:noProof/>
            </w:rPr>
          </w:pPr>
          <w:hyperlink w:anchor="_Toc279057926" w:history="1">
            <w:r w:rsidRPr="001B72D3">
              <w:rPr>
                <w:rStyle w:val="Hyperlink"/>
                <w:rFonts w:eastAsia="Arial"/>
                <w:bCs/>
                <w:noProof/>
                <w:lang w:bidi="en-US"/>
              </w:rPr>
              <w:t>Place an Inventory Order</w:t>
            </w:r>
            <w:r>
              <w:rPr>
                <w:noProof/>
                <w:webHidden/>
              </w:rPr>
              <w:tab/>
            </w:r>
            <w:r>
              <w:rPr>
                <w:noProof/>
                <w:webHidden/>
              </w:rPr>
              <w:fldChar w:fldCharType="begin"/>
            </w:r>
            <w:r>
              <w:rPr>
                <w:noProof/>
                <w:webHidden/>
              </w:rPr>
              <w:instrText xml:space="preserve"> PAGEREF _Toc279057926 \h </w:instrText>
            </w:r>
            <w:r>
              <w:rPr>
                <w:noProof/>
                <w:webHidden/>
              </w:rPr>
            </w:r>
            <w:r>
              <w:rPr>
                <w:noProof/>
                <w:webHidden/>
              </w:rPr>
              <w:fldChar w:fldCharType="separate"/>
            </w:r>
            <w:r>
              <w:rPr>
                <w:noProof/>
                <w:webHidden/>
              </w:rPr>
              <w:t>26</w:t>
            </w:r>
            <w:r>
              <w:rPr>
                <w:noProof/>
                <w:webHidden/>
              </w:rPr>
              <w:fldChar w:fldCharType="end"/>
            </w:r>
          </w:hyperlink>
        </w:p>
        <w:p w:rsidR="00387E88" w:rsidRDefault="00387E88">
          <w:pPr>
            <w:pStyle w:val="TOC2"/>
            <w:tabs>
              <w:tab w:val="right" w:leader="dot" w:pos="9350"/>
            </w:tabs>
            <w:rPr>
              <w:noProof/>
            </w:rPr>
          </w:pPr>
          <w:hyperlink w:anchor="_Toc279057927" w:history="1">
            <w:r w:rsidRPr="001B72D3">
              <w:rPr>
                <w:rStyle w:val="Hyperlink"/>
                <w:rFonts w:eastAsia="Arial"/>
                <w:bCs/>
                <w:noProof/>
                <w:lang w:bidi="en-US"/>
              </w:rPr>
              <w:t>Cooks interface</w:t>
            </w:r>
            <w:r>
              <w:rPr>
                <w:noProof/>
                <w:webHidden/>
              </w:rPr>
              <w:tab/>
            </w:r>
            <w:r>
              <w:rPr>
                <w:noProof/>
                <w:webHidden/>
              </w:rPr>
              <w:fldChar w:fldCharType="begin"/>
            </w:r>
            <w:r>
              <w:rPr>
                <w:noProof/>
                <w:webHidden/>
              </w:rPr>
              <w:instrText xml:space="preserve"> PAGEREF _Toc279057927 \h </w:instrText>
            </w:r>
            <w:r>
              <w:rPr>
                <w:noProof/>
                <w:webHidden/>
              </w:rPr>
            </w:r>
            <w:r>
              <w:rPr>
                <w:noProof/>
                <w:webHidden/>
              </w:rPr>
              <w:fldChar w:fldCharType="separate"/>
            </w:r>
            <w:r>
              <w:rPr>
                <w:noProof/>
                <w:webHidden/>
              </w:rPr>
              <w:t>27</w:t>
            </w:r>
            <w:r>
              <w:rPr>
                <w:noProof/>
                <w:webHidden/>
              </w:rPr>
              <w:fldChar w:fldCharType="end"/>
            </w:r>
          </w:hyperlink>
        </w:p>
        <w:p w:rsidR="00387E88" w:rsidRDefault="00387E88">
          <w:pPr>
            <w:pStyle w:val="TOC3"/>
            <w:tabs>
              <w:tab w:val="right" w:leader="dot" w:pos="9350"/>
            </w:tabs>
            <w:rPr>
              <w:noProof/>
            </w:rPr>
          </w:pPr>
          <w:hyperlink w:anchor="_Toc279057928" w:history="1">
            <w:r w:rsidRPr="001B72D3">
              <w:rPr>
                <w:rStyle w:val="Hyperlink"/>
                <w:rFonts w:eastAsia="Arial"/>
                <w:bCs/>
                <w:noProof/>
                <w:lang w:bidi="en-US"/>
              </w:rPr>
              <w:t>Complete a customer order</w:t>
            </w:r>
            <w:r>
              <w:rPr>
                <w:noProof/>
                <w:webHidden/>
              </w:rPr>
              <w:tab/>
            </w:r>
            <w:r>
              <w:rPr>
                <w:noProof/>
                <w:webHidden/>
              </w:rPr>
              <w:fldChar w:fldCharType="begin"/>
            </w:r>
            <w:r>
              <w:rPr>
                <w:noProof/>
                <w:webHidden/>
              </w:rPr>
              <w:instrText xml:space="preserve"> PAGEREF _Toc279057928 \h </w:instrText>
            </w:r>
            <w:r>
              <w:rPr>
                <w:noProof/>
                <w:webHidden/>
              </w:rPr>
            </w:r>
            <w:r>
              <w:rPr>
                <w:noProof/>
                <w:webHidden/>
              </w:rPr>
              <w:fldChar w:fldCharType="separate"/>
            </w:r>
            <w:r>
              <w:rPr>
                <w:noProof/>
                <w:webHidden/>
              </w:rPr>
              <w:t>27</w:t>
            </w:r>
            <w:r>
              <w:rPr>
                <w:noProof/>
                <w:webHidden/>
              </w:rPr>
              <w:fldChar w:fldCharType="end"/>
            </w:r>
          </w:hyperlink>
        </w:p>
        <w:p w:rsidR="00387E88" w:rsidRDefault="00387E88">
          <w:pPr>
            <w:pStyle w:val="TOC2"/>
            <w:tabs>
              <w:tab w:val="right" w:leader="dot" w:pos="9350"/>
            </w:tabs>
            <w:rPr>
              <w:noProof/>
            </w:rPr>
          </w:pPr>
          <w:hyperlink w:anchor="_Toc279057929" w:history="1">
            <w:r w:rsidRPr="001B72D3">
              <w:rPr>
                <w:rStyle w:val="Hyperlink"/>
                <w:rFonts w:eastAsia="Arial"/>
                <w:bCs/>
                <w:noProof/>
                <w:lang w:bidi="en-US"/>
              </w:rPr>
              <w:t>Customer Order Entry Subsystem</w:t>
            </w:r>
            <w:r>
              <w:rPr>
                <w:noProof/>
                <w:webHidden/>
              </w:rPr>
              <w:tab/>
            </w:r>
            <w:r>
              <w:rPr>
                <w:noProof/>
                <w:webHidden/>
              </w:rPr>
              <w:fldChar w:fldCharType="begin"/>
            </w:r>
            <w:r>
              <w:rPr>
                <w:noProof/>
                <w:webHidden/>
              </w:rPr>
              <w:instrText xml:space="preserve"> PAGEREF _Toc279057929 \h </w:instrText>
            </w:r>
            <w:r>
              <w:rPr>
                <w:noProof/>
                <w:webHidden/>
              </w:rPr>
            </w:r>
            <w:r>
              <w:rPr>
                <w:noProof/>
                <w:webHidden/>
              </w:rPr>
              <w:fldChar w:fldCharType="separate"/>
            </w:r>
            <w:r>
              <w:rPr>
                <w:noProof/>
                <w:webHidden/>
              </w:rPr>
              <w:t>28</w:t>
            </w:r>
            <w:r>
              <w:rPr>
                <w:noProof/>
                <w:webHidden/>
              </w:rPr>
              <w:fldChar w:fldCharType="end"/>
            </w:r>
          </w:hyperlink>
        </w:p>
        <w:p w:rsidR="00387E88" w:rsidRDefault="00387E88">
          <w:pPr>
            <w:pStyle w:val="TOC3"/>
            <w:tabs>
              <w:tab w:val="right" w:leader="dot" w:pos="9350"/>
            </w:tabs>
            <w:rPr>
              <w:noProof/>
            </w:rPr>
          </w:pPr>
          <w:hyperlink w:anchor="_Toc279057930" w:history="1">
            <w:r w:rsidRPr="001B72D3">
              <w:rPr>
                <w:rStyle w:val="Hyperlink"/>
                <w:rFonts w:eastAsia="Arial"/>
                <w:bCs/>
                <w:noProof/>
                <w:lang w:bidi="en-US"/>
              </w:rPr>
              <w:t>Place and save customer order without taking payment</w:t>
            </w:r>
            <w:r>
              <w:rPr>
                <w:noProof/>
                <w:webHidden/>
              </w:rPr>
              <w:tab/>
            </w:r>
            <w:r>
              <w:rPr>
                <w:noProof/>
                <w:webHidden/>
              </w:rPr>
              <w:fldChar w:fldCharType="begin"/>
            </w:r>
            <w:r>
              <w:rPr>
                <w:noProof/>
                <w:webHidden/>
              </w:rPr>
              <w:instrText xml:space="preserve"> PAGEREF _Toc279057930 \h </w:instrText>
            </w:r>
            <w:r>
              <w:rPr>
                <w:noProof/>
                <w:webHidden/>
              </w:rPr>
            </w:r>
            <w:r>
              <w:rPr>
                <w:noProof/>
                <w:webHidden/>
              </w:rPr>
              <w:fldChar w:fldCharType="separate"/>
            </w:r>
            <w:r>
              <w:rPr>
                <w:noProof/>
                <w:webHidden/>
              </w:rPr>
              <w:t>28</w:t>
            </w:r>
            <w:r>
              <w:rPr>
                <w:noProof/>
                <w:webHidden/>
              </w:rPr>
              <w:fldChar w:fldCharType="end"/>
            </w:r>
          </w:hyperlink>
        </w:p>
        <w:p w:rsidR="00387E88" w:rsidRDefault="00387E88">
          <w:pPr>
            <w:pStyle w:val="TOC3"/>
            <w:tabs>
              <w:tab w:val="right" w:leader="dot" w:pos="9350"/>
            </w:tabs>
            <w:rPr>
              <w:noProof/>
            </w:rPr>
          </w:pPr>
          <w:hyperlink w:anchor="_Toc279057931" w:history="1">
            <w:r w:rsidRPr="001B72D3">
              <w:rPr>
                <w:rStyle w:val="Hyperlink"/>
                <w:rFonts w:eastAsia="Arial"/>
                <w:bCs/>
                <w:noProof/>
                <w:lang w:bidi="en-US"/>
              </w:rPr>
              <w:t>Split a check</w:t>
            </w:r>
            <w:r>
              <w:rPr>
                <w:noProof/>
                <w:webHidden/>
              </w:rPr>
              <w:tab/>
            </w:r>
            <w:r>
              <w:rPr>
                <w:noProof/>
                <w:webHidden/>
              </w:rPr>
              <w:fldChar w:fldCharType="begin"/>
            </w:r>
            <w:r>
              <w:rPr>
                <w:noProof/>
                <w:webHidden/>
              </w:rPr>
              <w:instrText xml:space="preserve"> PAGEREF _Toc279057931 \h </w:instrText>
            </w:r>
            <w:r>
              <w:rPr>
                <w:noProof/>
                <w:webHidden/>
              </w:rPr>
            </w:r>
            <w:r>
              <w:rPr>
                <w:noProof/>
                <w:webHidden/>
              </w:rPr>
              <w:fldChar w:fldCharType="separate"/>
            </w:r>
            <w:r>
              <w:rPr>
                <w:noProof/>
                <w:webHidden/>
              </w:rPr>
              <w:t>28</w:t>
            </w:r>
            <w:r>
              <w:rPr>
                <w:noProof/>
                <w:webHidden/>
              </w:rPr>
              <w:fldChar w:fldCharType="end"/>
            </w:r>
          </w:hyperlink>
        </w:p>
        <w:p w:rsidR="00387E88" w:rsidRDefault="00387E88">
          <w:pPr>
            <w:pStyle w:val="TOC3"/>
            <w:tabs>
              <w:tab w:val="right" w:leader="dot" w:pos="9350"/>
            </w:tabs>
            <w:rPr>
              <w:noProof/>
            </w:rPr>
          </w:pPr>
          <w:hyperlink w:anchor="_Toc279057932" w:history="1">
            <w:r w:rsidRPr="001B72D3">
              <w:rPr>
                <w:rStyle w:val="Hyperlink"/>
                <w:rFonts w:eastAsia="Arial"/>
                <w:bCs/>
                <w:noProof/>
                <w:lang w:bidi="en-US"/>
              </w:rPr>
              <w:t>Accept payment for saved customer order</w:t>
            </w:r>
            <w:r>
              <w:rPr>
                <w:noProof/>
                <w:webHidden/>
              </w:rPr>
              <w:tab/>
            </w:r>
            <w:r>
              <w:rPr>
                <w:noProof/>
                <w:webHidden/>
              </w:rPr>
              <w:fldChar w:fldCharType="begin"/>
            </w:r>
            <w:r>
              <w:rPr>
                <w:noProof/>
                <w:webHidden/>
              </w:rPr>
              <w:instrText xml:space="preserve"> PAGEREF _Toc279057932 \h </w:instrText>
            </w:r>
            <w:r>
              <w:rPr>
                <w:noProof/>
                <w:webHidden/>
              </w:rPr>
            </w:r>
            <w:r>
              <w:rPr>
                <w:noProof/>
                <w:webHidden/>
              </w:rPr>
              <w:fldChar w:fldCharType="separate"/>
            </w:r>
            <w:r>
              <w:rPr>
                <w:noProof/>
                <w:webHidden/>
              </w:rPr>
              <w:t>30</w:t>
            </w:r>
            <w:r>
              <w:rPr>
                <w:noProof/>
                <w:webHidden/>
              </w:rPr>
              <w:fldChar w:fldCharType="end"/>
            </w:r>
          </w:hyperlink>
        </w:p>
        <w:p w:rsidR="00387E88" w:rsidRDefault="00387E88">
          <w:pPr>
            <w:pStyle w:val="TOC3"/>
            <w:tabs>
              <w:tab w:val="right" w:leader="dot" w:pos="9350"/>
            </w:tabs>
            <w:rPr>
              <w:noProof/>
            </w:rPr>
          </w:pPr>
          <w:hyperlink w:anchor="_Toc279057933" w:history="1">
            <w:r w:rsidRPr="001B72D3">
              <w:rPr>
                <w:rStyle w:val="Hyperlink"/>
                <w:rFonts w:eastAsia="Arial"/>
                <w:bCs/>
                <w:noProof/>
                <w:lang w:bidi="en-US"/>
              </w:rPr>
              <w:t>Recall and modify saved customer order</w:t>
            </w:r>
            <w:r>
              <w:rPr>
                <w:noProof/>
                <w:webHidden/>
              </w:rPr>
              <w:tab/>
            </w:r>
            <w:r>
              <w:rPr>
                <w:noProof/>
                <w:webHidden/>
              </w:rPr>
              <w:fldChar w:fldCharType="begin"/>
            </w:r>
            <w:r>
              <w:rPr>
                <w:noProof/>
                <w:webHidden/>
              </w:rPr>
              <w:instrText xml:space="preserve"> PAGEREF _Toc279057933 \h </w:instrText>
            </w:r>
            <w:r>
              <w:rPr>
                <w:noProof/>
                <w:webHidden/>
              </w:rPr>
            </w:r>
            <w:r>
              <w:rPr>
                <w:noProof/>
                <w:webHidden/>
              </w:rPr>
              <w:fldChar w:fldCharType="separate"/>
            </w:r>
            <w:r>
              <w:rPr>
                <w:noProof/>
                <w:webHidden/>
              </w:rPr>
              <w:t>30</w:t>
            </w:r>
            <w:r>
              <w:rPr>
                <w:noProof/>
                <w:webHidden/>
              </w:rPr>
              <w:fldChar w:fldCharType="end"/>
            </w:r>
          </w:hyperlink>
        </w:p>
        <w:p w:rsidR="00387E88" w:rsidRDefault="00387E88">
          <w:pPr>
            <w:pStyle w:val="TOC3"/>
            <w:tabs>
              <w:tab w:val="right" w:leader="dot" w:pos="9350"/>
            </w:tabs>
            <w:rPr>
              <w:noProof/>
            </w:rPr>
          </w:pPr>
          <w:hyperlink w:anchor="_Toc279057934" w:history="1">
            <w:r w:rsidRPr="001B72D3">
              <w:rPr>
                <w:rStyle w:val="Hyperlink"/>
                <w:rFonts w:eastAsia="Arial"/>
                <w:bCs/>
                <w:noProof/>
                <w:lang w:bidi="en-US"/>
              </w:rPr>
              <w:t>Take multiple payments for a customer order</w:t>
            </w:r>
            <w:r>
              <w:rPr>
                <w:noProof/>
                <w:webHidden/>
              </w:rPr>
              <w:tab/>
            </w:r>
            <w:r>
              <w:rPr>
                <w:noProof/>
                <w:webHidden/>
              </w:rPr>
              <w:fldChar w:fldCharType="begin"/>
            </w:r>
            <w:r>
              <w:rPr>
                <w:noProof/>
                <w:webHidden/>
              </w:rPr>
              <w:instrText xml:space="preserve"> PAGEREF _Toc279057934 \h </w:instrText>
            </w:r>
            <w:r>
              <w:rPr>
                <w:noProof/>
                <w:webHidden/>
              </w:rPr>
            </w:r>
            <w:r>
              <w:rPr>
                <w:noProof/>
                <w:webHidden/>
              </w:rPr>
              <w:fldChar w:fldCharType="separate"/>
            </w:r>
            <w:r>
              <w:rPr>
                <w:noProof/>
                <w:webHidden/>
              </w:rPr>
              <w:t>31</w:t>
            </w:r>
            <w:r>
              <w:rPr>
                <w:noProof/>
                <w:webHidden/>
              </w:rPr>
              <w:fldChar w:fldCharType="end"/>
            </w:r>
          </w:hyperlink>
        </w:p>
        <w:p w:rsidR="00387E88" w:rsidRDefault="00387E88">
          <w:pPr>
            <w:pStyle w:val="TOC2"/>
            <w:tabs>
              <w:tab w:val="right" w:leader="dot" w:pos="9350"/>
            </w:tabs>
            <w:rPr>
              <w:noProof/>
            </w:rPr>
          </w:pPr>
          <w:hyperlink w:anchor="_Toc279057935" w:history="1">
            <w:r w:rsidRPr="001B72D3">
              <w:rPr>
                <w:rStyle w:val="Hyperlink"/>
                <w:rFonts w:eastAsia="Arial"/>
                <w:noProof/>
                <w:lang w:bidi="en-US"/>
              </w:rPr>
              <w:t>Admin Functions</w:t>
            </w:r>
            <w:r>
              <w:rPr>
                <w:noProof/>
                <w:webHidden/>
              </w:rPr>
              <w:tab/>
            </w:r>
            <w:r>
              <w:rPr>
                <w:noProof/>
                <w:webHidden/>
              </w:rPr>
              <w:fldChar w:fldCharType="begin"/>
            </w:r>
            <w:r>
              <w:rPr>
                <w:noProof/>
                <w:webHidden/>
              </w:rPr>
              <w:instrText xml:space="preserve"> PAGEREF _Toc279057935 \h </w:instrText>
            </w:r>
            <w:r>
              <w:rPr>
                <w:noProof/>
                <w:webHidden/>
              </w:rPr>
            </w:r>
            <w:r>
              <w:rPr>
                <w:noProof/>
                <w:webHidden/>
              </w:rPr>
              <w:fldChar w:fldCharType="separate"/>
            </w:r>
            <w:r>
              <w:rPr>
                <w:noProof/>
                <w:webHidden/>
              </w:rPr>
              <w:t>32</w:t>
            </w:r>
            <w:r>
              <w:rPr>
                <w:noProof/>
                <w:webHidden/>
              </w:rPr>
              <w:fldChar w:fldCharType="end"/>
            </w:r>
          </w:hyperlink>
        </w:p>
        <w:p w:rsidR="00387E88" w:rsidRDefault="00387E88">
          <w:pPr>
            <w:pStyle w:val="TOC3"/>
            <w:tabs>
              <w:tab w:val="right" w:leader="dot" w:pos="9350"/>
            </w:tabs>
            <w:rPr>
              <w:noProof/>
            </w:rPr>
          </w:pPr>
          <w:hyperlink w:anchor="_Toc279057936" w:history="1">
            <w:r w:rsidRPr="001B72D3">
              <w:rPr>
                <w:rStyle w:val="Hyperlink"/>
                <w:rFonts w:eastAsia="Arial"/>
                <w:bCs/>
                <w:noProof/>
                <w:lang w:bidi="en-US"/>
              </w:rPr>
              <w:t>Managers Dashboard</w:t>
            </w:r>
            <w:r>
              <w:rPr>
                <w:noProof/>
                <w:webHidden/>
              </w:rPr>
              <w:tab/>
            </w:r>
            <w:r>
              <w:rPr>
                <w:noProof/>
                <w:webHidden/>
              </w:rPr>
              <w:fldChar w:fldCharType="begin"/>
            </w:r>
            <w:r>
              <w:rPr>
                <w:noProof/>
                <w:webHidden/>
              </w:rPr>
              <w:instrText xml:space="preserve"> PAGEREF _Toc279057936 \h </w:instrText>
            </w:r>
            <w:r>
              <w:rPr>
                <w:noProof/>
                <w:webHidden/>
              </w:rPr>
            </w:r>
            <w:r>
              <w:rPr>
                <w:noProof/>
                <w:webHidden/>
              </w:rPr>
              <w:fldChar w:fldCharType="separate"/>
            </w:r>
            <w:r>
              <w:rPr>
                <w:noProof/>
                <w:webHidden/>
              </w:rPr>
              <w:t>32</w:t>
            </w:r>
            <w:r>
              <w:rPr>
                <w:noProof/>
                <w:webHidden/>
              </w:rPr>
              <w:fldChar w:fldCharType="end"/>
            </w:r>
          </w:hyperlink>
        </w:p>
        <w:p w:rsidR="00387E88" w:rsidRDefault="00387E88">
          <w:pPr>
            <w:pStyle w:val="TOC3"/>
            <w:tabs>
              <w:tab w:val="right" w:leader="dot" w:pos="9350"/>
            </w:tabs>
            <w:rPr>
              <w:noProof/>
            </w:rPr>
          </w:pPr>
          <w:hyperlink w:anchor="_Toc279057937" w:history="1">
            <w:r w:rsidRPr="001B72D3">
              <w:rPr>
                <w:rStyle w:val="Hyperlink"/>
                <w:rFonts w:eastAsia="Arial"/>
                <w:bCs/>
                <w:noProof/>
                <w:lang w:bidi="en-US"/>
              </w:rPr>
              <w:t>Employee management</w:t>
            </w:r>
            <w:r>
              <w:rPr>
                <w:noProof/>
                <w:webHidden/>
              </w:rPr>
              <w:tab/>
            </w:r>
            <w:r>
              <w:rPr>
                <w:noProof/>
                <w:webHidden/>
              </w:rPr>
              <w:fldChar w:fldCharType="begin"/>
            </w:r>
            <w:r>
              <w:rPr>
                <w:noProof/>
                <w:webHidden/>
              </w:rPr>
              <w:instrText xml:space="preserve"> PAGEREF _Toc279057937 \h </w:instrText>
            </w:r>
            <w:r>
              <w:rPr>
                <w:noProof/>
                <w:webHidden/>
              </w:rPr>
            </w:r>
            <w:r>
              <w:rPr>
                <w:noProof/>
                <w:webHidden/>
              </w:rPr>
              <w:fldChar w:fldCharType="separate"/>
            </w:r>
            <w:r>
              <w:rPr>
                <w:noProof/>
                <w:webHidden/>
              </w:rPr>
              <w:t>32</w:t>
            </w:r>
            <w:r>
              <w:rPr>
                <w:noProof/>
                <w:webHidden/>
              </w:rPr>
              <w:fldChar w:fldCharType="end"/>
            </w:r>
          </w:hyperlink>
        </w:p>
        <w:p w:rsidR="00387E88" w:rsidRDefault="00387E88">
          <w:pPr>
            <w:pStyle w:val="TOC2"/>
            <w:tabs>
              <w:tab w:val="right" w:leader="dot" w:pos="9350"/>
            </w:tabs>
            <w:rPr>
              <w:noProof/>
            </w:rPr>
          </w:pPr>
          <w:hyperlink w:anchor="_Toc279057938" w:history="1">
            <w:r w:rsidRPr="001B72D3">
              <w:rPr>
                <w:rStyle w:val="Hyperlink"/>
                <w:rFonts w:eastAsia="Arial"/>
                <w:bCs/>
                <w:noProof/>
                <w:lang w:bidi="en-US"/>
              </w:rPr>
              <w:t>Reporting</w:t>
            </w:r>
            <w:r>
              <w:rPr>
                <w:noProof/>
                <w:webHidden/>
              </w:rPr>
              <w:tab/>
            </w:r>
            <w:r>
              <w:rPr>
                <w:noProof/>
                <w:webHidden/>
              </w:rPr>
              <w:fldChar w:fldCharType="begin"/>
            </w:r>
            <w:r>
              <w:rPr>
                <w:noProof/>
                <w:webHidden/>
              </w:rPr>
              <w:instrText xml:space="preserve"> PAGEREF _Toc279057938 \h </w:instrText>
            </w:r>
            <w:r>
              <w:rPr>
                <w:noProof/>
                <w:webHidden/>
              </w:rPr>
            </w:r>
            <w:r>
              <w:rPr>
                <w:noProof/>
                <w:webHidden/>
              </w:rPr>
              <w:fldChar w:fldCharType="separate"/>
            </w:r>
            <w:r>
              <w:rPr>
                <w:noProof/>
                <w:webHidden/>
              </w:rPr>
              <w:t>34</w:t>
            </w:r>
            <w:r>
              <w:rPr>
                <w:noProof/>
                <w:webHidden/>
              </w:rPr>
              <w:fldChar w:fldCharType="end"/>
            </w:r>
          </w:hyperlink>
        </w:p>
        <w:p w:rsidR="00387E88" w:rsidRDefault="00387E88">
          <w:pPr>
            <w:pStyle w:val="TOC3"/>
            <w:tabs>
              <w:tab w:val="right" w:leader="dot" w:pos="9350"/>
            </w:tabs>
            <w:rPr>
              <w:noProof/>
            </w:rPr>
          </w:pPr>
          <w:hyperlink w:anchor="_Toc279057939" w:history="1">
            <w:r w:rsidRPr="001B72D3">
              <w:rPr>
                <w:rStyle w:val="Hyperlink"/>
                <w:rFonts w:eastAsia="Arial"/>
                <w:bCs/>
                <w:noProof/>
                <w:lang w:bidi="en-US"/>
              </w:rPr>
              <w:t>Sales Reporting</w:t>
            </w:r>
            <w:r>
              <w:rPr>
                <w:noProof/>
                <w:webHidden/>
              </w:rPr>
              <w:tab/>
            </w:r>
            <w:r>
              <w:rPr>
                <w:noProof/>
                <w:webHidden/>
              </w:rPr>
              <w:fldChar w:fldCharType="begin"/>
            </w:r>
            <w:r>
              <w:rPr>
                <w:noProof/>
                <w:webHidden/>
              </w:rPr>
              <w:instrText xml:space="preserve"> PAGEREF _Toc279057939 \h </w:instrText>
            </w:r>
            <w:r>
              <w:rPr>
                <w:noProof/>
                <w:webHidden/>
              </w:rPr>
            </w:r>
            <w:r>
              <w:rPr>
                <w:noProof/>
                <w:webHidden/>
              </w:rPr>
              <w:fldChar w:fldCharType="separate"/>
            </w:r>
            <w:r>
              <w:rPr>
                <w:noProof/>
                <w:webHidden/>
              </w:rPr>
              <w:t>34</w:t>
            </w:r>
            <w:r>
              <w:rPr>
                <w:noProof/>
                <w:webHidden/>
              </w:rPr>
              <w:fldChar w:fldCharType="end"/>
            </w:r>
          </w:hyperlink>
        </w:p>
        <w:p w:rsidR="00387E88" w:rsidRDefault="00387E88">
          <w:pPr>
            <w:pStyle w:val="TOC2"/>
            <w:tabs>
              <w:tab w:val="right" w:leader="dot" w:pos="9350"/>
            </w:tabs>
            <w:rPr>
              <w:noProof/>
            </w:rPr>
          </w:pPr>
          <w:hyperlink w:anchor="_Toc279057940" w:history="1">
            <w:r w:rsidRPr="001B72D3">
              <w:rPr>
                <w:rStyle w:val="Hyperlink"/>
                <w:rFonts w:eastAsia="Arial"/>
                <w:bCs/>
                <w:noProof/>
                <w:lang w:bidi="en-US"/>
              </w:rPr>
              <w:t>Logical View</w:t>
            </w:r>
            <w:r>
              <w:rPr>
                <w:noProof/>
                <w:webHidden/>
              </w:rPr>
              <w:tab/>
            </w:r>
            <w:r>
              <w:rPr>
                <w:noProof/>
                <w:webHidden/>
              </w:rPr>
              <w:fldChar w:fldCharType="begin"/>
            </w:r>
            <w:r>
              <w:rPr>
                <w:noProof/>
                <w:webHidden/>
              </w:rPr>
              <w:instrText xml:space="preserve"> PAGEREF _Toc279057940 \h </w:instrText>
            </w:r>
            <w:r>
              <w:rPr>
                <w:noProof/>
                <w:webHidden/>
              </w:rPr>
            </w:r>
            <w:r>
              <w:rPr>
                <w:noProof/>
                <w:webHidden/>
              </w:rPr>
              <w:fldChar w:fldCharType="separate"/>
            </w:r>
            <w:r>
              <w:rPr>
                <w:noProof/>
                <w:webHidden/>
              </w:rPr>
              <w:t>35</w:t>
            </w:r>
            <w:r>
              <w:rPr>
                <w:noProof/>
                <w:webHidden/>
              </w:rPr>
              <w:fldChar w:fldCharType="end"/>
            </w:r>
          </w:hyperlink>
        </w:p>
        <w:p w:rsidR="00387E88" w:rsidRDefault="00387E88">
          <w:pPr>
            <w:pStyle w:val="TOC3"/>
            <w:tabs>
              <w:tab w:val="right" w:leader="dot" w:pos="9350"/>
            </w:tabs>
            <w:rPr>
              <w:noProof/>
            </w:rPr>
          </w:pPr>
          <w:hyperlink w:anchor="_Toc279057941" w:history="1">
            <w:r w:rsidRPr="001B72D3">
              <w:rPr>
                <w:rStyle w:val="Hyperlink"/>
                <w:noProof/>
                <w:lang w:bidi="en-US"/>
              </w:rPr>
              <w:t>Class Diagrams</w:t>
            </w:r>
            <w:r>
              <w:rPr>
                <w:noProof/>
                <w:webHidden/>
              </w:rPr>
              <w:tab/>
            </w:r>
            <w:r>
              <w:rPr>
                <w:noProof/>
                <w:webHidden/>
              </w:rPr>
              <w:fldChar w:fldCharType="begin"/>
            </w:r>
            <w:r>
              <w:rPr>
                <w:noProof/>
                <w:webHidden/>
              </w:rPr>
              <w:instrText xml:space="preserve"> PAGEREF _Toc279057941 \h </w:instrText>
            </w:r>
            <w:r>
              <w:rPr>
                <w:noProof/>
                <w:webHidden/>
              </w:rPr>
            </w:r>
            <w:r>
              <w:rPr>
                <w:noProof/>
                <w:webHidden/>
              </w:rPr>
              <w:fldChar w:fldCharType="separate"/>
            </w:r>
            <w:r>
              <w:rPr>
                <w:noProof/>
                <w:webHidden/>
              </w:rPr>
              <w:t>36</w:t>
            </w:r>
            <w:r>
              <w:rPr>
                <w:noProof/>
                <w:webHidden/>
              </w:rPr>
              <w:fldChar w:fldCharType="end"/>
            </w:r>
          </w:hyperlink>
        </w:p>
        <w:p w:rsidR="00387E88" w:rsidRDefault="00387E88">
          <w:pPr>
            <w:pStyle w:val="TOC2"/>
            <w:tabs>
              <w:tab w:val="right" w:leader="dot" w:pos="9350"/>
            </w:tabs>
            <w:rPr>
              <w:noProof/>
            </w:rPr>
          </w:pPr>
          <w:hyperlink w:anchor="_Toc279057942" w:history="1">
            <w:r w:rsidRPr="001B72D3">
              <w:rPr>
                <w:rStyle w:val="Hyperlink"/>
                <w:rFonts w:eastAsia="Arial"/>
                <w:bCs/>
                <w:noProof/>
                <w:lang w:bidi="en-US"/>
              </w:rPr>
              <w:t>Development View</w:t>
            </w:r>
            <w:r>
              <w:rPr>
                <w:noProof/>
                <w:webHidden/>
              </w:rPr>
              <w:tab/>
            </w:r>
            <w:r>
              <w:rPr>
                <w:noProof/>
                <w:webHidden/>
              </w:rPr>
              <w:fldChar w:fldCharType="begin"/>
            </w:r>
            <w:r>
              <w:rPr>
                <w:noProof/>
                <w:webHidden/>
              </w:rPr>
              <w:instrText xml:space="preserve"> PAGEREF _Toc279057942 \h </w:instrText>
            </w:r>
            <w:r>
              <w:rPr>
                <w:noProof/>
                <w:webHidden/>
              </w:rPr>
            </w:r>
            <w:r>
              <w:rPr>
                <w:noProof/>
                <w:webHidden/>
              </w:rPr>
              <w:fldChar w:fldCharType="separate"/>
            </w:r>
            <w:r>
              <w:rPr>
                <w:noProof/>
                <w:webHidden/>
              </w:rPr>
              <w:t>41</w:t>
            </w:r>
            <w:r>
              <w:rPr>
                <w:noProof/>
                <w:webHidden/>
              </w:rPr>
              <w:fldChar w:fldCharType="end"/>
            </w:r>
          </w:hyperlink>
        </w:p>
        <w:p w:rsidR="00387E88" w:rsidRDefault="00387E88">
          <w:pPr>
            <w:pStyle w:val="TOC3"/>
            <w:tabs>
              <w:tab w:val="right" w:leader="dot" w:pos="9350"/>
            </w:tabs>
            <w:rPr>
              <w:noProof/>
            </w:rPr>
          </w:pPr>
          <w:hyperlink w:anchor="_Toc279057943" w:history="1">
            <w:r w:rsidRPr="001B72D3">
              <w:rPr>
                <w:rStyle w:val="Hyperlink"/>
                <w:rFonts w:eastAsia="Arial"/>
                <w:noProof/>
                <w:lang w:bidi="en-US"/>
              </w:rPr>
              <w:t>Algorithms and Data structures</w:t>
            </w:r>
            <w:r>
              <w:rPr>
                <w:noProof/>
                <w:webHidden/>
              </w:rPr>
              <w:tab/>
            </w:r>
            <w:r>
              <w:rPr>
                <w:noProof/>
                <w:webHidden/>
              </w:rPr>
              <w:fldChar w:fldCharType="begin"/>
            </w:r>
            <w:r>
              <w:rPr>
                <w:noProof/>
                <w:webHidden/>
              </w:rPr>
              <w:instrText xml:space="preserve"> PAGEREF _Toc279057943 \h </w:instrText>
            </w:r>
            <w:r>
              <w:rPr>
                <w:noProof/>
                <w:webHidden/>
              </w:rPr>
            </w:r>
            <w:r>
              <w:rPr>
                <w:noProof/>
                <w:webHidden/>
              </w:rPr>
              <w:fldChar w:fldCharType="separate"/>
            </w:r>
            <w:r>
              <w:rPr>
                <w:noProof/>
                <w:webHidden/>
              </w:rPr>
              <w:t>42</w:t>
            </w:r>
            <w:r>
              <w:rPr>
                <w:noProof/>
                <w:webHidden/>
              </w:rPr>
              <w:fldChar w:fldCharType="end"/>
            </w:r>
          </w:hyperlink>
        </w:p>
        <w:p w:rsidR="00387E88" w:rsidRDefault="00387E88">
          <w:pPr>
            <w:pStyle w:val="TOC2"/>
            <w:tabs>
              <w:tab w:val="right" w:leader="dot" w:pos="9350"/>
            </w:tabs>
            <w:rPr>
              <w:noProof/>
            </w:rPr>
          </w:pPr>
          <w:hyperlink w:anchor="_Toc279057944" w:history="1">
            <w:r w:rsidRPr="001B72D3">
              <w:rPr>
                <w:rStyle w:val="Hyperlink"/>
                <w:rFonts w:eastAsia="Arial"/>
                <w:bCs/>
                <w:noProof/>
                <w:lang w:bidi="en-US"/>
              </w:rPr>
              <w:t>Process View</w:t>
            </w:r>
            <w:r>
              <w:rPr>
                <w:noProof/>
                <w:webHidden/>
              </w:rPr>
              <w:tab/>
            </w:r>
            <w:r>
              <w:rPr>
                <w:noProof/>
                <w:webHidden/>
              </w:rPr>
              <w:fldChar w:fldCharType="begin"/>
            </w:r>
            <w:r>
              <w:rPr>
                <w:noProof/>
                <w:webHidden/>
              </w:rPr>
              <w:instrText xml:space="preserve"> PAGEREF _Toc279057944 \h </w:instrText>
            </w:r>
            <w:r>
              <w:rPr>
                <w:noProof/>
                <w:webHidden/>
              </w:rPr>
            </w:r>
            <w:r>
              <w:rPr>
                <w:noProof/>
                <w:webHidden/>
              </w:rPr>
              <w:fldChar w:fldCharType="separate"/>
            </w:r>
            <w:r>
              <w:rPr>
                <w:noProof/>
                <w:webHidden/>
              </w:rPr>
              <w:t>42</w:t>
            </w:r>
            <w:r>
              <w:rPr>
                <w:noProof/>
                <w:webHidden/>
              </w:rPr>
              <w:fldChar w:fldCharType="end"/>
            </w:r>
          </w:hyperlink>
        </w:p>
        <w:p w:rsidR="00387E88" w:rsidRDefault="00387E88">
          <w:pPr>
            <w:pStyle w:val="TOC3"/>
            <w:tabs>
              <w:tab w:val="right" w:leader="dot" w:pos="9350"/>
            </w:tabs>
            <w:rPr>
              <w:noProof/>
            </w:rPr>
          </w:pPr>
          <w:hyperlink w:anchor="_Toc279057945" w:history="1">
            <w:r w:rsidRPr="001B72D3">
              <w:rPr>
                <w:rStyle w:val="Hyperlink"/>
                <w:rFonts w:eastAsia="Arial"/>
                <w:bCs/>
                <w:noProof/>
                <w:lang w:bidi="en-US"/>
              </w:rPr>
              <w:t>Order Placement and Completion</w:t>
            </w:r>
            <w:r>
              <w:rPr>
                <w:noProof/>
                <w:webHidden/>
              </w:rPr>
              <w:tab/>
            </w:r>
            <w:r>
              <w:rPr>
                <w:noProof/>
                <w:webHidden/>
              </w:rPr>
              <w:fldChar w:fldCharType="begin"/>
            </w:r>
            <w:r>
              <w:rPr>
                <w:noProof/>
                <w:webHidden/>
              </w:rPr>
              <w:instrText xml:space="preserve"> PAGEREF _Toc279057945 \h </w:instrText>
            </w:r>
            <w:r>
              <w:rPr>
                <w:noProof/>
                <w:webHidden/>
              </w:rPr>
            </w:r>
            <w:r>
              <w:rPr>
                <w:noProof/>
                <w:webHidden/>
              </w:rPr>
              <w:fldChar w:fldCharType="separate"/>
            </w:r>
            <w:r>
              <w:rPr>
                <w:noProof/>
                <w:webHidden/>
              </w:rPr>
              <w:t>42</w:t>
            </w:r>
            <w:r>
              <w:rPr>
                <w:noProof/>
                <w:webHidden/>
              </w:rPr>
              <w:fldChar w:fldCharType="end"/>
            </w:r>
          </w:hyperlink>
        </w:p>
        <w:p w:rsidR="00387E88" w:rsidRDefault="00387E88">
          <w:pPr>
            <w:pStyle w:val="TOC3"/>
            <w:tabs>
              <w:tab w:val="right" w:leader="dot" w:pos="9350"/>
            </w:tabs>
            <w:rPr>
              <w:noProof/>
            </w:rPr>
          </w:pPr>
          <w:hyperlink w:anchor="_Toc279057946" w:history="1">
            <w:r w:rsidRPr="001B72D3">
              <w:rPr>
                <w:rStyle w:val="Hyperlink"/>
                <w:rFonts w:eastAsia="Arial"/>
                <w:bCs/>
                <w:noProof/>
                <w:lang w:bidi="en-US"/>
              </w:rPr>
              <w:t>Run Report</w:t>
            </w:r>
            <w:r>
              <w:rPr>
                <w:noProof/>
                <w:webHidden/>
              </w:rPr>
              <w:tab/>
            </w:r>
            <w:r>
              <w:rPr>
                <w:noProof/>
                <w:webHidden/>
              </w:rPr>
              <w:fldChar w:fldCharType="begin"/>
            </w:r>
            <w:r>
              <w:rPr>
                <w:noProof/>
                <w:webHidden/>
              </w:rPr>
              <w:instrText xml:space="preserve"> PAGEREF _Toc279057946 \h </w:instrText>
            </w:r>
            <w:r>
              <w:rPr>
                <w:noProof/>
                <w:webHidden/>
              </w:rPr>
            </w:r>
            <w:r>
              <w:rPr>
                <w:noProof/>
                <w:webHidden/>
              </w:rPr>
              <w:fldChar w:fldCharType="separate"/>
            </w:r>
            <w:r>
              <w:rPr>
                <w:noProof/>
                <w:webHidden/>
              </w:rPr>
              <w:t>43</w:t>
            </w:r>
            <w:r>
              <w:rPr>
                <w:noProof/>
                <w:webHidden/>
              </w:rPr>
              <w:fldChar w:fldCharType="end"/>
            </w:r>
          </w:hyperlink>
        </w:p>
        <w:p w:rsidR="00387E88" w:rsidRDefault="00387E88">
          <w:pPr>
            <w:pStyle w:val="TOC3"/>
            <w:tabs>
              <w:tab w:val="right" w:leader="dot" w:pos="9350"/>
            </w:tabs>
            <w:rPr>
              <w:noProof/>
            </w:rPr>
          </w:pPr>
          <w:hyperlink w:anchor="_Toc279057947" w:history="1">
            <w:r w:rsidRPr="001B72D3">
              <w:rPr>
                <w:rStyle w:val="Hyperlink"/>
                <w:rFonts w:eastAsia="Arial"/>
                <w:bCs/>
                <w:noProof/>
                <w:lang w:bidi="en-US"/>
              </w:rPr>
              <w:t>Menu Management</w:t>
            </w:r>
            <w:r>
              <w:rPr>
                <w:noProof/>
                <w:webHidden/>
              </w:rPr>
              <w:tab/>
            </w:r>
            <w:r>
              <w:rPr>
                <w:noProof/>
                <w:webHidden/>
              </w:rPr>
              <w:fldChar w:fldCharType="begin"/>
            </w:r>
            <w:r>
              <w:rPr>
                <w:noProof/>
                <w:webHidden/>
              </w:rPr>
              <w:instrText xml:space="preserve"> PAGEREF _Toc279057947 \h </w:instrText>
            </w:r>
            <w:r>
              <w:rPr>
                <w:noProof/>
                <w:webHidden/>
              </w:rPr>
            </w:r>
            <w:r>
              <w:rPr>
                <w:noProof/>
                <w:webHidden/>
              </w:rPr>
              <w:fldChar w:fldCharType="separate"/>
            </w:r>
            <w:r>
              <w:rPr>
                <w:noProof/>
                <w:webHidden/>
              </w:rPr>
              <w:t>44</w:t>
            </w:r>
            <w:r>
              <w:rPr>
                <w:noProof/>
                <w:webHidden/>
              </w:rPr>
              <w:fldChar w:fldCharType="end"/>
            </w:r>
          </w:hyperlink>
        </w:p>
        <w:p w:rsidR="00387E88" w:rsidRDefault="00387E88">
          <w:pPr>
            <w:pStyle w:val="TOC3"/>
            <w:tabs>
              <w:tab w:val="right" w:leader="dot" w:pos="9350"/>
            </w:tabs>
            <w:rPr>
              <w:noProof/>
            </w:rPr>
          </w:pPr>
          <w:hyperlink w:anchor="_Toc279057948" w:history="1">
            <w:r w:rsidRPr="001B72D3">
              <w:rPr>
                <w:rStyle w:val="Hyperlink"/>
                <w:rFonts w:eastAsia="Arial"/>
                <w:bCs/>
                <w:noProof/>
                <w:shd w:val="solid" w:color="FFFFFF" w:fill="FFFFFF"/>
                <w:lang w:bidi="en-US"/>
              </w:rPr>
              <w:t>Inventory Management</w:t>
            </w:r>
            <w:r>
              <w:rPr>
                <w:noProof/>
                <w:webHidden/>
              </w:rPr>
              <w:tab/>
            </w:r>
            <w:r>
              <w:rPr>
                <w:noProof/>
                <w:webHidden/>
              </w:rPr>
              <w:fldChar w:fldCharType="begin"/>
            </w:r>
            <w:r>
              <w:rPr>
                <w:noProof/>
                <w:webHidden/>
              </w:rPr>
              <w:instrText xml:space="preserve"> PAGEREF _Toc279057948 \h </w:instrText>
            </w:r>
            <w:r>
              <w:rPr>
                <w:noProof/>
                <w:webHidden/>
              </w:rPr>
            </w:r>
            <w:r>
              <w:rPr>
                <w:noProof/>
                <w:webHidden/>
              </w:rPr>
              <w:fldChar w:fldCharType="separate"/>
            </w:r>
            <w:r>
              <w:rPr>
                <w:noProof/>
                <w:webHidden/>
              </w:rPr>
              <w:t>45</w:t>
            </w:r>
            <w:r>
              <w:rPr>
                <w:noProof/>
                <w:webHidden/>
              </w:rPr>
              <w:fldChar w:fldCharType="end"/>
            </w:r>
          </w:hyperlink>
        </w:p>
        <w:p w:rsidR="00387E88" w:rsidRDefault="00387E88">
          <w:pPr>
            <w:pStyle w:val="TOC3"/>
            <w:tabs>
              <w:tab w:val="right" w:leader="dot" w:pos="9350"/>
            </w:tabs>
            <w:rPr>
              <w:noProof/>
            </w:rPr>
          </w:pPr>
          <w:hyperlink w:anchor="_Toc279057949" w:history="1">
            <w:r w:rsidRPr="001B72D3">
              <w:rPr>
                <w:rStyle w:val="Hyperlink"/>
                <w:rFonts w:eastAsia="Arial"/>
                <w:bCs/>
                <w:noProof/>
                <w:shd w:val="solid" w:color="FFFFFF" w:fill="FFFFFF"/>
                <w:lang w:bidi="en-US"/>
              </w:rPr>
              <w:t>Employee Management Activity Diagram</w:t>
            </w:r>
            <w:r>
              <w:rPr>
                <w:noProof/>
                <w:webHidden/>
              </w:rPr>
              <w:tab/>
            </w:r>
            <w:r>
              <w:rPr>
                <w:noProof/>
                <w:webHidden/>
              </w:rPr>
              <w:fldChar w:fldCharType="begin"/>
            </w:r>
            <w:r>
              <w:rPr>
                <w:noProof/>
                <w:webHidden/>
              </w:rPr>
              <w:instrText xml:space="preserve"> PAGEREF _Toc279057949 \h </w:instrText>
            </w:r>
            <w:r>
              <w:rPr>
                <w:noProof/>
                <w:webHidden/>
              </w:rPr>
            </w:r>
            <w:r>
              <w:rPr>
                <w:noProof/>
                <w:webHidden/>
              </w:rPr>
              <w:fldChar w:fldCharType="separate"/>
            </w:r>
            <w:r>
              <w:rPr>
                <w:noProof/>
                <w:webHidden/>
              </w:rPr>
              <w:t>46</w:t>
            </w:r>
            <w:r>
              <w:rPr>
                <w:noProof/>
                <w:webHidden/>
              </w:rPr>
              <w:fldChar w:fldCharType="end"/>
            </w:r>
          </w:hyperlink>
        </w:p>
        <w:p w:rsidR="00387E88" w:rsidRDefault="00387E88">
          <w:pPr>
            <w:pStyle w:val="TOC2"/>
            <w:tabs>
              <w:tab w:val="right" w:leader="dot" w:pos="9350"/>
            </w:tabs>
            <w:rPr>
              <w:noProof/>
            </w:rPr>
          </w:pPr>
          <w:hyperlink w:anchor="_Toc279057950" w:history="1">
            <w:r w:rsidRPr="001B72D3">
              <w:rPr>
                <w:rStyle w:val="Hyperlink"/>
                <w:rFonts w:eastAsia="Arial"/>
                <w:bCs/>
                <w:noProof/>
                <w:lang w:bidi="en-US"/>
              </w:rPr>
              <w:t>Physical View</w:t>
            </w:r>
            <w:r>
              <w:rPr>
                <w:noProof/>
                <w:webHidden/>
              </w:rPr>
              <w:tab/>
            </w:r>
            <w:r>
              <w:rPr>
                <w:noProof/>
                <w:webHidden/>
              </w:rPr>
              <w:fldChar w:fldCharType="begin"/>
            </w:r>
            <w:r>
              <w:rPr>
                <w:noProof/>
                <w:webHidden/>
              </w:rPr>
              <w:instrText xml:space="preserve"> PAGEREF _Toc279057950 \h </w:instrText>
            </w:r>
            <w:r>
              <w:rPr>
                <w:noProof/>
                <w:webHidden/>
              </w:rPr>
            </w:r>
            <w:r>
              <w:rPr>
                <w:noProof/>
                <w:webHidden/>
              </w:rPr>
              <w:fldChar w:fldCharType="separate"/>
            </w:r>
            <w:r>
              <w:rPr>
                <w:noProof/>
                <w:webHidden/>
              </w:rPr>
              <w:t>47</w:t>
            </w:r>
            <w:r>
              <w:rPr>
                <w:noProof/>
                <w:webHidden/>
              </w:rPr>
              <w:fldChar w:fldCharType="end"/>
            </w:r>
          </w:hyperlink>
        </w:p>
        <w:p w:rsidR="00387E88" w:rsidRDefault="00387E88">
          <w:pPr>
            <w:pStyle w:val="TOC1"/>
            <w:tabs>
              <w:tab w:val="right" w:leader="dot" w:pos="9350"/>
            </w:tabs>
            <w:rPr>
              <w:noProof/>
            </w:rPr>
          </w:pPr>
          <w:hyperlink w:anchor="_Toc279057951" w:history="1">
            <w:r w:rsidRPr="001B72D3">
              <w:rPr>
                <w:rStyle w:val="Hyperlink"/>
                <w:rFonts w:eastAsia="Arial"/>
                <w:noProof/>
                <w:lang w:bidi="en-US"/>
              </w:rPr>
              <w:t>Policies and Tactics</w:t>
            </w:r>
            <w:r>
              <w:rPr>
                <w:noProof/>
                <w:webHidden/>
              </w:rPr>
              <w:tab/>
            </w:r>
            <w:r>
              <w:rPr>
                <w:noProof/>
                <w:webHidden/>
              </w:rPr>
              <w:fldChar w:fldCharType="begin"/>
            </w:r>
            <w:r>
              <w:rPr>
                <w:noProof/>
                <w:webHidden/>
              </w:rPr>
              <w:instrText xml:space="preserve"> PAGEREF _Toc279057951 \h </w:instrText>
            </w:r>
            <w:r>
              <w:rPr>
                <w:noProof/>
                <w:webHidden/>
              </w:rPr>
            </w:r>
            <w:r>
              <w:rPr>
                <w:noProof/>
                <w:webHidden/>
              </w:rPr>
              <w:fldChar w:fldCharType="separate"/>
            </w:r>
            <w:r>
              <w:rPr>
                <w:noProof/>
                <w:webHidden/>
              </w:rPr>
              <w:t>48</w:t>
            </w:r>
            <w:r>
              <w:rPr>
                <w:noProof/>
                <w:webHidden/>
              </w:rPr>
              <w:fldChar w:fldCharType="end"/>
            </w:r>
          </w:hyperlink>
        </w:p>
        <w:p w:rsidR="00387E88" w:rsidRDefault="00387E88">
          <w:pPr>
            <w:pStyle w:val="TOC1"/>
            <w:tabs>
              <w:tab w:val="right" w:leader="dot" w:pos="9350"/>
            </w:tabs>
            <w:rPr>
              <w:noProof/>
            </w:rPr>
          </w:pPr>
          <w:hyperlink w:anchor="_Toc279057952" w:history="1">
            <w:r w:rsidRPr="001B72D3">
              <w:rPr>
                <w:rStyle w:val="Hyperlink"/>
                <w:rFonts w:eastAsia="Arial"/>
                <w:noProof/>
                <w:lang w:bidi="en-US"/>
              </w:rPr>
              <w:t>Detailed System Design</w:t>
            </w:r>
            <w:r>
              <w:rPr>
                <w:noProof/>
                <w:webHidden/>
              </w:rPr>
              <w:tab/>
            </w:r>
            <w:r>
              <w:rPr>
                <w:noProof/>
                <w:webHidden/>
              </w:rPr>
              <w:fldChar w:fldCharType="begin"/>
            </w:r>
            <w:r>
              <w:rPr>
                <w:noProof/>
                <w:webHidden/>
              </w:rPr>
              <w:instrText xml:space="preserve"> PAGEREF _Toc279057952 \h </w:instrText>
            </w:r>
            <w:r>
              <w:rPr>
                <w:noProof/>
                <w:webHidden/>
              </w:rPr>
            </w:r>
            <w:r>
              <w:rPr>
                <w:noProof/>
                <w:webHidden/>
              </w:rPr>
              <w:fldChar w:fldCharType="separate"/>
            </w:r>
            <w:r>
              <w:rPr>
                <w:noProof/>
                <w:webHidden/>
              </w:rPr>
              <w:t>48</w:t>
            </w:r>
            <w:r>
              <w:rPr>
                <w:noProof/>
                <w:webHidden/>
              </w:rPr>
              <w:fldChar w:fldCharType="end"/>
            </w:r>
          </w:hyperlink>
        </w:p>
        <w:p w:rsidR="00387E88" w:rsidRDefault="00387E88">
          <w:pPr>
            <w:pStyle w:val="TOC2"/>
            <w:tabs>
              <w:tab w:val="right" w:leader="dot" w:pos="9350"/>
            </w:tabs>
            <w:rPr>
              <w:noProof/>
            </w:rPr>
          </w:pPr>
          <w:hyperlink w:anchor="_Toc279057953" w:history="1">
            <w:r w:rsidRPr="001B72D3">
              <w:rPr>
                <w:rStyle w:val="Hyperlink"/>
                <w:rFonts w:eastAsia="Arial"/>
                <w:bCs/>
                <w:noProof/>
                <w:lang w:bidi="en-US"/>
              </w:rPr>
              <w:t>Database</w:t>
            </w:r>
            <w:r>
              <w:rPr>
                <w:noProof/>
                <w:webHidden/>
              </w:rPr>
              <w:tab/>
            </w:r>
            <w:r>
              <w:rPr>
                <w:noProof/>
                <w:webHidden/>
              </w:rPr>
              <w:fldChar w:fldCharType="begin"/>
            </w:r>
            <w:r>
              <w:rPr>
                <w:noProof/>
                <w:webHidden/>
              </w:rPr>
              <w:instrText xml:space="preserve"> PAGEREF _Toc279057953 \h </w:instrText>
            </w:r>
            <w:r>
              <w:rPr>
                <w:noProof/>
                <w:webHidden/>
              </w:rPr>
            </w:r>
            <w:r>
              <w:rPr>
                <w:noProof/>
                <w:webHidden/>
              </w:rPr>
              <w:fldChar w:fldCharType="separate"/>
            </w:r>
            <w:r>
              <w:rPr>
                <w:noProof/>
                <w:webHidden/>
              </w:rPr>
              <w:t>48</w:t>
            </w:r>
            <w:r>
              <w:rPr>
                <w:noProof/>
                <w:webHidden/>
              </w:rPr>
              <w:fldChar w:fldCharType="end"/>
            </w:r>
          </w:hyperlink>
        </w:p>
        <w:p w:rsidR="00387E88" w:rsidRDefault="00387E88">
          <w:pPr>
            <w:pStyle w:val="TOC3"/>
            <w:tabs>
              <w:tab w:val="right" w:leader="dot" w:pos="9350"/>
            </w:tabs>
            <w:rPr>
              <w:noProof/>
            </w:rPr>
          </w:pPr>
          <w:hyperlink w:anchor="_Toc279057954" w:history="1">
            <w:r w:rsidRPr="001B72D3">
              <w:rPr>
                <w:rStyle w:val="Hyperlink"/>
                <w:rFonts w:eastAsia="Arial"/>
                <w:bCs/>
                <w:noProof/>
                <w:lang w:bidi="en-US"/>
              </w:rPr>
              <w:t>Orders and menus</w:t>
            </w:r>
            <w:r>
              <w:rPr>
                <w:noProof/>
                <w:webHidden/>
              </w:rPr>
              <w:tab/>
            </w:r>
            <w:r>
              <w:rPr>
                <w:noProof/>
                <w:webHidden/>
              </w:rPr>
              <w:fldChar w:fldCharType="begin"/>
            </w:r>
            <w:r>
              <w:rPr>
                <w:noProof/>
                <w:webHidden/>
              </w:rPr>
              <w:instrText xml:space="preserve"> PAGEREF _Toc279057954 \h </w:instrText>
            </w:r>
            <w:r>
              <w:rPr>
                <w:noProof/>
                <w:webHidden/>
              </w:rPr>
            </w:r>
            <w:r>
              <w:rPr>
                <w:noProof/>
                <w:webHidden/>
              </w:rPr>
              <w:fldChar w:fldCharType="separate"/>
            </w:r>
            <w:r>
              <w:rPr>
                <w:noProof/>
                <w:webHidden/>
              </w:rPr>
              <w:t>48</w:t>
            </w:r>
            <w:r>
              <w:rPr>
                <w:noProof/>
                <w:webHidden/>
              </w:rPr>
              <w:fldChar w:fldCharType="end"/>
            </w:r>
          </w:hyperlink>
        </w:p>
        <w:p w:rsidR="00387E88" w:rsidRDefault="00387E88">
          <w:pPr>
            <w:pStyle w:val="TOC3"/>
            <w:tabs>
              <w:tab w:val="right" w:leader="dot" w:pos="9350"/>
            </w:tabs>
            <w:rPr>
              <w:noProof/>
            </w:rPr>
          </w:pPr>
          <w:hyperlink w:anchor="_Toc279057955" w:history="1">
            <w:r w:rsidRPr="001B72D3">
              <w:rPr>
                <w:rStyle w:val="Hyperlink"/>
                <w:rFonts w:eastAsia="Arial"/>
                <w:bCs/>
                <w:noProof/>
                <w:lang w:bidi="en-US"/>
              </w:rPr>
              <w:t>Inventory</w:t>
            </w:r>
            <w:r>
              <w:rPr>
                <w:noProof/>
                <w:webHidden/>
              </w:rPr>
              <w:tab/>
            </w:r>
            <w:r>
              <w:rPr>
                <w:noProof/>
                <w:webHidden/>
              </w:rPr>
              <w:fldChar w:fldCharType="begin"/>
            </w:r>
            <w:r>
              <w:rPr>
                <w:noProof/>
                <w:webHidden/>
              </w:rPr>
              <w:instrText xml:space="preserve"> PAGEREF _Toc279057955 \h </w:instrText>
            </w:r>
            <w:r>
              <w:rPr>
                <w:noProof/>
                <w:webHidden/>
              </w:rPr>
            </w:r>
            <w:r>
              <w:rPr>
                <w:noProof/>
                <w:webHidden/>
              </w:rPr>
              <w:fldChar w:fldCharType="separate"/>
            </w:r>
            <w:r>
              <w:rPr>
                <w:noProof/>
                <w:webHidden/>
              </w:rPr>
              <w:t>49</w:t>
            </w:r>
            <w:r>
              <w:rPr>
                <w:noProof/>
                <w:webHidden/>
              </w:rPr>
              <w:fldChar w:fldCharType="end"/>
            </w:r>
          </w:hyperlink>
        </w:p>
        <w:p w:rsidR="00387E88" w:rsidRDefault="00387E88">
          <w:pPr>
            <w:pStyle w:val="TOC3"/>
            <w:tabs>
              <w:tab w:val="right" w:leader="dot" w:pos="9350"/>
            </w:tabs>
            <w:rPr>
              <w:noProof/>
            </w:rPr>
          </w:pPr>
          <w:hyperlink w:anchor="_Toc279057956" w:history="1">
            <w:r w:rsidRPr="001B72D3">
              <w:rPr>
                <w:rStyle w:val="Hyperlink"/>
                <w:rFonts w:eastAsia="Arial"/>
                <w:bCs/>
                <w:noProof/>
                <w:lang w:bidi="en-US"/>
              </w:rPr>
              <w:t>Employees</w:t>
            </w:r>
            <w:r>
              <w:rPr>
                <w:noProof/>
                <w:webHidden/>
              </w:rPr>
              <w:tab/>
            </w:r>
            <w:r>
              <w:rPr>
                <w:noProof/>
                <w:webHidden/>
              </w:rPr>
              <w:fldChar w:fldCharType="begin"/>
            </w:r>
            <w:r>
              <w:rPr>
                <w:noProof/>
                <w:webHidden/>
              </w:rPr>
              <w:instrText xml:space="preserve"> PAGEREF _Toc279057956 \h </w:instrText>
            </w:r>
            <w:r>
              <w:rPr>
                <w:noProof/>
                <w:webHidden/>
              </w:rPr>
            </w:r>
            <w:r>
              <w:rPr>
                <w:noProof/>
                <w:webHidden/>
              </w:rPr>
              <w:fldChar w:fldCharType="separate"/>
            </w:r>
            <w:r>
              <w:rPr>
                <w:noProof/>
                <w:webHidden/>
              </w:rPr>
              <w:t>49</w:t>
            </w:r>
            <w:r>
              <w:rPr>
                <w:noProof/>
                <w:webHidden/>
              </w:rPr>
              <w:fldChar w:fldCharType="end"/>
            </w:r>
          </w:hyperlink>
        </w:p>
        <w:p w:rsidR="00387E88" w:rsidRDefault="00387E88">
          <w:pPr>
            <w:pStyle w:val="TOC1"/>
            <w:tabs>
              <w:tab w:val="right" w:leader="dot" w:pos="9350"/>
            </w:tabs>
            <w:rPr>
              <w:noProof/>
            </w:rPr>
          </w:pPr>
          <w:hyperlink w:anchor="_Toc279057957" w:history="1">
            <w:r w:rsidRPr="001B72D3">
              <w:rPr>
                <w:rStyle w:val="Hyperlink"/>
                <w:noProof/>
                <w:lang w:bidi="en-US"/>
              </w:rPr>
              <w:t>Glossary</w:t>
            </w:r>
            <w:r>
              <w:rPr>
                <w:noProof/>
                <w:webHidden/>
              </w:rPr>
              <w:tab/>
            </w:r>
            <w:r>
              <w:rPr>
                <w:noProof/>
                <w:webHidden/>
              </w:rPr>
              <w:fldChar w:fldCharType="begin"/>
            </w:r>
            <w:r>
              <w:rPr>
                <w:noProof/>
                <w:webHidden/>
              </w:rPr>
              <w:instrText xml:space="preserve"> PAGEREF _Toc279057957 \h </w:instrText>
            </w:r>
            <w:r>
              <w:rPr>
                <w:noProof/>
                <w:webHidden/>
              </w:rPr>
            </w:r>
            <w:r>
              <w:rPr>
                <w:noProof/>
                <w:webHidden/>
              </w:rPr>
              <w:fldChar w:fldCharType="separate"/>
            </w:r>
            <w:r>
              <w:rPr>
                <w:noProof/>
                <w:webHidden/>
              </w:rPr>
              <w:t>50</w:t>
            </w:r>
            <w:r>
              <w:rPr>
                <w:noProof/>
                <w:webHidden/>
              </w:rPr>
              <w:fldChar w:fldCharType="end"/>
            </w:r>
          </w:hyperlink>
        </w:p>
        <w:p w:rsidR="00387E88" w:rsidRDefault="00387E88">
          <w:pPr>
            <w:pStyle w:val="TOC1"/>
            <w:tabs>
              <w:tab w:val="right" w:leader="dot" w:pos="9350"/>
            </w:tabs>
            <w:rPr>
              <w:noProof/>
            </w:rPr>
          </w:pPr>
          <w:hyperlink w:anchor="_Toc279057958" w:history="1">
            <w:r w:rsidRPr="001B72D3">
              <w:rPr>
                <w:rStyle w:val="Hyperlink"/>
                <w:rFonts w:eastAsia="Arial"/>
                <w:noProof/>
                <w:lang w:bidi="en-US"/>
              </w:rPr>
              <w:t>Bibliography</w:t>
            </w:r>
            <w:r>
              <w:rPr>
                <w:noProof/>
                <w:webHidden/>
              </w:rPr>
              <w:tab/>
            </w:r>
            <w:r>
              <w:rPr>
                <w:noProof/>
                <w:webHidden/>
              </w:rPr>
              <w:fldChar w:fldCharType="begin"/>
            </w:r>
            <w:r>
              <w:rPr>
                <w:noProof/>
                <w:webHidden/>
              </w:rPr>
              <w:instrText xml:space="preserve"> PAGEREF _Toc279057958 \h </w:instrText>
            </w:r>
            <w:r>
              <w:rPr>
                <w:noProof/>
                <w:webHidden/>
              </w:rPr>
            </w:r>
            <w:r>
              <w:rPr>
                <w:noProof/>
                <w:webHidden/>
              </w:rPr>
              <w:fldChar w:fldCharType="separate"/>
            </w:r>
            <w:r>
              <w:rPr>
                <w:noProof/>
                <w:webHidden/>
              </w:rPr>
              <w:t>51</w:t>
            </w:r>
            <w:r>
              <w:rPr>
                <w:noProof/>
                <w:webHidden/>
              </w:rPr>
              <w:fldChar w:fldCharType="end"/>
            </w:r>
          </w:hyperlink>
        </w:p>
        <w:p w:rsidR="00387E88" w:rsidRDefault="00387E88">
          <w:pPr>
            <w:pStyle w:val="TOC1"/>
            <w:tabs>
              <w:tab w:val="right" w:leader="dot" w:pos="9350"/>
            </w:tabs>
            <w:rPr>
              <w:noProof/>
            </w:rPr>
          </w:pPr>
          <w:hyperlink w:anchor="_Toc279057959" w:history="1">
            <w:r w:rsidRPr="001B72D3">
              <w:rPr>
                <w:rStyle w:val="Hyperlink"/>
                <w:noProof/>
                <w:lang w:bidi="en-US"/>
              </w:rPr>
              <w:t>History of Work</w:t>
            </w:r>
            <w:r>
              <w:rPr>
                <w:noProof/>
                <w:webHidden/>
              </w:rPr>
              <w:tab/>
            </w:r>
            <w:r>
              <w:rPr>
                <w:noProof/>
                <w:webHidden/>
              </w:rPr>
              <w:fldChar w:fldCharType="begin"/>
            </w:r>
            <w:r>
              <w:rPr>
                <w:noProof/>
                <w:webHidden/>
              </w:rPr>
              <w:instrText xml:space="preserve"> PAGEREF _Toc279057959 \h </w:instrText>
            </w:r>
            <w:r>
              <w:rPr>
                <w:noProof/>
                <w:webHidden/>
              </w:rPr>
            </w:r>
            <w:r>
              <w:rPr>
                <w:noProof/>
                <w:webHidden/>
              </w:rPr>
              <w:fldChar w:fldCharType="separate"/>
            </w:r>
            <w:r>
              <w:rPr>
                <w:noProof/>
                <w:webHidden/>
              </w:rPr>
              <w:t>52</w:t>
            </w:r>
            <w:r>
              <w:rPr>
                <w:noProof/>
                <w:webHidden/>
              </w:rPr>
              <w:fldChar w:fldCharType="end"/>
            </w:r>
          </w:hyperlink>
        </w:p>
        <w:p w:rsidR="00387E88" w:rsidRDefault="00387E88">
          <w:pPr>
            <w:pStyle w:val="TOC1"/>
            <w:tabs>
              <w:tab w:val="right" w:leader="dot" w:pos="9350"/>
            </w:tabs>
            <w:rPr>
              <w:noProof/>
            </w:rPr>
          </w:pPr>
          <w:hyperlink w:anchor="_Toc279057960" w:history="1">
            <w:r w:rsidRPr="001B72D3">
              <w:rPr>
                <w:rStyle w:val="Hyperlink"/>
                <w:noProof/>
                <w:lang w:bidi="en-US"/>
              </w:rPr>
              <w:t>Gantt Chart</w:t>
            </w:r>
            <w:r>
              <w:rPr>
                <w:noProof/>
                <w:webHidden/>
              </w:rPr>
              <w:tab/>
            </w:r>
            <w:r>
              <w:rPr>
                <w:noProof/>
                <w:webHidden/>
              </w:rPr>
              <w:fldChar w:fldCharType="begin"/>
            </w:r>
            <w:r>
              <w:rPr>
                <w:noProof/>
                <w:webHidden/>
              </w:rPr>
              <w:instrText xml:space="preserve"> PAGEREF _Toc279057960 \h </w:instrText>
            </w:r>
            <w:r>
              <w:rPr>
                <w:noProof/>
                <w:webHidden/>
              </w:rPr>
            </w:r>
            <w:r>
              <w:rPr>
                <w:noProof/>
                <w:webHidden/>
              </w:rPr>
              <w:fldChar w:fldCharType="separate"/>
            </w:r>
            <w:r>
              <w:rPr>
                <w:noProof/>
                <w:webHidden/>
              </w:rPr>
              <w:t>53</w:t>
            </w:r>
            <w:r>
              <w:rPr>
                <w:noProof/>
                <w:webHidden/>
              </w:rPr>
              <w:fldChar w:fldCharType="end"/>
            </w:r>
          </w:hyperlink>
        </w:p>
        <w:p w:rsidR="00672CFD" w:rsidRDefault="00CF42DD" w:rsidP="00387E88">
          <w:pPr>
            <w:pStyle w:val="TOC1"/>
            <w:tabs>
              <w:tab w:val="right" w:leader="dot" w:pos="9350"/>
            </w:tabs>
            <w:rPr>
              <w:noProof/>
            </w:rPr>
          </w:pPr>
          <w:r>
            <w:lastRenderedPageBreak/>
            <w:fldChar w:fldCharType="end"/>
          </w:r>
        </w:p>
      </w:sdtContent>
    </w:sdt>
    <w:p w:rsidR="00A77B3E" w:rsidRPr="00D37390" w:rsidRDefault="00C67F31" w:rsidP="00D37390">
      <w:pPr>
        <w:pStyle w:val="Heading1"/>
        <w:rPr>
          <w:rFonts w:eastAsia="Arial"/>
          <w:sz w:val="22"/>
          <w:szCs w:val="22"/>
        </w:rPr>
      </w:pPr>
      <w:r w:rsidRPr="00D37390">
        <w:br w:type="page"/>
      </w:r>
      <w:bookmarkStart w:id="9" w:name="_Toc279057895"/>
      <w:r w:rsidRPr="00D37390">
        <w:rPr>
          <w:rFonts w:eastAsia="Arial"/>
        </w:rPr>
        <w:lastRenderedPageBreak/>
        <w:t>Introduction (Customer Statement of Requirements)</w:t>
      </w:r>
      <w:bookmarkEnd w:id="9"/>
    </w:p>
    <w:p w:rsidR="00A77B3E" w:rsidRDefault="00C67F31">
      <w:pPr>
        <w:rPr>
          <w:rFonts w:ascii="Arial" w:eastAsia="Arial" w:hAnsi="Arial" w:cs="Arial"/>
          <w:color w:val="000000"/>
        </w:rPr>
      </w:pPr>
      <w:r>
        <w:rPr>
          <w:rFonts w:ascii="Arial" w:eastAsia="Arial" w:hAnsi="Arial" w:cs="Arial"/>
          <w:color w:val="000000"/>
        </w:rPr>
        <w:t>Jared Leonard owns a barbecue restaurant in Chicago, IL called Rub BBQ. He has requested an application for tracking his sales. He needs to track the number of menu items that were sold, what the method of payment was, whether it was an eat-in or take-out order, how it was ordered (phone-in, walk-in) and whether it was a order for catering or a single customer. He will eventually need to use this information to generate reports. In addition, the system to be built will include the ability to manage inventory, manage employee scheduling, and support accepting payment.</w:t>
      </w:r>
    </w:p>
    <w:p w:rsidR="00A77B3E" w:rsidRPr="00D37390" w:rsidRDefault="00C67F31" w:rsidP="00672CFD">
      <w:pPr>
        <w:pStyle w:val="Heading2"/>
        <w:rPr>
          <w:rFonts w:eastAsia="Arial"/>
          <w:bCs/>
        </w:rPr>
      </w:pPr>
      <w:bookmarkStart w:id="10" w:name="h.mpu6g6-te2ns3"/>
      <w:bookmarkStart w:id="11" w:name="_Toc279057896"/>
      <w:bookmarkEnd w:id="10"/>
      <w:r w:rsidRPr="00D37390">
        <w:rPr>
          <w:rFonts w:eastAsia="Arial"/>
        </w:rPr>
        <w:t>Purpose</w:t>
      </w:r>
      <w:bookmarkEnd w:id="11"/>
    </w:p>
    <w:p w:rsidR="00A77B3E" w:rsidRDefault="00C67F31">
      <w:pPr>
        <w:rPr>
          <w:rFonts w:ascii="Arial" w:eastAsia="Arial" w:hAnsi="Arial" w:cs="Arial"/>
          <w:color w:val="000000"/>
        </w:rPr>
      </w:pPr>
      <w:r>
        <w:rPr>
          <w:rFonts w:ascii="Arial" w:eastAsia="Arial" w:hAnsi="Arial" w:cs="Arial"/>
          <w:color w:val="000000"/>
        </w:rPr>
        <w:t>The system under development is proposed to assist in inventory management, product ordering, sales tracking, and profit/revenue projections. Jared Leonard, Ted Cowan and the development staff (Jerod Hodgkin, Mike Schenk, Jessie Floyd, and Scott Leonard) have input to this document. This document is intended to provide a basis for expectations and deliverables. It is managed by the development staff with input from the principals (Jared Leonard, Ted Cowan).</w:t>
      </w:r>
    </w:p>
    <w:p w:rsidR="00A77B3E" w:rsidRPr="00D37390" w:rsidRDefault="00C67F31" w:rsidP="00672CFD">
      <w:pPr>
        <w:pStyle w:val="Heading2"/>
        <w:rPr>
          <w:rFonts w:eastAsia="Arial"/>
          <w:bCs/>
        </w:rPr>
      </w:pPr>
      <w:bookmarkStart w:id="12" w:name="h.pahqrv-ipeihw"/>
      <w:bookmarkStart w:id="13" w:name="_Toc279057897"/>
      <w:bookmarkEnd w:id="12"/>
      <w:r w:rsidRPr="00D37390">
        <w:rPr>
          <w:rFonts w:eastAsia="Arial"/>
        </w:rPr>
        <w:t>Scope</w:t>
      </w:r>
      <w:bookmarkEnd w:id="13"/>
    </w:p>
    <w:p w:rsidR="00A77B3E" w:rsidRDefault="00C67F31">
      <w:pPr>
        <w:rPr>
          <w:rFonts w:ascii="Arial" w:eastAsia="Arial" w:hAnsi="Arial" w:cs="Arial"/>
          <w:color w:val="000000"/>
        </w:rPr>
      </w:pPr>
      <w:r>
        <w:rPr>
          <w:rFonts w:ascii="Arial" w:eastAsia="Arial" w:hAnsi="Arial" w:cs="Arial"/>
          <w:color w:val="000000"/>
        </w:rPr>
        <w:t>Primary development efforts shall be focused on the following areas: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Taking customer orders</w:t>
      </w:r>
    </w:p>
    <w:p w:rsidR="00A77B3E" w:rsidRDefault="00C67F31" w:rsidP="00367E32">
      <w:pPr>
        <w:rPr>
          <w:rFonts w:eastAsia="Arial"/>
        </w:rPr>
      </w:pPr>
      <w:r>
        <w:rPr>
          <w:rFonts w:eastAsia="Arial"/>
        </w:rPr>
        <w:t>Integration with a 3rd party payment processing system</w:t>
      </w:r>
    </w:p>
    <w:p w:rsidR="00A77B3E" w:rsidRDefault="00C67F31" w:rsidP="00367E32">
      <w:pPr>
        <w:rPr>
          <w:rFonts w:eastAsia="Arial"/>
        </w:rPr>
      </w:pPr>
      <w:r>
        <w:rPr>
          <w:rFonts w:eastAsia="Arial"/>
        </w:rPr>
        <w:t>Managing menus to support taking orders</w:t>
      </w:r>
    </w:p>
    <w:p w:rsidR="00A77B3E" w:rsidRDefault="00C67F31" w:rsidP="00367E32">
      <w:pPr>
        <w:rPr>
          <w:rFonts w:eastAsia="Arial"/>
        </w:rPr>
      </w:pPr>
      <w:r>
        <w:rPr>
          <w:rFonts w:eastAsia="Arial"/>
        </w:rPr>
        <w:t>Integrating a flexible reporting package</w:t>
      </w:r>
    </w:p>
    <w:p w:rsidR="00A77B3E" w:rsidRDefault="00C67F31" w:rsidP="00367E32">
      <w:pPr>
        <w:rPr>
          <w:rFonts w:eastAsia="Arial"/>
        </w:rPr>
      </w:pPr>
      <w:r>
        <w:rPr>
          <w:rFonts w:eastAsia="Arial"/>
        </w:rPr>
        <w:t>Creating an initial set of reports</w:t>
      </w:r>
    </w:p>
    <w:p w:rsidR="00A77B3E" w:rsidRDefault="00C67F31" w:rsidP="00367E32">
      <w:pPr>
        <w:rPr>
          <w:rFonts w:eastAsia="Arial"/>
        </w:rPr>
      </w:pPr>
      <w:r>
        <w:rPr>
          <w:rFonts w:eastAsia="Arial"/>
        </w:rPr>
        <w:t>Employee schedule management</w:t>
      </w:r>
    </w:p>
    <w:p w:rsidR="00A77B3E" w:rsidRDefault="00A77B3E" w:rsidP="00367E32">
      <w:pPr>
        <w:rPr>
          <w:rFonts w:eastAsia="Arial"/>
        </w:rPr>
      </w:pPr>
    </w:p>
    <w:p w:rsidR="00A77B3E" w:rsidRDefault="00C67F31" w:rsidP="00367E32">
      <w:pPr>
        <w:rPr>
          <w:rFonts w:eastAsia="Arial"/>
        </w:rPr>
      </w:pPr>
      <w:r>
        <w:rPr>
          <w:rFonts w:eastAsia="Arial"/>
        </w:rPr>
        <w:t>This system will not provide:</w:t>
      </w:r>
    </w:p>
    <w:p w:rsidR="00A77B3E" w:rsidRDefault="00C67F31" w:rsidP="00367E32">
      <w:pPr>
        <w:rPr>
          <w:rFonts w:eastAsia="Arial"/>
        </w:rPr>
      </w:pPr>
      <w:r>
        <w:rPr>
          <w:rFonts w:eastAsia="Arial"/>
        </w:rPr>
        <w:t>A payment processing system</w:t>
      </w:r>
    </w:p>
    <w:p w:rsidR="00A77B3E" w:rsidRDefault="00C67F31" w:rsidP="00367E32">
      <w:pPr>
        <w:rPr>
          <w:rFonts w:eastAsia="Arial"/>
        </w:rPr>
      </w:pPr>
      <w:r>
        <w:rPr>
          <w:rFonts w:eastAsia="Arial"/>
        </w:rPr>
        <w:t>Support for 3rd party application integration</w:t>
      </w:r>
    </w:p>
    <w:p w:rsidR="00A77B3E" w:rsidRDefault="00C67F31" w:rsidP="00367E32">
      <w:pPr>
        <w:rPr>
          <w:rFonts w:eastAsia="Arial"/>
        </w:rPr>
      </w:pPr>
      <w:r>
        <w:rPr>
          <w:rFonts w:eastAsia="Arial"/>
        </w:rPr>
        <w:t>Detailed accounting</w:t>
      </w:r>
    </w:p>
    <w:p w:rsidR="00A77B3E" w:rsidRDefault="00A77B3E" w:rsidP="00367E32">
      <w:pPr>
        <w:rPr>
          <w:rFonts w:eastAsia="Arial"/>
        </w:rPr>
      </w:pPr>
    </w:p>
    <w:p w:rsidR="00A77B3E" w:rsidRDefault="00C67F31" w:rsidP="00367E32">
      <w:pPr>
        <w:rPr>
          <w:rFonts w:eastAsia="Arial"/>
        </w:rPr>
      </w:pPr>
      <w:r>
        <w:rPr>
          <w:rFonts w:eastAsia="Arial"/>
        </w:rPr>
        <w:t>This project is a new design and as such has not yet created a history of previous efforts.  Operations or “sustainment” efforts are not scheduled into the project.  All additional software modifications will be contracted on an “as-needed” basis and managed via the project charter.</w:t>
      </w:r>
    </w:p>
    <w:p w:rsidR="00A77B3E" w:rsidRPr="00D37390" w:rsidRDefault="00C67F31" w:rsidP="00672CFD">
      <w:pPr>
        <w:pStyle w:val="Heading2"/>
        <w:rPr>
          <w:rFonts w:eastAsia="Arial"/>
        </w:rPr>
      </w:pPr>
      <w:bookmarkStart w:id="14" w:name="h.d2qy3a-ov7lfk"/>
      <w:bookmarkStart w:id="15" w:name="_Toc279057898"/>
      <w:bookmarkEnd w:id="14"/>
      <w:r w:rsidRPr="00D37390">
        <w:rPr>
          <w:rFonts w:eastAsia="Arial"/>
        </w:rPr>
        <w:t>References</w:t>
      </w:r>
      <w:bookmarkEnd w:id="15"/>
    </w:p>
    <w:p w:rsidR="00A77B3E" w:rsidRDefault="00C67F31" w:rsidP="00367E32">
      <w:pPr>
        <w:rPr>
          <w:rFonts w:eastAsia="Arial"/>
        </w:rPr>
      </w:pPr>
      <w:r>
        <w:rPr>
          <w:rFonts w:eastAsia="Arial"/>
        </w:rPr>
        <w:t>The development staff will maintain revisions of additional documentation via GSC-SVN.  Changes will be checked in and maintained there. The following documents will be available for review upon request:</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RMS Project Charter</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WBS</w:t>
      </w:r>
    </w:p>
    <w:p w:rsidR="00A77B3E" w:rsidRDefault="00C67F31">
      <w:pPr>
        <w:pStyle w:val="ListStyle"/>
        <w:ind w:left="720"/>
        <w:contextualSpacing/>
        <w:rPr>
          <w:rFonts w:ascii="Arial" w:eastAsia="Arial" w:hAnsi="Arial" w:cs="Arial"/>
          <w:color w:val="000000"/>
        </w:rPr>
      </w:pPr>
      <w:r>
        <w:rPr>
          <w:rFonts w:ascii="Arial" w:eastAsia="Arial" w:hAnsi="Arial" w:cs="Arial"/>
          <w:color w:val="000000"/>
        </w:rPr>
        <w:t>Project Proposal</w:t>
      </w:r>
    </w:p>
    <w:p w:rsidR="00367E32" w:rsidRDefault="00367E32" w:rsidP="00367E32">
      <w:pPr>
        <w:rPr>
          <w:rFonts w:eastAsia="Arial"/>
        </w:rPr>
      </w:pPr>
      <w:bookmarkStart w:id="16" w:name="h.wbbon8-e9krdn"/>
      <w:bookmarkEnd w:id="16"/>
    </w:p>
    <w:p w:rsidR="00367E32" w:rsidRDefault="00367E32" w:rsidP="00367E32">
      <w:pPr>
        <w:rPr>
          <w:rFonts w:eastAsia="Arial"/>
        </w:rPr>
      </w:pPr>
    </w:p>
    <w:p w:rsidR="00A77B3E" w:rsidRPr="00D37390" w:rsidRDefault="00C67F31" w:rsidP="00672CFD">
      <w:pPr>
        <w:pStyle w:val="Heading2"/>
        <w:rPr>
          <w:rFonts w:eastAsia="Arial"/>
        </w:rPr>
      </w:pPr>
      <w:bookmarkStart w:id="17" w:name="_Toc279057899"/>
      <w:r w:rsidRPr="00D37390">
        <w:rPr>
          <w:rFonts w:eastAsia="Arial"/>
        </w:rPr>
        <w:lastRenderedPageBreak/>
        <w:t>Audience</w:t>
      </w:r>
      <w:bookmarkEnd w:id="17"/>
    </w:p>
    <w:p w:rsidR="00A77B3E" w:rsidRDefault="00C67F31" w:rsidP="00367E32">
      <w:pPr>
        <w:rPr>
          <w:rFonts w:eastAsia="Arial"/>
        </w:rPr>
      </w:pPr>
      <w:r>
        <w:rPr>
          <w:rFonts w:eastAsia="Arial"/>
        </w:rPr>
        <w:t>This document is intended for both the software developers and the customer (Jared Leonard) and is intended to be a “living” document to be updated as the project requirements become more definite and aspects of the project mature.</w:t>
      </w:r>
    </w:p>
    <w:p w:rsidR="003F3B08" w:rsidRDefault="003F3B08">
      <w:pPr>
        <w:rPr>
          <w:rFonts w:asciiTheme="majorHAnsi" w:eastAsia="Arial" w:hAnsiTheme="majorHAnsi" w:cstheme="majorBidi"/>
          <w:spacing w:val="5"/>
          <w:sz w:val="52"/>
          <w:szCs w:val="52"/>
        </w:rPr>
      </w:pPr>
      <w:bookmarkStart w:id="18" w:name="h.taq8d4-s4yc7i"/>
      <w:bookmarkEnd w:id="18"/>
      <w:r>
        <w:rPr>
          <w:rFonts w:eastAsia="Arial"/>
        </w:rPr>
        <w:br w:type="page"/>
      </w:r>
    </w:p>
    <w:p w:rsidR="00A77B3E" w:rsidRPr="00D37390" w:rsidRDefault="00C67F31" w:rsidP="00D37390">
      <w:pPr>
        <w:pStyle w:val="Heading1"/>
        <w:rPr>
          <w:rFonts w:eastAsia="Arial"/>
        </w:rPr>
      </w:pPr>
      <w:bookmarkStart w:id="19" w:name="_Toc279057900"/>
      <w:r w:rsidRPr="00D37390">
        <w:rPr>
          <w:rFonts w:eastAsia="Arial"/>
        </w:rPr>
        <w:lastRenderedPageBreak/>
        <w:t>System Overview</w:t>
      </w:r>
      <w:bookmarkEnd w:id="19"/>
    </w:p>
    <w:p w:rsidR="00A77B3E" w:rsidRPr="00D37390" w:rsidRDefault="00C67F31" w:rsidP="00672CFD">
      <w:pPr>
        <w:pStyle w:val="Heading2"/>
      </w:pPr>
      <w:bookmarkStart w:id="20" w:name="h.r16d3f-sk8o5e"/>
      <w:bookmarkStart w:id="21" w:name="_Toc279057901"/>
      <w:bookmarkEnd w:id="20"/>
      <w:r w:rsidRPr="00D37390">
        <w:t>System functionality</w:t>
      </w:r>
      <w:bookmarkEnd w:id="21"/>
    </w:p>
    <w:p w:rsidR="00A77B3E" w:rsidRDefault="00C67F31" w:rsidP="00367E32">
      <w:pPr>
        <w:rPr>
          <w:rFonts w:eastAsia="Arial"/>
        </w:rPr>
      </w:pPr>
      <w:r>
        <w:rPr>
          <w:rFonts w:eastAsia="Arial"/>
        </w:rPr>
        <w:t>The RMS system will allow the manager to create one or more menus consisting of numbered menu items with their corresponding prices. These menus and menu items will be used to dynamically create an order-entry display that employees will use to take and record customer orders. The order entry screen will be built to be used with a touch-screen device to support quick data entry. In the absence of a touch screen, the menu item numbers will allow orders to be entered quickly by keyboard primarily using the numeric keypad. The order entry screen will also allow users to enter discounts or manually adjust prices. Once the order is complete, users will be able to accept payment from the customer and record in the system what the method of payment was. If it is a credit or debit card payment, the user will key-in the card information or swipe it through an attached card reader, after which the system will send a charge request to a third-party payment processing web service. The card information will not be permanently stored.</w:t>
      </w:r>
    </w:p>
    <w:p w:rsidR="00A77B3E" w:rsidRDefault="00A77B3E" w:rsidP="00367E32">
      <w:pPr>
        <w:rPr>
          <w:rFonts w:eastAsia="Arial"/>
        </w:rPr>
      </w:pPr>
    </w:p>
    <w:p w:rsidR="00A77B3E" w:rsidRDefault="00C67F31" w:rsidP="00367E32">
      <w:pPr>
        <w:rPr>
          <w:rFonts w:eastAsia="Arial"/>
        </w:rPr>
      </w:pPr>
      <w:r>
        <w:rPr>
          <w:rFonts w:eastAsia="Arial"/>
        </w:rPr>
        <w:t>Once an order is entered, it will appear on a separate touch-screen terminal display in the kitchen where the cook(s) will begin preparing the customer’s order. Once an order is prepared, the cook will press a button on the touch-screen to mark the order complete and dismiss it from the screen.</w:t>
      </w:r>
    </w:p>
    <w:p w:rsidR="00A77B3E" w:rsidRDefault="00A77B3E" w:rsidP="00367E32">
      <w:pPr>
        <w:rPr>
          <w:rFonts w:eastAsia="Arial"/>
        </w:rPr>
      </w:pPr>
    </w:p>
    <w:p w:rsidR="00A77B3E" w:rsidRDefault="00C67F31" w:rsidP="00367E32">
      <w:pPr>
        <w:rPr>
          <w:rFonts w:eastAsia="Arial"/>
        </w:rPr>
      </w:pPr>
      <w:r>
        <w:rPr>
          <w:rFonts w:eastAsia="Arial"/>
        </w:rPr>
        <w:t>The RMS system will allow the owner to track restaurant inventory. Inventory tracking will occur in two parts. First, as the cooks pull ingredients from the pantry or refrigerator/freezer to be used, they will enter the amount they’re using on another touch-screen terminal. The system will track the rate of usage of each inventory item. Second, the manager will use an inventory management screen to record the purchase of additional inventory. In this way, the RMS will be able to track and report inventory levels of those items being tracked. Periodically, a physical inventory count will need to be taken and the RMS inventory levels will need to be adjusted to account for inaccuracies in earlier data-entry and also due to waste and spoilage.</w:t>
      </w:r>
    </w:p>
    <w:p w:rsidR="00A77B3E" w:rsidRDefault="00A77B3E" w:rsidP="00367E32">
      <w:pPr>
        <w:rPr>
          <w:rFonts w:eastAsia="Arial"/>
        </w:rPr>
      </w:pPr>
    </w:p>
    <w:p w:rsidR="00A77B3E" w:rsidRDefault="00C67F31" w:rsidP="00367E32">
      <w:pPr>
        <w:rPr>
          <w:rFonts w:eastAsia="Arial"/>
        </w:rPr>
      </w:pPr>
      <w:r>
        <w:rPr>
          <w:rFonts w:eastAsia="Arial"/>
        </w:rPr>
        <w:t>Employee management allows managers to control access to the RMS system for each individual employee. It will also support recording the information necessary to compute payroll by tracking employees names, pay type, wage or salary, and time worked.</w:t>
      </w:r>
    </w:p>
    <w:p w:rsidR="00A77B3E" w:rsidRDefault="00A77B3E" w:rsidP="00367E32">
      <w:pPr>
        <w:rPr>
          <w:rFonts w:eastAsia="Arial"/>
        </w:rPr>
      </w:pPr>
    </w:p>
    <w:p w:rsidR="00A77B3E" w:rsidRDefault="00C67F31" w:rsidP="00367E32">
      <w:pPr>
        <w:rPr>
          <w:rFonts w:eastAsia="Arial"/>
        </w:rPr>
      </w:pPr>
      <w:r>
        <w:rPr>
          <w:rFonts w:eastAsia="Arial"/>
        </w:rPr>
        <w:t>Managers will be able to access screens for modifying the menu that regular employees will not be able to access. There, they will be able to add and remove items from menus, and change their prices.</w:t>
      </w:r>
    </w:p>
    <w:p w:rsidR="00A77B3E" w:rsidRDefault="00A77B3E" w:rsidP="00367E32">
      <w:pPr>
        <w:rPr>
          <w:rFonts w:eastAsia="Arial"/>
        </w:rPr>
      </w:pPr>
    </w:p>
    <w:p w:rsidR="00A77B3E" w:rsidRDefault="00C67F31" w:rsidP="00367E32">
      <w:pPr>
        <w:rPr>
          <w:rFonts w:eastAsia="Arial"/>
        </w:rPr>
      </w:pPr>
      <w:r>
        <w:rPr>
          <w:rFonts w:eastAsia="Arial"/>
        </w:rPr>
        <w:t>Managers will also be able to access screens where they can choose from several reports to run. These reports have yet to be defined, but will include things like daily, weekly and monthly revenue, popular menu items, comparison of walk-in versus phone-in orders, comparison of catering business versus in-store business, employee hours worked, inventory costs, etc. Reports can be printed, saved as documents, or exported to a spreadsheet file.</w:t>
      </w:r>
    </w:p>
    <w:p w:rsidR="00A77B3E" w:rsidRPr="00D37390" w:rsidRDefault="00C67F31" w:rsidP="00672CFD">
      <w:pPr>
        <w:pStyle w:val="Heading2"/>
        <w:rPr>
          <w:rFonts w:eastAsia="Arial"/>
        </w:rPr>
      </w:pPr>
      <w:bookmarkStart w:id="22" w:name="h.zefc4n-y3wxt0"/>
      <w:bookmarkStart w:id="23" w:name="_Toc279057902"/>
      <w:bookmarkEnd w:id="22"/>
      <w:r w:rsidRPr="00D37390">
        <w:rPr>
          <w:rFonts w:eastAsia="Arial"/>
        </w:rPr>
        <w:t>System Components</w:t>
      </w:r>
      <w:bookmarkEnd w:id="23"/>
    </w:p>
    <w:p w:rsidR="00A77B3E" w:rsidRDefault="00C67F31" w:rsidP="00367E32">
      <w:pPr>
        <w:rPr>
          <w:rFonts w:eastAsia="Arial"/>
        </w:rPr>
      </w:pPr>
      <w:r>
        <w:rPr>
          <w:rFonts w:eastAsia="Arial"/>
        </w:rPr>
        <w:t>The RMS will be divided into the following separate components:</w:t>
      </w:r>
    </w:p>
    <w:p w:rsidR="00A77B3E" w:rsidRDefault="00C67F31" w:rsidP="00367E32">
      <w:pPr>
        <w:rPr>
          <w:rFonts w:eastAsia="Arial"/>
        </w:rPr>
      </w:pPr>
      <w:r>
        <w:rPr>
          <w:rFonts w:eastAsia="Arial"/>
        </w:rPr>
        <w:t>RMS database</w:t>
      </w:r>
    </w:p>
    <w:p w:rsidR="00A77B3E" w:rsidRDefault="00C67F31" w:rsidP="00367E32">
      <w:pPr>
        <w:rPr>
          <w:rFonts w:eastAsia="Arial"/>
        </w:rPr>
      </w:pPr>
      <w:r>
        <w:rPr>
          <w:rFonts w:eastAsia="Arial"/>
        </w:rPr>
        <w:t>RMS server</w:t>
      </w:r>
    </w:p>
    <w:p w:rsidR="00A77B3E" w:rsidRDefault="00C67F31" w:rsidP="00367E32">
      <w:pPr>
        <w:rPr>
          <w:rFonts w:eastAsia="Arial"/>
        </w:rPr>
      </w:pPr>
      <w:r>
        <w:rPr>
          <w:rFonts w:eastAsia="Arial"/>
        </w:rPr>
        <w:t>RMS order entry client</w:t>
      </w:r>
    </w:p>
    <w:p w:rsidR="00A77B3E" w:rsidRDefault="00C67F31" w:rsidP="00367E32">
      <w:pPr>
        <w:rPr>
          <w:rFonts w:eastAsia="Arial"/>
        </w:rPr>
      </w:pPr>
      <w:r>
        <w:rPr>
          <w:rFonts w:eastAsia="Arial"/>
        </w:rPr>
        <w:t>RMS cook’s display</w:t>
      </w:r>
    </w:p>
    <w:p w:rsidR="00A77B3E" w:rsidRDefault="00C67F31" w:rsidP="00367E32">
      <w:pPr>
        <w:rPr>
          <w:rFonts w:eastAsia="Arial"/>
        </w:rPr>
      </w:pPr>
      <w:r>
        <w:rPr>
          <w:rFonts w:eastAsia="Arial"/>
        </w:rPr>
        <w:lastRenderedPageBreak/>
        <w:t>RMS menu management</w:t>
      </w:r>
    </w:p>
    <w:p w:rsidR="00A77B3E" w:rsidRDefault="00C67F31" w:rsidP="00367E32">
      <w:pPr>
        <w:rPr>
          <w:rFonts w:eastAsia="Arial"/>
        </w:rPr>
      </w:pPr>
      <w:r>
        <w:rPr>
          <w:rFonts w:eastAsia="Arial"/>
        </w:rPr>
        <w:t>RMS inventory management</w:t>
      </w:r>
    </w:p>
    <w:p w:rsidR="00A77B3E" w:rsidRDefault="00C67F31" w:rsidP="00367E32">
      <w:pPr>
        <w:rPr>
          <w:rFonts w:eastAsia="Arial"/>
        </w:rPr>
      </w:pPr>
      <w:r>
        <w:rPr>
          <w:rFonts w:eastAsia="Arial"/>
        </w:rPr>
        <w:t>RMS employee management</w:t>
      </w:r>
    </w:p>
    <w:p w:rsidR="00A77B3E" w:rsidRDefault="00C67F31" w:rsidP="00367E32">
      <w:pPr>
        <w:rPr>
          <w:rFonts w:eastAsia="Arial"/>
        </w:rPr>
      </w:pPr>
      <w:r>
        <w:rPr>
          <w:rFonts w:eastAsia="Arial"/>
        </w:rPr>
        <w:t>RMS report interface</w:t>
      </w:r>
    </w:p>
    <w:p w:rsidR="00A77B3E" w:rsidRDefault="00C67F31" w:rsidP="00367E32">
      <w:pPr>
        <w:rPr>
          <w:rFonts w:eastAsia="Arial"/>
        </w:rPr>
      </w:pPr>
      <w:r>
        <w:rPr>
          <w:rFonts w:eastAsia="Arial"/>
        </w:rPr>
        <w:t>RMS manager’s dashboard</w:t>
      </w:r>
    </w:p>
    <w:p w:rsidR="00A77B3E" w:rsidRDefault="00A77B3E" w:rsidP="00367E32">
      <w:pPr>
        <w:rPr>
          <w:rFonts w:eastAsia="Arial"/>
        </w:rPr>
      </w:pPr>
    </w:p>
    <w:p w:rsidR="00A77B3E" w:rsidRDefault="00C67F31" w:rsidP="00367E32">
      <w:pPr>
        <w:rPr>
          <w:rFonts w:eastAsia="Arial"/>
        </w:rPr>
      </w:pPr>
      <w:r>
        <w:rPr>
          <w:rFonts w:eastAsia="Arial"/>
        </w:rPr>
        <w:t>These components will be divided and deployed as three separate, communicating systems. All user interfaces will be included in a single executable program which allows users to log in and then limits their access to those interfaces appropriate for them. The RMS server will run in its own executable program, and the database will be deployed in a Microsoft SQL Server instance on the same machine as the RMS server.</w:t>
      </w:r>
    </w:p>
    <w:p w:rsidR="00A77B3E" w:rsidRPr="00D37390" w:rsidRDefault="00C67F31" w:rsidP="00672CFD">
      <w:pPr>
        <w:pStyle w:val="Heading2"/>
        <w:rPr>
          <w:rFonts w:eastAsia="Arial"/>
        </w:rPr>
      </w:pPr>
      <w:bookmarkStart w:id="24" w:name="h.nymapi-20iygh"/>
      <w:bookmarkStart w:id="25" w:name="_Toc279057903"/>
      <w:bookmarkEnd w:id="24"/>
      <w:r w:rsidRPr="00D37390">
        <w:rPr>
          <w:rFonts w:eastAsia="Arial"/>
        </w:rPr>
        <w:t>Basic Design Approach</w:t>
      </w:r>
      <w:bookmarkEnd w:id="25"/>
    </w:p>
    <w:p w:rsidR="00A77B3E" w:rsidRDefault="00C67F31" w:rsidP="00367E32">
      <w:pPr>
        <w:rPr>
          <w:rFonts w:eastAsia="Arial"/>
        </w:rPr>
      </w:pPr>
      <w:r>
        <w:rPr>
          <w:rFonts w:eastAsia="Arial"/>
        </w:rPr>
        <w:t>The RMS will be built as a client-server, Windows®-based application. The client and server may be deployed on a single machine, or may be deployed to separate machines connected with a standard TCP/IP network. User interfaces will be built using WPF with consideration for touch-screen constraints for the order-entry and cooks display. The management functions are expected to be used by a user sitting down with a keyboard and mouse, so normal input controls with regular sizes will be used in those areas.</w:t>
      </w:r>
    </w:p>
    <w:p w:rsidR="00A77B3E" w:rsidRDefault="00A77B3E" w:rsidP="00367E32">
      <w:pPr>
        <w:rPr>
          <w:rFonts w:eastAsia="Arial"/>
        </w:rPr>
      </w:pPr>
    </w:p>
    <w:p w:rsidR="00A77B3E" w:rsidRDefault="00C67F31" w:rsidP="00367E32">
      <w:pPr>
        <w:rPr>
          <w:rFonts w:eastAsia="Arial"/>
        </w:rPr>
      </w:pPr>
      <w:r>
        <w:rPr>
          <w:rFonts w:eastAsia="Arial"/>
        </w:rPr>
        <w:t>The server will be a fairly simple set of WCF services that provide access to a central database of order, inventory, menu, and employee information.</w:t>
      </w:r>
    </w:p>
    <w:p w:rsidR="003F3B08" w:rsidRDefault="003F3B08">
      <w:pPr>
        <w:rPr>
          <w:rFonts w:asciiTheme="majorHAnsi" w:eastAsia="Arial" w:hAnsiTheme="majorHAnsi" w:cstheme="majorBidi"/>
          <w:spacing w:val="5"/>
          <w:sz w:val="52"/>
          <w:szCs w:val="52"/>
        </w:rPr>
      </w:pPr>
      <w:bookmarkStart w:id="26" w:name="h.u6x3ro-ptzk4p"/>
      <w:bookmarkEnd w:id="26"/>
      <w:r>
        <w:rPr>
          <w:rFonts w:eastAsia="Arial"/>
        </w:rPr>
        <w:br w:type="page"/>
      </w:r>
    </w:p>
    <w:p w:rsidR="00A77B3E" w:rsidRPr="00D37390" w:rsidRDefault="00C67F31" w:rsidP="00D37390">
      <w:pPr>
        <w:pStyle w:val="Heading1"/>
        <w:rPr>
          <w:rFonts w:eastAsia="Arial"/>
        </w:rPr>
      </w:pPr>
      <w:bookmarkStart w:id="27" w:name="_Toc279057904"/>
      <w:r w:rsidRPr="00D37390">
        <w:rPr>
          <w:rFonts w:eastAsia="Arial"/>
        </w:rPr>
        <w:lastRenderedPageBreak/>
        <w:t>User Interface Prototypes</w:t>
      </w:r>
      <w:bookmarkEnd w:id="27"/>
    </w:p>
    <w:p w:rsidR="00A77B3E" w:rsidRPr="00D37390" w:rsidRDefault="00C67F31" w:rsidP="00672CFD">
      <w:pPr>
        <w:pStyle w:val="Heading2"/>
        <w:rPr>
          <w:rFonts w:eastAsia="Arial"/>
        </w:rPr>
      </w:pPr>
      <w:bookmarkStart w:id="28" w:name="h.4zrlqz-c7t06o"/>
      <w:bookmarkStart w:id="29" w:name="_Toc279057905"/>
      <w:bookmarkEnd w:id="28"/>
      <w:r w:rsidRPr="00D37390">
        <w:rPr>
          <w:rFonts w:eastAsia="Arial"/>
        </w:rPr>
        <w:t>Login Screen</w:t>
      </w:r>
      <w:bookmarkEnd w:id="29"/>
    </w:p>
    <w:p w:rsidR="00A77B3E" w:rsidRDefault="003D576E" w:rsidP="00367E32">
      <w:pPr>
        <w:rPr>
          <w:rFonts w:eastAsia="Arial"/>
        </w:rPr>
      </w:pPr>
      <w:r>
        <w:rPr>
          <w:noProof/>
          <w:lang w:bidi="ar-SA"/>
        </w:rPr>
        <w:drawing>
          <wp:inline distT="0" distB="0" distL="0" distR="0">
            <wp:extent cx="5886450" cy="3952875"/>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srcRect/>
                    <a:stretch>
                      <a:fillRect/>
                    </a:stretch>
                  </pic:blipFill>
                  <pic:spPr bwMode="auto">
                    <a:xfrm>
                      <a:off x="0" y="0"/>
                      <a:ext cx="5886450" cy="3952875"/>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1. Login screen</w:t>
      </w:r>
    </w:p>
    <w:p w:rsidR="00A77B3E" w:rsidRDefault="00A77B3E" w:rsidP="00367E32">
      <w:pPr>
        <w:rPr>
          <w:rFonts w:eastAsia="Arial"/>
        </w:rPr>
      </w:pPr>
    </w:p>
    <w:p w:rsidR="00A77B3E" w:rsidRDefault="00C67F31" w:rsidP="00367E32">
      <w:pPr>
        <w:rPr>
          <w:rFonts w:eastAsia="Arial"/>
        </w:rPr>
      </w:pPr>
      <w:r>
        <w:rPr>
          <w:rFonts w:eastAsia="Arial"/>
        </w:rPr>
        <w:t>To log in, users will be assigned a PIN number which they can enter through the touch-screen or keyboard.</w:t>
      </w:r>
    </w:p>
    <w:p w:rsidR="003F3B08" w:rsidRDefault="003F3B08">
      <w:pPr>
        <w:rPr>
          <w:rFonts w:asciiTheme="majorHAnsi" w:eastAsia="Arial" w:hAnsiTheme="majorHAnsi" w:cstheme="majorBidi"/>
          <w:b/>
          <w:bCs/>
          <w:sz w:val="28"/>
          <w:szCs w:val="28"/>
        </w:rPr>
      </w:pPr>
      <w:bookmarkStart w:id="30" w:name="h.ow0yyq-gdu9et"/>
      <w:bookmarkEnd w:id="30"/>
      <w:r>
        <w:rPr>
          <w:rFonts w:eastAsia="Arial"/>
        </w:rPr>
        <w:br w:type="page"/>
      </w:r>
    </w:p>
    <w:p w:rsidR="00A77B3E" w:rsidRPr="00D37390" w:rsidRDefault="00C67F31" w:rsidP="00672CFD">
      <w:pPr>
        <w:pStyle w:val="Heading2"/>
        <w:rPr>
          <w:rFonts w:eastAsia="Arial"/>
        </w:rPr>
      </w:pPr>
      <w:bookmarkStart w:id="31" w:name="_Toc279057906"/>
      <w:r w:rsidRPr="00D37390">
        <w:rPr>
          <w:rFonts w:eastAsia="Arial"/>
        </w:rPr>
        <w:lastRenderedPageBreak/>
        <w:t>Order Entry Screen</w:t>
      </w:r>
      <w:bookmarkEnd w:id="31"/>
    </w:p>
    <w:p w:rsidR="00A77B3E" w:rsidRDefault="003D576E" w:rsidP="00367E32">
      <w:pPr>
        <w:rPr>
          <w:rFonts w:eastAsia="Arial"/>
        </w:rPr>
      </w:pPr>
      <w:r>
        <w:rPr>
          <w:noProof/>
          <w:lang w:bidi="ar-SA"/>
        </w:rPr>
        <w:drawing>
          <wp:inline distT="0" distB="0" distL="0" distR="0">
            <wp:extent cx="5800725" cy="3467100"/>
            <wp:effectExtent l="1905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800725" cy="3467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2. Order entry screen</w:t>
      </w:r>
    </w:p>
    <w:p w:rsidR="00A77B3E" w:rsidRDefault="00A77B3E" w:rsidP="00367E32">
      <w:pPr>
        <w:rPr>
          <w:rFonts w:eastAsia="Arial"/>
        </w:rPr>
      </w:pPr>
    </w:p>
    <w:p w:rsidR="00A77B3E" w:rsidRDefault="00C67F31" w:rsidP="00367E32">
      <w:pPr>
        <w:rPr>
          <w:rFonts w:eastAsia="Arial"/>
        </w:rPr>
      </w:pPr>
      <w:r>
        <w:rPr>
          <w:rFonts w:eastAsia="Arial"/>
        </w:rPr>
        <w:t>Orders may be entered through the touch-screen by pressing the menu item buttons, or through the keyboard, by entering menu item numbers and quantities. The screen opens with the keyboard focus in the “#” column. The user can enter the item number, then quantity. Using the touch screen, each touch of a menu item adds one more to the quantity of that item in the order. Pressing the “X” button on an order item will remove the item from the order.</w:t>
      </w:r>
    </w:p>
    <w:p w:rsidR="00A77B3E" w:rsidRDefault="00A77B3E" w:rsidP="00367E32">
      <w:pPr>
        <w:rPr>
          <w:rFonts w:eastAsia="Arial"/>
        </w:rPr>
      </w:pPr>
    </w:p>
    <w:p w:rsidR="00A77B3E" w:rsidRDefault="00C67F31" w:rsidP="00367E32">
      <w:pPr>
        <w:rPr>
          <w:rFonts w:eastAsia="Arial"/>
        </w:rPr>
      </w:pPr>
      <w:r>
        <w:rPr>
          <w:rFonts w:eastAsia="Arial"/>
        </w:rPr>
        <w:t>Since this is intended to be used with a touch-screen interface, the buttons are large and easy to press.</w:t>
      </w:r>
    </w:p>
    <w:p w:rsidR="00A77B3E" w:rsidRDefault="00A77B3E" w:rsidP="00367E32">
      <w:pPr>
        <w:rPr>
          <w:rFonts w:eastAsia="Arial"/>
        </w:rPr>
      </w:pPr>
    </w:p>
    <w:p w:rsidR="00A77B3E" w:rsidRDefault="00C67F31" w:rsidP="00367E32">
      <w:pPr>
        <w:rPr>
          <w:rFonts w:eastAsia="Arial"/>
        </w:rPr>
      </w:pPr>
      <w:r>
        <w:rPr>
          <w:rFonts w:eastAsia="Arial"/>
        </w:rPr>
        <w:t>Figure 2 shows an order in-progress. The user has just entered “11” to add a “BBQ Burger” to the order.</w:t>
      </w:r>
    </w:p>
    <w:p w:rsidR="00A77B3E" w:rsidRDefault="00A77B3E" w:rsidP="00367E32">
      <w:pPr>
        <w:rPr>
          <w:rFonts w:eastAsia="Arial"/>
        </w:rPr>
      </w:pPr>
    </w:p>
    <w:p w:rsidR="00A77B3E" w:rsidRDefault="00C67F31" w:rsidP="00367E32">
      <w:pPr>
        <w:rPr>
          <w:rFonts w:eastAsia="Arial"/>
        </w:rPr>
      </w:pPr>
      <w:r>
        <w:rPr>
          <w:rFonts w:eastAsia="Arial"/>
        </w:rPr>
        <w:t>Each tab on the left represents a separate “menu.” Pressing a menu button will switch the screen to show that menu’s items in the central area.</w:t>
      </w:r>
    </w:p>
    <w:p w:rsidR="00A77B3E" w:rsidRDefault="00A77B3E" w:rsidP="00367E32">
      <w:pPr>
        <w:rPr>
          <w:rFonts w:eastAsia="Arial"/>
        </w:rPr>
      </w:pPr>
    </w:p>
    <w:p w:rsidR="00A77B3E" w:rsidRDefault="00C67F31" w:rsidP="00367E32">
      <w:pPr>
        <w:rPr>
          <w:rFonts w:eastAsia="Arial"/>
        </w:rPr>
      </w:pPr>
      <w:r>
        <w:rPr>
          <w:rFonts w:eastAsia="Arial"/>
        </w:rPr>
        <w:t>The order entry prototype screen has changed since the version in the requirements document. It has been enhanced to add keyboard data-entry support.</w:t>
      </w:r>
    </w:p>
    <w:p w:rsidR="003F3B08" w:rsidRDefault="003F3B08">
      <w:pPr>
        <w:rPr>
          <w:rFonts w:asciiTheme="majorHAnsi" w:eastAsia="Arial" w:hAnsiTheme="majorHAnsi" w:cstheme="majorBidi"/>
          <w:b/>
          <w:bCs/>
          <w:sz w:val="28"/>
          <w:szCs w:val="28"/>
        </w:rPr>
      </w:pPr>
      <w:bookmarkStart w:id="32" w:name="h.s6ymhe-flhqe7"/>
      <w:bookmarkEnd w:id="32"/>
      <w:r>
        <w:rPr>
          <w:rFonts w:eastAsia="Arial"/>
        </w:rPr>
        <w:br w:type="page"/>
      </w:r>
    </w:p>
    <w:p w:rsidR="00A77B3E" w:rsidRPr="00D37390" w:rsidRDefault="00C67F31" w:rsidP="00672CFD">
      <w:pPr>
        <w:pStyle w:val="Heading2"/>
        <w:rPr>
          <w:rFonts w:eastAsia="Arial"/>
        </w:rPr>
      </w:pPr>
      <w:bookmarkStart w:id="33" w:name="_Toc279057907"/>
      <w:r w:rsidRPr="00D37390">
        <w:rPr>
          <w:rFonts w:eastAsia="Arial"/>
        </w:rPr>
        <w:lastRenderedPageBreak/>
        <w:t>Cook’s Screen</w:t>
      </w:r>
      <w:bookmarkEnd w:id="33"/>
    </w:p>
    <w:p w:rsidR="00A77B3E" w:rsidRDefault="003D576E" w:rsidP="00367E32">
      <w:pPr>
        <w:rPr>
          <w:rFonts w:eastAsia="Arial"/>
        </w:rPr>
      </w:pPr>
      <w:r>
        <w:rPr>
          <w:noProof/>
          <w:lang w:bidi="ar-SA"/>
        </w:rPr>
        <w:drawing>
          <wp:inline distT="0" distB="0" distL="0" distR="0">
            <wp:extent cx="5819775" cy="3543300"/>
            <wp:effectExtent l="1905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819775" cy="35433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3. Cook’s screen</w:t>
      </w:r>
    </w:p>
    <w:p w:rsidR="00A77B3E" w:rsidRDefault="00A77B3E" w:rsidP="00367E32">
      <w:pPr>
        <w:rPr>
          <w:rFonts w:eastAsia="Arial"/>
        </w:rPr>
      </w:pPr>
    </w:p>
    <w:p w:rsidR="00A77B3E" w:rsidRDefault="00C67F31" w:rsidP="00367E32">
      <w:pPr>
        <w:rPr>
          <w:rFonts w:eastAsia="Arial"/>
        </w:rPr>
      </w:pPr>
      <w:r>
        <w:rPr>
          <w:rFonts w:eastAsia="Arial"/>
        </w:rPr>
        <w:t>The cook’s screen shows the pending orders that need to be prepared. The oldest order is displayed on the left with a timer showing how long it has been since the order was placed.</w:t>
      </w:r>
    </w:p>
    <w:p w:rsidR="003F3B08" w:rsidRDefault="003F3B08">
      <w:pPr>
        <w:rPr>
          <w:rFonts w:asciiTheme="majorHAnsi" w:eastAsia="Arial" w:hAnsiTheme="majorHAnsi" w:cstheme="majorBidi"/>
          <w:b/>
          <w:bCs/>
          <w:sz w:val="28"/>
          <w:szCs w:val="28"/>
        </w:rPr>
      </w:pPr>
      <w:bookmarkStart w:id="34" w:name="h.ahcbk0-k25oh2"/>
      <w:bookmarkEnd w:id="34"/>
      <w:r>
        <w:rPr>
          <w:rFonts w:eastAsia="Arial"/>
        </w:rPr>
        <w:br w:type="page"/>
      </w:r>
    </w:p>
    <w:p w:rsidR="00A77B3E" w:rsidRPr="00D37390" w:rsidRDefault="00C67F31" w:rsidP="00672CFD">
      <w:pPr>
        <w:pStyle w:val="Heading2"/>
        <w:rPr>
          <w:rFonts w:eastAsia="Arial"/>
        </w:rPr>
      </w:pPr>
      <w:bookmarkStart w:id="35" w:name="_Toc279057908"/>
      <w:r w:rsidRPr="00D37390">
        <w:rPr>
          <w:rFonts w:eastAsia="Arial"/>
        </w:rPr>
        <w:lastRenderedPageBreak/>
        <w:t>Inventory Management Touch-Screen</w:t>
      </w:r>
      <w:bookmarkEnd w:id="35"/>
    </w:p>
    <w:p w:rsidR="00A77B3E" w:rsidRDefault="003D576E" w:rsidP="00367E32">
      <w:pPr>
        <w:rPr>
          <w:rFonts w:eastAsia="Arial"/>
        </w:rPr>
      </w:pPr>
      <w:r>
        <w:rPr>
          <w:noProof/>
          <w:lang w:bidi="ar-SA"/>
        </w:rPr>
        <w:drawing>
          <wp:inline distT="0" distB="0" distL="0" distR="0">
            <wp:extent cx="5953125" cy="2324100"/>
            <wp:effectExtent l="1905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srcRect/>
                    <a:stretch>
                      <a:fillRect/>
                    </a:stretch>
                  </pic:blipFill>
                  <pic:spPr bwMode="auto">
                    <a:xfrm>
                      <a:off x="0" y="0"/>
                      <a:ext cx="5953125" cy="2324100"/>
                    </a:xfrm>
                    <a:prstGeom prst="rect">
                      <a:avLst/>
                    </a:prstGeom>
                    <a:noFill/>
                    <a:ln w="9525">
                      <a:noFill/>
                      <a:miter lim="800000"/>
                      <a:headEnd/>
                      <a:tailEnd/>
                    </a:ln>
                  </pic:spPr>
                </pic:pic>
              </a:graphicData>
            </a:graphic>
          </wp:inline>
        </w:drawing>
      </w:r>
    </w:p>
    <w:p w:rsidR="00A77B3E" w:rsidRDefault="00A77B3E" w:rsidP="00367E32">
      <w:pPr>
        <w:rPr>
          <w:rFonts w:eastAsia="Arial"/>
        </w:rPr>
      </w:pPr>
    </w:p>
    <w:p w:rsidR="00A77B3E" w:rsidRDefault="00C67F31" w:rsidP="00367E32">
      <w:pPr>
        <w:rPr>
          <w:rFonts w:eastAsia="Arial"/>
        </w:rPr>
      </w:pPr>
      <w:r>
        <w:rPr>
          <w:rFonts w:eastAsia="Arial"/>
        </w:rPr>
        <w:t>Figure 4. Inventory management touch screen</w:t>
      </w:r>
    </w:p>
    <w:p w:rsidR="00A77B3E" w:rsidRDefault="00A77B3E" w:rsidP="00367E32">
      <w:pPr>
        <w:rPr>
          <w:rFonts w:eastAsia="Arial"/>
        </w:rPr>
      </w:pPr>
    </w:p>
    <w:p w:rsidR="00A77B3E" w:rsidRDefault="00C67F31" w:rsidP="00367E32">
      <w:pPr>
        <w:rPr>
          <w:rFonts w:eastAsia="Arial"/>
        </w:rPr>
      </w:pPr>
      <w:r>
        <w:rPr>
          <w:rFonts w:eastAsia="Arial"/>
        </w:rPr>
        <w:t>The kitchen staff uses this screen to quickly record inventory that is being used at the time they remove it. Since this is intended to be used with a touch-screen interface, the buttons are large and easy to press.</w:t>
      </w:r>
    </w:p>
    <w:p w:rsidR="003F3B08" w:rsidRDefault="003F3B08">
      <w:pPr>
        <w:rPr>
          <w:rFonts w:ascii="Arial" w:eastAsia="Arial" w:hAnsi="Arial" w:cs="Arial"/>
          <w:b/>
          <w:bCs/>
          <w:color w:val="000000"/>
          <w:sz w:val="24"/>
          <w:szCs w:val="24"/>
        </w:rPr>
      </w:pPr>
      <w:bookmarkStart w:id="36" w:name="h.1xvgkw-w4qddw"/>
      <w:bookmarkEnd w:id="36"/>
      <w:r>
        <w:rPr>
          <w:rFonts w:ascii="Arial" w:eastAsia="Arial" w:hAnsi="Arial" w:cs="Arial"/>
          <w:b/>
          <w:bCs/>
          <w:color w:val="000000"/>
          <w:sz w:val="24"/>
          <w:szCs w:val="24"/>
        </w:rPr>
        <w:br w:type="page"/>
      </w:r>
    </w:p>
    <w:p w:rsidR="00A77B3E" w:rsidRPr="00D37390" w:rsidRDefault="00C67F31" w:rsidP="00672CFD">
      <w:pPr>
        <w:pStyle w:val="Heading2"/>
        <w:rPr>
          <w:rFonts w:eastAsia="Arial"/>
        </w:rPr>
      </w:pPr>
      <w:bookmarkStart w:id="37" w:name="_Toc279057909"/>
      <w:r w:rsidRPr="00D37390">
        <w:rPr>
          <w:rFonts w:eastAsia="Arial"/>
        </w:rPr>
        <w:lastRenderedPageBreak/>
        <w:t>Inventory Management</w:t>
      </w:r>
      <w:bookmarkEnd w:id="37"/>
    </w:p>
    <w:p w:rsidR="00A77B3E" w:rsidRDefault="003D576E" w:rsidP="00367E32">
      <w:pPr>
        <w:rPr>
          <w:rFonts w:eastAsia="Arial"/>
        </w:rPr>
      </w:pPr>
      <w:r>
        <w:rPr>
          <w:noProof/>
          <w:lang w:bidi="ar-SA"/>
        </w:rPr>
        <w:drawing>
          <wp:inline distT="0" distB="0" distL="0" distR="0">
            <wp:extent cx="5915025" cy="3695700"/>
            <wp:effectExtent l="1905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5. Inventory management</w:t>
      </w:r>
    </w:p>
    <w:p w:rsidR="00A77B3E" w:rsidRDefault="00A77B3E" w:rsidP="00367E32">
      <w:pPr>
        <w:rPr>
          <w:rFonts w:eastAsia="Arial"/>
        </w:rPr>
      </w:pPr>
    </w:p>
    <w:p w:rsidR="00A77B3E" w:rsidRDefault="00C67F31" w:rsidP="00367E32">
      <w:pPr>
        <w:rPr>
          <w:rFonts w:eastAsia="Arial"/>
        </w:rPr>
      </w:pPr>
      <w:r>
        <w:rPr>
          <w:rFonts w:eastAsia="Arial"/>
        </w:rPr>
        <w:t>Managers use the inventory management screen to:</w:t>
      </w:r>
    </w:p>
    <w:p w:rsidR="00A77B3E" w:rsidRDefault="00C67F31" w:rsidP="00367E32">
      <w:pPr>
        <w:rPr>
          <w:rFonts w:eastAsia="Arial"/>
        </w:rPr>
      </w:pPr>
      <w:r>
        <w:rPr>
          <w:rFonts w:eastAsia="Arial"/>
        </w:rPr>
        <w:t>Add new items to the inventory for tracking.</w:t>
      </w:r>
    </w:p>
    <w:p w:rsidR="00A77B3E" w:rsidRDefault="00C67F31" w:rsidP="00367E32">
      <w:pPr>
        <w:rPr>
          <w:rFonts w:eastAsia="Arial"/>
        </w:rPr>
      </w:pPr>
      <w:r>
        <w:rPr>
          <w:rFonts w:eastAsia="Arial"/>
        </w:rPr>
        <w:t>Reconcile the physical inventory count with the computed count.</w:t>
      </w:r>
    </w:p>
    <w:p w:rsidR="00A77B3E" w:rsidRDefault="00C67F31" w:rsidP="00367E32">
      <w:pPr>
        <w:rPr>
          <w:rFonts w:eastAsia="Arial"/>
        </w:rPr>
      </w:pPr>
      <w:r>
        <w:rPr>
          <w:rFonts w:eastAsia="Arial"/>
        </w:rPr>
        <w:t>Record spoilage and waste.</w:t>
      </w:r>
    </w:p>
    <w:p w:rsidR="00A77B3E" w:rsidRDefault="00C67F31" w:rsidP="00367E32">
      <w:pPr>
        <w:rPr>
          <w:rFonts w:eastAsia="Arial"/>
        </w:rPr>
      </w:pPr>
      <w:r>
        <w:rPr>
          <w:rFonts w:eastAsia="Arial"/>
        </w:rPr>
        <w:t>Stop tracking items.</w:t>
      </w:r>
    </w:p>
    <w:p w:rsidR="003F3B08" w:rsidRDefault="003F3B08">
      <w:pPr>
        <w:rPr>
          <w:rFonts w:ascii="Arial" w:eastAsia="Arial" w:hAnsi="Arial" w:cs="Arial"/>
          <w:b/>
          <w:bCs/>
          <w:color w:val="000000"/>
          <w:sz w:val="24"/>
          <w:szCs w:val="24"/>
        </w:rPr>
      </w:pPr>
      <w:bookmarkStart w:id="38" w:name="h.hvull7-wlr72f"/>
      <w:bookmarkEnd w:id="38"/>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39" w:name="_Toc279057910"/>
      <w:r w:rsidRPr="00D37390">
        <w:rPr>
          <w:rFonts w:eastAsia="Arial"/>
          <w:bCs/>
        </w:rPr>
        <w:lastRenderedPageBreak/>
        <w:t>Menu Management</w:t>
      </w:r>
      <w:bookmarkEnd w:id="39"/>
    </w:p>
    <w:p w:rsidR="00A77B3E" w:rsidRDefault="003D576E" w:rsidP="00367E32">
      <w:pPr>
        <w:rPr>
          <w:rFonts w:eastAsia="Arial"/>
        </w:rPr>
      </w:pPr>
      <w:r>
        <w:rPr>
          <w:noProof/>
          <w:lang w:bidi="ar-SA"/>
        </w:rPr>
        <w:drawing>
          <wp:inline distT="0" distB="0" distL="0" distR="0">
            <wp:extent cx="5915025" cy="3695700"/>
            <wp:effectExtent l="1905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6. Menu management</w:t>
      </w:r>
    </w:p>
    <w:p w:rsidR="00A77B3E" w:rsidRDefault="00A77B3E" w:rsidP="00367E32">
      <w:pPr>
        <w:rPr>
          <w:rFonts w:eastAsia="Arial"/>
        </w:rPr>
      </w:pPr>
    </w:p>
    <w:p w:rsidR="00A77B3E" w:rsidRDefault="00C67F31" w:rsidP="00367E32">
      <w:pPr>
        <w:rPr>
          <w:rFonts w:eastAsia="Arial"/>
        </w:rPr>
      </w:pPr>
      <w:r>
        <w:rPr>
          <w:rFonts w:eastAsia="Arial"/>
        </w:rPr>
        <w:t>Managers use the menu management screen to:</w:t>
      </w:r>
    </w:p>
    <w:p w:rsidR="00A77B3E" w:rsidRDefault="00C67F31" w:rsidP="00367E32">
      <w:pPr>
        <w:rPr>
          <w:rFonts w:eastAsia="Arial"/>
        </w:rPr>
      </w:pPr>
      <w:r>
        <w:rPr>
          <w:rFonts w:eastAsia="Arial"/>
        </w:rPr>
        <w:t>Add a menu to or remove a menu from the ordering screen.</w:t>
      </w:r>
    </w:p>
    <w:p w:rsidR="00A77B3E" w:rsidRDefault="00C67F31" w:rsidP="00367E32">
      <w:pPr>
        <w:rPr>
          <w:rFonts w:eastAsia="Arial"/>
        </w:rPr>
      </w:pPr>
      <w:r>
        <w:rPr>
          <w:rFonts w:eastAsia="Arial"/>
        </w:rPr>
        <w:t>Add items to or remove items from a menu, which changes the options on the ordering screen.</w:t>
      </w:r>
    </w:p>
    <w:p w:rsidR="00A77B3E" w:rsidRDefault="00C67F31" w:rsidP="00367E32">
      <w:pPr>
        <w:rPr>
          <w:rFonts w:eastAsia="Arial"/>
        </w:rPr>
      </w:pPr>
      <w:r>
        <w:rPr>
          <w:rFonts w:eastAsia="Arial"/>
        </w:rPr>
        <w:t>Change the name or price of menu items.</w:t>
      </w:r>
    </w:p>
    <w:p w:rsidR="00A77B3E" w:rsidRDefault="00C67F31" w:rsidP="00367E32">
      <w:pPr>
        <w:rPr>
          <w:rFonts w:eastAsia="Arial"/>
        </w:rPr>
      </w:pPr>
      <w:r>
        <w:rPr>
          <w:rFonts w:eastAsia="Arial"/>
        </w:rPr>
        <w:t>Change the inventory ingredients associated with each menu item.</w:t>
      </w:r>
    </w:p>
    <w:p w:rsidR="00A77B3E" w:rsidRDefault="00A77B3E" w:rsidP="00367E32">
      <w:pPr>
        <w:rPr>
          <w:rFonts w:eastAsia="Arial"/>
        </w:rPr>
      </w:pPr>
    </w:p>
    <w:p w:rsidR="003F3B08" w:rsidRDefault="003F3B08">
      <w:pPr>
        <w:rPr>
          <w:rFonts w:ascii="Arial" w:eastAsia="Arial" w:hAnsi="Arial" w:cs="Arial"/>
          <w:b/>
          <w:bCs/>
          <w:color w:val="000000"/>
          <w:sz w:val="24"/>
          <w:szCs w:val="24"/>
        </w:rPr>
      </w:pPr>
      <w:bookmarkStart w:id="40" w:name="h.jnq9w0-3nq26s"/>
      <w:bookmarkEnd w:id="40"/>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1" w:name="_Toc279057911"/>
      <w:r w:rsidRPr="00D37390">
        <w:rPr>
          <w:rFonts w:eastAsia="Arial"/>
          <w:bCs/>
        </w:rPr>
        <w:lastRenderedPageBreak/>
        <w:t>Employee Management</w:t>
      </w:r>
      <w:bookmarkEnd w:id="41"/>
    </w:p>
    <w:p w:rsidR="00A77B3E" w:rsidRDefault="003D576E" w:rsidP="00367E32">
      <w:pPr>
        <w:rPr>
          <w:rFonts w:eastAsia="Arial"/>
        </w:rPr>
      </w:pPr>
      <w:r>
        <w:rPr>
          <w:noProof/>
          <w:lang w:bidi="ar-SA"/>
        </w:rPr>
        <w:drawing>
          <wp:inline distT="0" distB="0" distL="0" distR="0">
            <wp:extent cx="5943600" cy="37147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srcRect/>
                    <a:stretch>
                      <a:fillRect/>
                    </a:stretch>
                  </pic:blipFill>
                  <pic:spPr bwMode="auto">
                    <a:xfrm>
                      <a:off x="0" y="0"/>
                      <a:ext cx="5943600" cy="371475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7. Employee Management</w:t>
      </w:r>
    </w:p>
    <w:p w:rsidR="00A77B3E" w:rsidRDefault="00A77B3E" w:rsidP="00367E32">
      <w:pPr>
        <w:rPr>
          <w:rFonts w:eastAsia="Arial"/>
        </w:rPr>
      </w:pPr>
    </w:p>
    <w:p w:rsidR="00A77B3E" w:rsidRDefault="00C67F31" w:rsidP="00367E32">
      <w:pPr>
        <w:rPr>
          <w:rFonts w:eastAsia="Arial"/>
        </w:rPr>
      </w:pPr>
      <w:r>
        <w:rPr>
          <w:rFonts w:eastAsia="Arial"/>
        </w:rPr>
        <w:t>Managers will select an employee and edit the employee details.</w:t>
      </w:r>
    </w:p>
    <w:p w:rsidR="003F3B08" w:rsidRDefault="003F3B08">
      <w:pPr>
        <w:rPr>
          <w:rFonts w:ascii="Arial" w:eastAsia="Arial" w:hAnsi="Arial" w:cs="Arial"/>
          <w:b/>
          <w:bCs/>
          <w:color w:val="000000"/>
          <w:sz w:val="24"/>
          <w:szCs w:val="24"/>
        </w:rPr>
      </w:pPr>
      <w:bookmarkStart w:id="42" w:name="h.9brafn-meghy"/>
      <w:bookmarkEnd w:id="42"/>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3" w:name="_Toc279057912"/>
      <w:r w:rsidRPr="00D37390">
        <w:rPr>
          <w:rFonts w:eastAsia="Arial"/>
          <w:bCs/>
        </w:rPr>
        <w:lastRenderedPageBreak/>
        <w:t>Report Selection</w:t>
      </w:r>
      <w:bookmarkEnd w:id="43"/>
    </w:p>
    <w:p w:rsidR="00A77B3E" w:rsidRDefault="003D576E" w:rsidP="00367E32">
      <w:pPr>
        <w:rPr>
          <w:rFonts w:eastAsia="Arial"/>
        </w:rPr>
      </w:pPr>
      <w:r>
        <w:rPr>
          <w:noProof/>
          <w:lang w:bidi="ar-SA"/>
        </w:rPr>
        <w:drawing>
          <wp:inline distT="0" distB="0" distL="0" distR="0">
            <wp:extent cx="5915025" cy="3695700"/>
            <wp:effectExtent l="1905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5915025" cy="3695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8. Report selection</w:t>
      </w:r>
    </w:p>
    <w:p w:rsidR="00A77B3E" w:rsidRDefault="00A77B3E" w:rsidP="00367E32">
      <w:pPr>
        <w:rPr>
          <w:rFonts w:eastAsia="Arial"/>
        </w:rPr>
      </w:pPr>
    </w:p>
    <w:p w:rsidR="00A77B3E" w:rsidRDefault="00C67F31" w:rsidP="00367E32">
      <w:pPr>
        <w:rPr>
          <w:rFonts w:eastAsia="Arial"/>
        </w:rPr>
      </w:pPr>
      <w:r>
        <w:rPr>
          <w:rFonts w:eastAsia="Arial"/>
        </w:rPr>
        <w:t>Managers will select a report to run from this screen showing all the available reports organized into functional groups..</w:t>
      </w:r>
    </w:p>
    <w:p w:rsidR="003F3B08" w:rsidRDefault="003F3B08">
      <w:pPr>
        <w:rPr>
          <w:rFonts w:ascii="Arial" w:eastAsia="Arial" w:hAnsi="Arial" w:cs="Arial"/>
          <w:b/>
          <w:bCs/>
          <w:color w:val="000000"/>
          <w:sz w:val="24"/>
          <w:szCs w:val="24"/>
        </w:rPr>
      </w:pPr>
      <w:bookmarkStart w:id="44" w:name="h.1auymt-ewsqld"/>
      <w:bookmarkEnd w:id="44"/>
      <w:r>
        <w:rPr>
          <w:rFonts w:ascii="Arial" w:eastAsia="Arial" w:hAnsi="Arial" w:cs="Arial"/>
          <w:b/>
          <w:bCs/>
          <w:color w:val="000000"/>
          <w:sz w:val="24"/>
          <w:szCs w:val="24"/>
        </w:rPr>
        <w:br w:type="page"/>
      </w:r>
    </w:p>
    <w:p w:rsidR="00A77B3E" w:rsidRPr="00D37390" w:rsidRDefault="00C67F31" w:rsidP="00672CFD">
      <w:pPr>
        <w:pStyle w:val="Heading2"/>
        <w:rPr>
          <w:rFonts w:eastAsia="Arial"/>
          <w:bCs/>
        </w:rPr>
      </w:pPr>
      <w:bookmarkStart w:id="45" w:name="_Toc279057913"/>
      <w:r w:rsidRPr="00D37390">
        <w:rPr>
          <w:rFonts w:eastAsia="Arial"/>
          <w:bCs/>
        </w:rPr>
        <w:lastRenderedPageBreak/>
        <w:t>Running Reports</w:t>
      </w:r>
      <w:bookmarkEnd w:id="45"/>
    </w:p>
    <w:p w:rsidR="00A77B3E" w:rsidRDefault="003D576E" w:rsidP="00367E32">
      <w:pPr>
        <w:rPr>
          <w:rFonts w:eastAsia="Arial"/>
        </w:rPr>
      </w:pPr>
      <w:r>
        <w:rPr>
          <w:noProof/>
          <w:lang w:bidi="ar-SA"/>
        </w:rPr>
        <w:drawing>
          <wp:inline distT="0" distB="0" distL="0" distR="0">
            <wp:extent cx="5915025" cy="5514975"/>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srcRect/>
                    <a:stretch>
                      <a:fillRect/>
                    </a:stretch>
                  </pic:blipFill>
                  <pic:spPr bwMode="auto">
                    <a:xfrm>
                      <a:off x="0" y="0"/>
                      <a:ext cx="5915025" cy="55149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9. Running reports</w:t>
      </w:r>
    </w:p>
    <w:p w:rsidR="00A77B3E" w:rsidRDefault="00A77B3E" w:rsidP="00367E32">
      <w:pPr>
        <w:rPr>
          <w:rFonts w:eastAsia="Arial"/>
        </w:rPr>
      </w:pPr>
    </w:p>
    <w:p w:rsidR="00A77B3E" w:rsidRDefault="00C67F31" w:rsidP="00367E32">
      <w:pPr>
        <w:rPr>
          <w:rFonts w:eastAsia="Arial"/>
        </w:rPr>
      </w:pPr>
      <w:r>
        <w:rPr>
          <w:rFonts w:eastAsia="Arial"/>
        </w:rPr>
        <w:t>Once a report has been selected, the report view screen will open and allow the user to enter the reports parameters at the top of the screen. Then after clicking “Run,” the report will be generated and displayed below. The toolbar includes options for printing and exporting the report to various formats.</w:t>
      </w:r>
    </w:p>
    <w:p w:rsidR="003F3B08" w:rsidRDefault="003F3B08">
      <w:pPr>
        <w:rPr>
          <w:rFonts w:ascii="Arial" w:eastAsia="Arial" w:hAnsi="Arial" w:cs="Arial"/>
          <w:b/>
          <w:bCs/>
          <w:color w:val="000000"/>
          <w:sz w:val="36"/>
          <w:szCs w:val="36"/>
        </w:rPr>
      </w:pPr>
      <w:bookmarkStart w:id="46" w:name="h.b03hm2-dm90vk"/>
      <w:bookmarkEnd w:id="46"/>
      <w:r>
        <w:rPr>
          <w:rFonts w:ascii="Arial" w:eastAsia="Arial" w:hAnsi="Arial" w:cs="Arial"/>
          <w:b/>
          <w:bCs/>
          <w:color w:val="000000"/>
          <w:sz w:val="36"/>
          <w:szCs w:val="36"/>
        </w:rPr>
        <w:br w:type="page"/>
      </w:r>
    </w:p>
    <w:p w:rsidR="00A77B3E" w:rsidRPr="00D37390" w:rsidRDefault="00C67F31" w:rsidP="00D37390">
      <w:pPr>
        <w:pStyle w:val="Heading1"/>
        <w:rPr>
          <w:rFonts w:eastAsia="Arial"/>
        </w:rPr>
      </w:pPr>
      <w:bookmarkStart w:id="47" w:name="_Toc279057914"/>
      <w:r w:rsidRPr="00D37390">
        <w:rPr>
          <w:rFonts w:eastAsia="Arial"/>
        </w:rPr>
        <w:lastRenderedPageBreak/>
        <w:t>Design Considerations</w:t>
      </w:r>
      <w:bookmarkEnd w:id="47"/>
    </w:p>
    <w:p w:rsidR="00A77B3E" w:rsidRPr="00D37390" w:rsidRDefault="00C67F31" w:rsidP="00672CFD">
      <w:pPr>
        <w:pStyle w:val="Heading2"/>
        <w:rPr>
          <w:rFonts w:eastAsia="Arial"/>
        </w:rPr>
      </w:pPr>
      <w:bookmarkStart w:id="48" w:name="h.qhd5pi-gjqgho"/>
      <w:bookmarkStart w:id="49" w:name="_Toc279057915"/>
      <w:bookmarkEnd w:id="48"/>
      <w:r w:rsidRPr="00D37390">
        <w:rPr>
          <w:rFonts w:eastAsia="Arial"/>
        </w:rPr>
        <w:t>Assumptions and Dependencies</w:t>
      </w:r>
      <w:bookmarkEnd w:id="49"/>
    </w:p>
    <w:p w:rsidR="00A77B3E" w:rsidRDefault="00C67F31" w:rsidP="00367E32">
      <w:pPr>
        <w:rPr>
          <w:rFonts w:eastAsia="Arial"/>
        </w:rPr>
      </w:pPr>
      <w:r>
        <w:rPr>
          <w:rFonts w:eastAsia="Arial"/>
        </w:rPr>
        <w:t>The software application will be deployed on a computer running a Windows® operating system with the .NET 4.0 framework and having network access. Additional software can be installed by the user as required.</w:t>
      </w:r>
    </w:p>
    <w:p w:rsidR="00A77B3E" w:rsidRDefault="00A77B3E" w:rsidP="00367E32">
      <w:pPr>
        <w:rPr>
          <w:rFonts w:eastAsia="Arial"/>
        </w:rPr>
      </w:pPr>
    </w:p>
    <w:p w:rsidR="00A77B3E" w:rsidRDefault="00C67F31" w:rsidP="00367E32">
      <w:pPr>
        <w:rPr>
          <w:rFonts w:eastAsia="Arial"/>
        </w:rPr>
      </w:pPr>
      <w:r>
        <w:rPr>
          <w:rFonts w:eastAsia="Arial"/>
        </w:rPr>
        <w:t>Specific system functions will depend on the availability of a credit card scanner, card payment processing system, a printer, and network access.</w:t>
      </w:r>
    </w:p>
    <w:p w:rsidR="00A77B3E" w:rsidRPr="00D37390" w:rsidRDefault="00C67F31" w:rsidP="00672CFD">
      <w:pPr>
        <w:pStyle w:val="Heading2"/>
        <w:rPr>
          <w:rFonts w:eastAsia="Arial"/>
        </w:rPr>
      </w:pPr>
      <w:bookmarkStart w:id="50" w:name="h.rx70j3-3mc4y6"/>
      <w:bookmarkStart w:id="51" w:name="_Toc279057916"/>
      <w:bookmarkEnd w:id="50"/>
      <w:r w:rsidRPr="00D37390">
        <w:rPr>
          <w:rFonts w:eastAsia="Arial"/>
        </w:rPr>
        <w:t>General Constraints</w:t>
      </w:r>
      <w:bookmarkEnd w:id="51"/>
    </w:p>
    <w:p w:rsidR="00A77B3E" w:rsidRDefault="00C67F31" w:rsidP="00367E32">
      <w:pPr>
        <w:rPr>
          <w:rFonts w:eastAsia="Arial"/>
        </w:rPr>
      </w:pPr>
      <w:r>
        <w:rPr>
          <w:rFonts w:eastAsia="Arial"/>
        </w:rPr>
        <w:t>All components will deploy and operate on Windows® based operating environments on commodity hardware.</w:t>
      </w:r>
    </w:p>
    <w:p w:rsidR="00A77B3E" w:rsidRDefault="00A77B3E" w:rsidP="00367E32">
      <w:pPr>
        <w:rPr>
          <w:rFonts w:eastAsia="Arial"/>
        </w:rPr>
      </w:pPr>
    </w:p>
    <w:p w:rsidR="00A77B3E" w:rsidRDefault="00C67F31" w:rsidP="00367E32">
      <w:pPr>
        <w:rPr>
          <w:rFonts w:eastAsia="Arial"/>
        </w:rPr>
      </w:pPr>
      <w:r>
        <w:rPr>
          <w:rFonts w:eastAsia="Arial"/>
        </w:rPr>
        <w:t>Users are not expected to be computer-savvy and still should be able to operate the order entry and cooks screen after only minimal training.</w:t>
      </w:r>
    </w:p>
    <w:p w:rsidR="00A77B3E" w:rsidRDefault="00A77B3E" w:rsidP="00367E32">
      <w:pPr>
        <w:rPr>
          <w:rFonts w:eastAsia="Arial"/>
        </w:rPr>
      </w:pPr>
    </w:p>
    <w:p w:rsidR="00A77B3E" w:rsidRDefault="00C67F31" w:rsidP="00367E32">
      <w:pPr>
        <w:rPr>
          <w:rFonts w:eastAsia="Arial"/>
        </w:rPr>
      </w:pPr>
      <w:r>
        <w:rPr>
          <w:rFonts w:eastAsia="Arial"/>
        </w:rPr>
        <w:t>The order entry and cook’s terminals are expected to be in a noisy environment probably with poor lighting conditions. Screens and keyboards are expected to get dirty. Therefore, onscreen text, icons and controls should likely be quite large with good contrast.</w:t>
      </w:r>
    </w:p>
    <w:p w:rsidR="00A77B3E" w:rsidRDefault="00A77B3E" w:rsidP="00367E32">
      <w:pPr>
        <w:rPr>
          <w:rFonts w:eastAsia="Arial"/>
        </w:rPr>
      </w:pPr>
    </w:p>
    <w:p w:rsidR="00A77B3E" w:rsidRDefault="00C67F31" w:rsidP="00367E32">
      <w:pPr>
        <w:rPr>
          <w:rFonts w:eastAsia="Arial"/>
        </w:rPr>
      </w:pPr>
      <w:r>
        <w:rPr>
          <w:rFonts w:eastAsia="Arial"/>
        </w:rPr>
        <w:t>Orders need to be taken and recorded even while the cashier’s terminal is unable to communicate with the central server. For example, if the restaurant goes to a fair to sell food.</w:t>
      </w:r>
    </w:p>
    <w:p w:rsidR="00A77B3E" w:rsidRPr="00D37390" w:rsidRDefault="00C67F31" w:rsidP="00672CFD">
      <w:pPr>
        <w:pStyle w:val="Heading2"/>
        <w:rPr>
          <w:rFonts w:eastAsia="Arial"/>
        </w:rPr>
      </w:pPr>
      <w:bookmarkStart w:id="52" w:name="h.o4bnfz-1cfpr3"/>
      <w:bookmarkStart w:id="53" w:name="_Toc279057917"/>
      <w:bookmarkEnd w:id="52"/>
      <w:r w:rsidRPr="00D37390">
        <w:rPr>
          <w:rFonts w:eastAsia="Arial"/>
        </w:rPr>
        <w:t>Architectural Strategies</w:t>
      </w:r>
      <w:bookmarkEnd w:id="53"/>
    </w:p>
    <w:p w:rsidR="00A77B3E" w:rsidRDefault="00A77B3E" w:rsidP="00367E32">
      <w:pPr>
        <w:rPr>
          <w:rFonts w:eastAsia="Arial"/>
        </w:rPr>
      </w:pPr>
    </w:p>
    <w:p w:rsidR="00A77B3E" w:rsidRPr="00367E32" w:rsidRDefault="00C67F31" w:rsidP="00367E32">
      <w:r>
        <w:rPr>
          <w:rFonts w:eastAsia="Arial"/>
        </w:rPr>
        <w:t xml:space="preserve">Selected a client-server, layered architecture </w:t>
      </w:r>
      <w:r>
        <w:rPr>
          <w:rFonts w:eastAsia="Arial"/>
          <w:i/>
          <w:iCs/>
        </w:rPr>
        <w:t>(answer 3a from report 2 instructions)</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should be able to run in a single user environment with one workstation acting as both client and server.  As more users are added, the database should be moved to a server machine to allow access to clients.</w:t>
      </w:r>
    </w:p>
    <w:p w:rsidR="00A77B3E" w:rsidRDefault="00C67F31" w:rsidP="00367E32">
      <w:pPr>
        <w:rPr>
          <w:rFonts w:eastAsia="Arial"/>
        </w:rPr>
      </w:pPr>
      <w:r>
        <w:rPr>
          <w:rFonts w:eastAsia="Arial"/>
        </w:rPr>
        <w:t>Selected Microsoft .Net 4 for the development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 xml:space="preserve">Microsoft platforms give us the broadest and deepest options for data, user interface and development solutions.  All development platforms used in this project will be Microsoft products. Microsoft .NET 4.0 is the latest Microsoft development platform. </w:t>
      </w:r>
    </w:p>
    <w:p w:rsidR="00A77B3E" w:rsidRDefault="00C67F31" w:rsidP="00367E32">
      <w:pPr>
        <w:rPr>
          <w:rFonts w:eastAsia="Arial"/>
        </w:rPr>
      </w:pPr>
      <w:r>
        <w:rPr>
          <w:rFonts w:eastAsia="Arial"/>
        </w:rPr>
        <w:t>Selected WPF for the user interface platform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WPF is Microsoft’s solution to provided rich, advanced user interfaces.</w:t>
      </w:r>
    </w:p>
    <w:p w:rsidR="00A77B3E" w:rsidRDefault="00C67F31" w:rsidP="00367E32">
      <w:pPr>
        <w:rPr>
          <w:rFonts w:eastAsia="Arial"/>
        </w:rPr>
      </w:pPr>
      <w:r>
        <w:rPr>
          <w:rFonts w:eastAsia="Arial"/>
        </w:rPr>
        <w:t>Selected WCF (Data services) for the communication platform</w:t>
      </w:r>
    </w:p>
    <w:p w:rsidR="00A77B3E" w:rsidRDefault="00C67F31" w:rsidP="00367E32">
      <w:pPr>
        <w:rPr>
          <w:rFonts w:eastAsia="Arial"/>
        </w:rPr>
      </w:pPr>
      <w:r>
        <w:rPr>
          <w:rFonts w:eastAsia="Arial"/>
        </w:rPr>
        <w:t>Selected Microsoft SQL Server for the data storage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Microsoft  SQL Server gives us the best database solution for the .NET platform.</w:t>
      </w:r>
    </w:p>
    <w:p w:rsidR="00A77B3E" w:rsidRDefault="00C67F31" w:rsidP="00367E32">
      <w:pPr>
        <w:rPr>
          <w:rFonts w:eastAsia="Arial"/>
        </w:rPr>
      </w:pPr>
      <w:r>
        <w:rPr>
          <w:rFonts w:eastAsia="Arial"/>
        </w:rPr>
        <w:t>Selected Windows 7 for the target client operating system</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This is the latest version of Microsoft Windows, and is the OS in use by the client on their current system.</w:t>
      </w:r>
    </w:p>
    <w:p w:rsidR="00A77B3E" w:rsidRDefault="00C67F31" w:rsidP="00367E32">
      <w:pPr>
        <w:rPr>
          <w:rFonts w:eastAsia="Arial"/>
        </w:rPr>
      </w:pPr>
      <w:r>
        <w:rPr>
          <w:rFonts w:eastAsia="Arial"/>
        </w:rPr>
        <w:t>Intend to support touch-screen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wants to maximize his customer interaction.  A touch panel interface will allow him to maintain contact with the customer as orders are placed.</w:t>
      </w:r>
    </w:p>
    <w:p w:rsidR="00A77B3E" w:rsidRDefault="00C67F31" w:rsidP="00367E32">
      <w:pPr>
        <w:rPr>
          <w:rFonts w:eastAsia="Arial"/>
        </w:rPr>
      </w:pPr>
      <w:r>
        <w:rPr>
          <w:rFonts w:eastAsia="Arial"/>
        </w:rPr>
        <w:t>Intend to support keyboard/mouse interaction</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lastRenderedPageBreak/>
        <w:t>The keyboard and mouse will need to be used in areas where touch panels are not possible, or not cost effective.</w:t>
      </w:r>
    </w:p>
    <w:p w:rsidR="00A77B3E" w:rsidRDefault="00C67F31" w:rsidP="00367E32">
      <w:pPr>
        <w:rPr>
          <w:rFonts w:eastAsia="Arial"/>
        </w:rPr>
      </w:pPr>
      <w:r>
        <w:rPr>
          <w:rFonts w:eastAsia="Arial"/>
        </w:rPr>
        <w:t>Intend to allow users to use or not use the inventory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users to use or not use an integrated cashiering module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system will incorporate a modular design which will allow clients to use any or all parts of the system as needed.</w:t>
      </w:r>
    </w:p>
    <w:p w:rsidR="00A77B3E" w:rsidRDefault="00C67F31" w:rsidP="00367E32">
      <w:pPr>
        <w:rPr>
          <w:rFonts w:eastAsia="Arial"/>
        </w:rPr>
      </w:pPr>
      <w:r>
        <w:rPr>
          <w:rFonts w:eastAsia="Arial"/>
        </w:rPr>
        <w:t>Intend to allow orders to be taken while offline (i.e. off-site at a festival or fair)</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BBQ restaurants make a lot of money at remote sites.  This option is critical to allow the clients to use the same system in the restaurant or on the road.</w:t>
      </w:r>
    </w:p>
    <w:p w:rsidR="00A77B3E" w:rsidRDefault="00C67F31" w:rsidP="00367E32">
      <w:pPr>
        <w:rPr>
          <w:rFonts w:eastAsia="Arial"/>
        </w:rPr>
      </w:pPr>
      <w:r>
        <w:rPr>
          <w:rFonts w:eastAsia="Arial"/>
        </w:rPr>
        <w:t>Intend to integrate with an online payment card processor already in use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client needs to be able to take credit card payment using his existing payment processor.</w:t>
      </w:r>
    </w:p>
    <w:p w:rsidR="00A77B3E" w:rsidRDefault="00C67F31" w:rsidP="00367E32">
      <w:pPr>
        <w:rPr>
          <w:rFonts w:eastAsia="Arial"/>
        </w:rPr>
      </w:pPr>
      <w:r>
        <w:rPr>
          <w:rFonts w:eastAsia="Arial"/>
        </w:rPr>
        <w:t>Intend to support a flexible reporting package</w:t>
      </w:r>
    </w:p>
    <w:p w:rsidR="00A77B3E" w:rsidRDefault="00C67F31">
      <w:pPr>
        <w:pStyle w:val="ListStyle"/>
        <w:numPr>
          <w:ilvl w:val="1"/>
          <w:numId w:val="6"/>
        </w:numPr>
        <w:tabs>
          <w:tab w:val="num" w:pos="1440"/>
        </w:tabs>
        <w:contextualSpacing/>
        <w:rPr>
          <w:rFonts w:ascii="Arial" w:eastAsia="Arial" w:hAnsi="Arial" w:cs="Arial"/>
          <w:i/>
          <w:iCs/>
          <w:color w:val="000000"/>
        </w:rPr>
      </w:pPr>
      <w:r>
        <w:rPr>
          <w:rFonts w:ascii="Arial" w:eastAsia="Arial" w:hAnsi="Arial" w:cs="Arial"/>
          <w:i/>
          <w:iCs/>
          <w:color w:val="000000"/>
        </w:rPr>
        <w:t>The true value of the system is in the ability to show the client how his business is performing and show him where he can improve.</w:t>
      </w:r>
    </w:p>
    <w:p w:rsidR="003F3B08" w:rsidRDefault="003F3B08">
      <w:pPr>
        <w:rPr>
          <w:rFonts w:asciiTheme="majorHAnsi" w:eastAsia="Arial" w:hAnsiTheme="majorHAnsi" w:cstheme="majorBidi"/>
          <w:spacing w:val="5"/>
          <w:sz w:val="52"/>
          <w:szCs w:val="52"/>
        </w:rPr>
      </w:pPr>
      <w:bookmarkStart w:id="54" w:name="h.xux66y-py9a8r"/>
      <w:bookmarkEnd w:id="54"/>
      <w:r>
        <w:rPr>
          <w:rFonts w:eastAsia="Arial"/>
        </w:rPr>
        <w:br w:type="page"/>
      </w:r>
    </w:p>
    <w:p w:rsidR="00A77B3E" w:rsidRPr="00D37390" w:rsidRDefault="00C67F31" w:rsidP="00D37390">
      <w:pPr>
        <w:pStyle w:val="Heading1"/>
        <w:rPr>
          <w:rFonts w:eastAsia="Arial"/>
        </w:rPr>
      </w:pPr>
      <w:bookmarkStart w:id="55" w:name="_Toc279057918"/>
      <w:r w:rsidRPr="00D37390">
        <w:rPr>
          <w:rFonts w:eastAsia="Arial"/>
        </w:rPr>
        <w:lastRenderedPageBreak/>
        <w:t>System Architecture</w:t>
      </w:r>
      <w:bookmarkEnd w:id="55"/>
    </w:p>
    <w:p w:rsidR="00A77B3E" w:rsidRPr="00D37390" w:rsidRDefault="00C67F31" w:rsidP="00672CFD">
      <w:pPr>
        <w:pStyle w:val="Heading2"/>
        <w:rPr>
          <w:rFonts w:eastAsia="Arial"/>
        </w:rPr>
      </w:pPr>
      <w:bookmarkStart w:id="56" w:name="h.247x23-bkf5tk"/>
      <w:bookmarkStart w:id="57" w:name="_Toc279057919"/>
      <w:bookmarkEnd w:id="56"/>
      <w:r w:rsidRPr="00D37390">
        <w:rPr>
          <w:rFonts w:eastAsia="Arial"/>
        </w:rPr>
        <w:t>Use Cases</w:t>
      </w:r>
      <w:bookmarkEnd w:id="57"/>
    </w:p>
    <w:p w:rsidR="00A77B3E" w:rsidRDefault="003D576E" w:rsidP="00367E32">
      <w:pPr>
        <w:rPr>
          <w:rFonts w:eastAsia="Arial"/>
        </w:rPr>
      </w:pPr>
      <w:r>
        <w:rPr>
          <w:noProof/>
          <w:lang w:bidi="ar-SA"/>
        </w:rPr>
        <w:drawing>
          <wp:inline distT="0" distB="0" distL="0" distR="0">
            <wp:extent cx="5895975" cy="5953125"/>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srcRect/>
                    <a:stretch>
                      <a:fillRect/>
                    </a:stretch>
                  </pic:blipFill>
                  <pic:spPr bwMode="auto">
                    <a:xfrm>
                      <a:off x="0" y="0"/>
                      <a:ext cx="5895975" cy="595312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10. RMS use case diagram</w:t>
      </w:r>
    </w:p>
    <w:p w:rsidR="00A77B3E" w:rsidRDefault="00A77B3E" w:rsidP="00367E32">
      <w:pPr>
        <w:rPr>
          <w:rFonts w:eastAsia="Arial"/>
        </w:rPr>
      </w:pPr>
    </w:p>
    <w:p w:rsidR="00A77B3E" w:rsidRDefault="00C67F31" w:rsidP="00367E32">
      <w:pPr>
        <w:rPr>
          <w:rFonts w:eastAsia="Arial"/>
        </w:rPr>
      </w:pPr>
      <w:r>
        <w:rPr>
          <w:rFonts w:eastAsia="Arial"/>
        </w:rPr>
        <w:t>Managers, Cooks and Order Takers are all users of the system so they all must log in. The other use cases are specific to the individual user’s role. It is expected that some employees will have both the Cook and Order Taker roles, and Managers will most often also have Order Taker and Cook roles.</w:t>
      </w:r>
    </w:p>
    <w:p w:rsidR="00A77B3E" w:rsidRDefault="00A77B3E" w:rsidP="00367E32">
      <w:pPr>
        <w:rPr>
          <w:rFonts w:eastAsia="Arial"/>
        </w:rPr>
      </w:pPr>
    </w:p>
    <w:p w:rsidR="00A77B3E" w:rsidRDefault="00C67F31" w:rsidP="00367E32">
      <w:pPr>
        <w:rPr>
          <w:rFonts w:eastAsia="Arial"/>
        </w:rPr>
      </w:pPr>
      <w:r>
        <w:rPr>
          <w:rFonts w:eastAsia="Arial"/>
        </w:rPr>
        <w:t>The customer is a secondary actor who interacts with the Order Taker during the Place Order and Record Payment cases.</w:t>
      </w:r>
    </w:p>
    <w:p w:rsidR="00A77B3E" w:rsidRPr="00D37390" w:rsidRDefault="00C67F31" w:rsidP="00741ACB">
      <w:pPr>
        <w:pStyle w:val="Heading2"/>
        <w:rPr>
          <w:rFonts w:eastAsia="Arial"/>
          <w:bCs/>
        </w:rPr>
      </w:pPr>
      <w:bookmarkStart w:id="58" w:name="h.oax6ujqjmshu"/>
      <w:bookmarkStart w:id="59" w:name="_Toc279057920"/>
      <w:bookmarkEnd w:id="58"/>
      <w:r w:rsidRPr="00D37390">
        <w:rPr>
          <w:rFonts w:eastAsia="Arial"/>
          <w:bCs/>
        </w:rPr>
        <w:lastRenderedPageBreak/>
        <w:t>Menu Management</w:t>
      </w:r>
      <w:bookmarkEnd w:id="59"/>
      <w:r w:rsidRPr="00D37390">
        <w:rPr>
          <w:rFonts w:eastAsia="Arial"/>
          <w:bCs/>
        </w:rPr>
        <w:t xml:space="preserve"> </w:t>
      </w:r>
    </w:p>
    <w:p w:rsidR="00A77B3E" w:rsidRPr="00D37390" w:rsidRDefault="00C67F31" w:rsidP="00741ACB">
      <w:pPr>
        <w:pStyle w:val="Heading3"/>
        <w:rPr>
          <w:rFonts w:eastAsia="Arial"/>
          <w:bCs/>
        </w:rPr>
      </w:pPr>
      <w:bookmarkStart w:id="60" w:name="h.785jazo2r0of"/>
      <w:bookmarkStart w:id="61" w:name="_Toc279057921"/>
      <w:bookmarkEnd w:id="60"/>
      <w:r w:rsidRPr="00D37390">
        <w:rPr>
          <w:rFonts w:eastAsia="Arial"/>
          <w:bCs/>
        </w:rPr>
        <w:t>Create menu item</w:t>
      </w:r>
      <w:bookmarkEnd w:id="61"/>
      <w:r w:rsidRPr="00D37390">
        <w:rPr>
          <w:rFonts w:eastAsia="Arial"/>
          <w:bCs/>
        </w:rPr>
        <w:t xml:space="preserve"> </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menu items will be the items sold to the the customers. Menu items are constructed of inventory items. The owners should be able to create new menu items from existing inventory items and change details of the current menu items including, recipe, description and sale price.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items in the inventory database with which to construct menu items. There exist menus in the database to add menu items to.</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inventory items shall be read from the database and be combined to create a recipe that is associated with a menu item. The manager shall select a menu to which this item is to be added.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There exists a menu item that can be ordered by a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Menu management shall read the inventory to construct menu items.  Menu items shall be available to be added to an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performance requirements have been identified.</w:t>
      </w:r>
    </w:p>
    <w:p w:rsidR="000F69A4" w:rsidRDefault="000F69A4">
      <w:pPr>
        <w:rPr>
          <w:rFonts w:asciiTheme="majorHAnsi" w:eastAsia="Arial" w:hAnsiTheme="majorHAnsi" w:cstheme="majorBidi"/>
          <w:bCs/>
          <w:color w:val="365F91" w:themeColor="accent1" w:themeShade="BF"/>
          <w:sz w:val="24"/>
          <w:szCs w:val="24"/>
        </w:rPr>
      </w:pPr>
      <w:bookmarkStart w:id="62" w:name="h.t9posz8ctbpn"/>
      <w:bookmarkEnd w:id="62"/>
      <w:r>
        <w:rPr>
          <w:rFonts w:eastAsia="Arial"/>
          <w:bCs/>
        </w:rPr>
        <w:br w:type="page"/>
      </w:r>
    </w:p>
    <w:p w:rsidR="00A77B3E" w:rsidRPr="00D37390" w:rsidRDefault="00C67F31" w:rsidP="00741ACB">
      <w:pPr>
        <w:pStyle w:val="Heading2"/>
        <w:rPr>
          <w:rFonts w:eastAsia="Arial"/>
          <w:bCs/>
        </w:rPr>
      </w:pPr>
      <w:bookmarkStart w:id="63" w:name="_Toc279057922"/>
      <w:r w:rsidRPr="00D37390">
        <w:rPr>
          <w:rFonts w:eastAsia="Arial"/>
          <w:bCs/>
        </w:rPr>
        <w:lastRenderedPageBreak/>
        <w:t>Inventory Management</w:t>
      </w:r>
      <w:bookmarkEnd w:id="63"/>
    </w:p>
    <w:p w:rsidR="00A77B3E" w:rsidRPr="00D37390" w:rsidRDefault="00C67F31" w:rsidP="00741ACB">
      <w:pPr>
        <w:pStyle w:val="Heading3"/>
        <w:rPr>
          <w:rFonts w:eastAsia="Arial"/>
          <w:bCs/>
        </w:rPr>
      </w:pPr>
      <w:bookmarkStart w:id="64" w:name="h.aps2vxvsg5tp"/>
      <w:bookmarkStart w:id="65" w:name="_Toc279057923"/>
      <w:bookmarkEnd w:id="64"/>
      <w:r w:rsidRPr="00D37390">
        <w:rPr>
          <w:rFonts w:eastAsia="Arial"/>
          <w:bCs/>
        </w:rPr>
        <w:t>Add Supplier</w:t>
      </w:r>
      <w:bookmarkEnd w:id="6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Inventory Management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Provide a user interface to add new suppliers.  These suppliers are the companies or people that sell and deliver the products that make up the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None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user shall input the supplier information. This information may include (but is not limited to) address, contact phone number, contact name, discounts. After the supplier is entered it shall be available on the inventory menu when adding a supplier to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There exists a supplier that can be associated with an inventory item.</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This screen does not need to be designed as a touch interface, but ease of use for potential touch interface should be considered.  Supplier names shall be used on other screens such as inventory management.  These screens may require new constraints be added to this user story.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Default="00A77B3E" w:rsidP="00367E32">
      <w:pPr>
        <w:rPr>
          <w:rFonts w:eastAsia="Arial"/>
        </w:rPr>
      </w:pPr>
    </w:p>
    <w:p w:rsidR="00A77B3E" w:rsidRPr="00D37390" w:rsidRDefault="00C67F31" w:rsidP="00741ACB">
      <w:pPr>
        <w:pStyle w:val="Heading3"/>
        <w:rPr>
          <w:rFonts w:eastAsia="Arial"/>
          <w:bCs/>
        </w:rPr>
      </w:pPr>
      <w:bookmarkStart w:id="66" w:name="h.6nverv-mtfpu"/>
      <w:bookmarkStart w:id="67" w:name="_Toc279057924"/>
      <w:bookmarkEnd w:id="66"/>
      <w:r w:rsidRPr="00D37390">
        <w:rPr>
          <w:rFonts w:eastAsia="Arial"/>
          <w:bCs/>
        </w:rPr>
        <w:t>Receive an Inventory Order</w:t>
      </w:r>
      <w:bookmarkEnd w:id="67"/>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p w:rsidR="00A77B3E" w:rsidRDefault="00C67F31" w:rsidP="00367E32">
            <w:pPr>
              <w:rPr>
                <w:rFonts w:eastAsia="Arial"/>
              </w:rPr>
            </w:pPr>
            <w:r>
              <w:rPr>
                <w:rFonts w:eastAsia="Arial"/>
              </w:rPr>
              <w:t>Place an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 should be able to receive an order from a supplier marking the order complete in the BBQ RMS removing the item from a pending receipt table.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Knowledge of a shipment and the supplier and item(s)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lastRenderedPageBreak/>
        <w:t>Identify the supplier, locate pending order, mark complete</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 xml:space="preserve">Inventory tables are updated to reflect current status and quantity.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 xml:space="preserve">Items to be received into inventory will be known by the system prior to receiving an order.  This is accomplished by the placed an order scenario.  Once an order is known, completing an inventory should be quickly accomplished using a mobile device similar in design to the touch-sensitive tablet computer used for customer order entry. </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 xml:space="preserve">Able to complete an entire order as well as a partial shipment, meaning only some of the ordered items are shipped and received into inventory leaving some items ‘outstanding’ or pending shipment. </w:t>
      </w:r>
    </w:p>
    <w:p w:rsidR="00A77B3E" w:rsidRPr="00D37390" w:rsidRDefault="00C67F31" w:rsidP="00741ACB">
      <w:pPr>
        <w:pStyle w:val="Heading3"/>
        <w:rPr>
          <w:rFonts w:eastAsia="Arial"/>
          <w:bCs/>
        </w:rPr>
      </w:pPr>
      <w:bookmarkStart w:id="68" w:name="h.qw4icfrrt2q3"/>
      <w:bookmarkStart w:id="69" w:name="_Toc279057925"/>
      <w:bookmarkEnd w:id="68"/>
      <w:r w:rsidRPr="00D37390">
        <w:rPr>
          <w:rFonts w:eastAsia="Arial"/>
          <w:bCs/>
        </w:rPr>
        <w:t>Reconcile Inventory</w:t>
      </w:r>
      <w:bookmarkEnd w:id="6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Inventory reporting</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owners should be able to track the use of inventory through the day and make adjustments to inventory when a physical inventory count is taken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We have not identified the preconditions.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We have not yet created user stories for the use cases.  We need information from our client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client shall enter an initial inventory count when they go live on the system.  The client shall reduce the inventory by an appropriate quantity as inventory items are used to make menu items.  The client shall take a regular physical inventory to reconcile the difference between the system inventory count and the actual inventory count.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client will have an accurate count of their inventory.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inventory shall be stored in the database.  The database shall exist such that the inventory items and quantities shall be available in other areas of the system.  Reporting, ordering, and the menu shall access the inventory as needed.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Inventory management shall be able to store up to 10,000 inventory items.  The inventory screen shall take less than 10 seconds to load when all inventory items are listed.</w:t>
      </w:r>
    </w:p>
    <w:p w:rsidR="00A77B3E" w:rsidRPr="00D37390" w:rsidRDefault="00C67F31" w:rsidP="00741ACB">
      <w:pPr>
        <w:pStyle w:val="Heading3"/>
        <w:rPr>
          <w:rFonts w:eastAsia="Arial"/>
          <w:bCs/>
        </w:rPr>
      </w:pPr>
      <w:bookmarkStart w:id="70" w:name="h.mnlm4r-f95unz"/>
      <w:bookmarkStart w:id="71" w:name="_Toc279057926"/>
      <w:bookmarkEnd w:id="70"/>
      <w:r w:rsidRPr="00D37390">
        <w:rPr>
          <w:rFonts w:eastAsia="Arial"/>
          <w:bCs/>
        </w:rPr>
        <w:lastRenderedPageBreak/>
        <w:t>Place an Inventory Order</w:t>
      </w:r>
      <w:bookmarkEnd w:id="7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on</w:t>
            </w:r>
          </w:p>
          <w:p w:rsidR="00A77B3E" w:rsidRDefault="00C67F31" w:rsidP="00367E32">
            <w:pPr>
              <w:rPr>
                <w:rFonts w:eastAsia="Arial"/>
              </w:rPr>
            </w:pPr>
            <w:r>
              <w:rPr>
                <w:rFonts w:eastAsia="Arial"/>
              </w:rPr>
              <w:t>Add Item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Reorder items from inventory when stock supplies drops below allowable threshold.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Suppliers are known and inventory items loaded into database tables.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Steps</w:t>
      </w:r>
    </w:p>
    <w:p w:rsidR="00A77B3E" w:rsidRDefault="00C67F31" w:rsidP="00367E32">
      <w:pPr>
        <w:rPr>
          <w:rFonts w:eastAsia="Arial"/>
        </w:rPr>
      </w:pPr>
      <w:r>
        <w:rPr>
          <w:rFonts w:eastAsia="Arial"/>
        </w:rPr>
        <w:t>Locate the item in the inventory management menu, identify quantity desired and click “re-order” which prints a order form to be called in to the supplier.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Database tables and inventory management system records pending order and presents the manager an option to close the order marking it complete.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Identified Suppliers, quantity, shipment time, and cost are known to the manager prior to order.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Large number of suppliers shall not inhibit the system function</w:t>
      </w:r>
    </w:p>
    <w:p w:rsidR="00A77B3E" w:rsidRDefault="00A77B3E" w:rsidP="00367E32">
      <w:pPr>
        <w:rPr>
          <w:rFonts w:eastAsia="Arial"/>
        </w:rPr>
      </w:pPr>
    </w:p>
    <w:p w:rsidR="000F69A4" w:rsidRDefault="000F69A4">
      <w:pPr>
        <w:rPr>
          <w:rFonts w:asciiTheme="majorHAnsi" w:eastAsia="Arial" w:hAnsiTheme="majorHAnsi" w:cstheme="majorBidi"/>
          <w:bCs/>
          <w:color w:val="365F91" w:themeColor="accent1" w:themeShade="BF"/>
          <w:sz w:val="24"/>
          <w:szCs w:val="24"/>
        </w:rPr>
      </w:pPr>
      <w:bookmarkStart w:id="72" w:name="h.cds7mz84mkmb"/>
      <w:bookmarkEnd w:id="72"/>
      <w:r>
        <w:rPr>
          <w:rFonts w:eastAsia="Arial"/>
          <w:bCs/>
        </w:rPr>
        <w:br w:type="page"/>
      </w:r>
    </w:p>
    <w:p w:rsidR="00A77B3E" w:rsidRPr="00D37390" w:rsidRDefault="00C67F31" w:rsidP="00741ACB">
      <w:pPr>
        <w:pStyle w:val="Heading2"/>
        <w:rPr>
          <w:rFonts w:eastAsia="Arial"/>
          <w:bCs/>
        </w:rPr>
      </w:pPr>
      <w:bookmarkStart w:id="73" w:name="_Toc279057927"/>
      <w:r w:rsidRPr="00D37390">
        <w:rPr>
          <w:rFonts w:eastAsia="Arial"/>
          <w:bCs/>
        </w:rPr>
        <w:lastRenderedPageBreak/>
        <w:t>Cooks interface</w:t>
      </w:r>
      <w:bookmarkEnd w:id="73"/>
    </w:p>
    <w:p w:rsidR="00A77B3E" w:rsidRPr="00D37390" w:rsidRDefault="00C67F31" w:rsidP="00741ACB">
      <w:pPr>
        <w:pStyle w:val="Heading3"/>
        <w:rPr>
          <w:rFonts w:eastAsia="Arial"/>
          <w:bCs/>
        </w:rPr>
      </w:pPr>
      <w:bookmarkStart w:id="74" w:name="h.1jjzhgwqtrb"/>
      <w:bookmarkStart w:id="75" w:name="_Toc279057928"/>
      <w:bookmarkEnd w:id="74"/>
      <w:r w:rsidRPr="00D37390">
        <w:rPr>
          <w:rFonts w:eastAsia="Arial"/>
          <w:bCs/>
        </w:rPr>
        <w:t>Complete a customer order</w:t>
      </w:r>
      <w:bookmarkEnd w:id="75"/>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Receive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Cooks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cook’s screen. An employee in the kitchen will prepare the items on the order and mark the order completed. Complete order shall allow the employees in the kitchen to receive orders that have been placed and mark the order complete once the items have been prepared.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not been completed or paid for.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Cooks shall be presented with incomplete orders on a screen. The time since each order was placed shall be displayed. Once an order has been prepared, the cook shall press an on-screen button to indicate it is complete and it will disappear from the screen. The customer order will be marked complete in the database with a timestamp so it can be reported on later.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will be stored in the database in a completed status with a completed date and time.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More than one employee shall be able to view the active orders at once. A certain minimum number of orders needs to be visible on screen at once.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capable of showing new orders in near real time.  A large number of orders shall not impact the performance of this feature.</w:t>
      </w:r>
    </w:p>
    <w:p w:rsidR="000F69A4" w:rsidRDefault="000F69A4">
      <w:pPr>
        <w:rPr>
          <w:rFonts w:asciiTheme="majorHAnsi" w:eastAsia="Arial" w:hAnsiTheme="majorHAnsi" w:cstheme="majorBidi"/>
          <w:bCs/>
          <w:color w:val="365F91" w:themeColor="accent1" w:themeShade="BF"/>
          <w:sz w:val="24"/>
          <w:szCs w:val="24"/>
        </w:rPr>
      </w:pPr>
      <w:bookmarkStart w:id="76" w:name="h.pb5qbr-udq5z"/>
      <w:bookmarkEnd w:id="76"/>
      <w:r>
        <w:rPr>
          <w:rFonts w:eastAsia="Arial"/>
          <w:bCs/>
        </w:rPr>
        <w:br w:type="page"/>
      </w:r>
    </w:p>
    <w:p w:rsidR="00A77B3E" w:rsidRPr="00D37390" w:rsidRDefault="00C67F31" w:rsidP="00741ACB">
      <w:pPr>
        <w:pStyle w:val="Heading2"/>
        <w:rPr>
          <w:rFonts w:eastAsia="Arial"/>
          <w:bCs/>
        </w:rPr>
      </w:pPr>
      <w:bookmarkStart w:id="77" w:name="_Toc279057929"/>
      <w:r w:rsidRPr="00D37390">
        <w:rPr>
          <w:rFonts w:eastAsia="Arial"/>
          <w:bCs/>
        </w:rPr>
        <w:lastRenderedPageBreak/>
        <w:t>Customer Order Entry Subsystem</w:t>
      </w:r>
      <w:bookmarkEnd w:id="77"/>
    </w:p>
    <w:p w:rsidR="00A77B3E" w:rsidRPr="00D37390" w:rsidRDefault="00C67F31" w:rsidP="00741ACB">
      <w:pPr>
        <w:pStyle w:val="Heading3"/>
        <w:rPr>
          <w:rFonts w:eastAsia="Arial"/>
          <w:bCs/>
        </w:rPr>
      </w:pPr>
      <w:bookmarkStart w:id="78" w:name="h.shly5ypp0lzb"/>
      <w:bookmarkStart w:id="79" w:name="_Toc279057930"/>
      <w:bookmarkEnd w:id="78"/>
      <w:r w:rsidRPr="00D37390">
        <w:rPr>
          <w:rFonts w:eastAsia="Arial"/>
          <w:bCs/>
        </w:rPr>
        <w:t>Place and save customer order without taking payment</w:t>
      </w:r>
      <w:bookmarkEnd w:id="79"/>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Complete customer order</w:t>
            </w:r>
          </w:p>
          <w:p w:rsidR="00A77B3E" w:rsidRDefault="00C67F31" w:rsidP="00367E32">
            <w:pPr>
              <w:rPr>
                <w:rFonts w:eastAsia="Arial"/>
              </w:rPr>
            </w:pPr>
            <w:r>
              <w:rPr>
                <w:rFonts w:eastAsia="Arial"/>
              </w:rPr>
              <w:t>Accept payment for saved customer order</w:t>
            </w:r>
          </w:p>
          <w:p w:rsidR="00A77B3E" w:rsidRDefault="00C67F31" w:rsidP="00367E32">
            <w:pPr>
              <w:rPr>
                <w:rFonts w:eastAsia="Arial"/>
              </w:rPr>
            </w:pPr>
            <w:r>
              <w:rPr>
                <w:rFonts w:eastAsia="Arial"/>
              </w:rPr>
              <w:t>Recall and modify saved customer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Customers</w:t>
            </w:r>
          </w:p>
          <w:p w:rsidR="00A77B3E" w:rsidRDefault="00C67F31" w:rsidP="00367E32">
            <w:pPr>
              <w:rPr>
                <w:rFonts w:eastAsia="Arial"/>
              </w:rPr>
            </w:pPr>
            <w:r>
              <w:rPr>
                <w:rFonts w:eastAsia="Arial"/>
              </w:rPr>
              <w:t>Order Takers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Employees shall be able to add menu items to a customer order. Employees shall be able to save a customer order for later recall. Employees shall be able to send customer orders to the kitchen for customer order completion. Employees shall have the option to accept payment as the order is placed.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menu items that can be sold on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Menu items shall be added to an order.  For a catering order, additional customer information shall be recorded.  The order can be passed to the cook so the food can be prepared.  The order can be saved for later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shall exist in the system that can be completed, cashiered or saved for recall.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Place order shall read menu items in the database so an order can be created. Place order shall save orders in the database. Place order shall do some simple calculations to determine order price based on menu item price and tax information. Several people shall be able to place an order simultaneously.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orders are placed the performance of this feature shall not be impacted. As menu items are added to an order the performance of this feature shall not be impacted.</w:t>
      </w:r>
    </w:p>
    <w:p w:rsidR="00A77B3E" w:rsidRPr="00D37390" w:rsidRDefault="00C67F31" w:rsidP="00741ACB">
      <w:pPr>
        <w:pStyle w:val="Heading3"/>
        <w:rPr>
          <w:rFonts w:eastAsia="Arial"/>
          <w:bCs/>
        </w:rPr>
      </w:pPr>
      <w:bookmarkStart w:id="80" w:name="h.sv33jf6bov2a"/>
      <w:bookmarkStart w:id="81" w:name="_Toc279057931"/>
      <w:bookmarkEnd w:id="80"/>
      <w:r w:rsidRPr="00D37390">
        <w:rPr>
          <w:rFonts w:eastAsia="Arial"/>
          <w:bCs/>
        </w:rPr>
        <w:t>Split a check</w:t>
      </w:r>
      <w:bookmarkEnd w:id="81"/>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a customer order and accept payment</w:t>
            </w:r>
          </w:p>
          <w:p w:rsidR="00A77B3E" w:rsidRDefault="00C67F31" w:rsidP="00367E32">
            <w:pPr>
              <w:rPr>
                <w:rFonts w:eastAsia="Arial"/>
              </w:rPr>
            </w:pPr>
            <w:r>
              <w:rPr>
                <w:rFonts w:eastAsia="Arial"/>
              </w:rPr>
              <w:t>Complete order</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Order Takers shall be able to modify an existing customer order in order to divide the check to produce separate receipts and totals to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lastRenderedPageBreak/>
        <w:t>Preconditions</w:t>
      </w:r>
    </w:p>
    <w:p w:rsidR="00A77B3E" w:rsidRDefault="00C67F31" w:rsidP="00367E32">
      <w:pPr>
        <w:rPr>
          <w:rFonts w:eastAsia="Arial"/>
        </w:rPr>
      </w:pPr>
      <w:r>
        <w:rPr>
          <w:rFonts w:eastAsia="Arial"/>
        </w:rPr>
        <w:t>An order is saved in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An Order Taker shall retrieve an existing, un-paid customer order. The order taker shall select items from the existing order to place on a new check. Each check can then be printed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An order will be split so that it can be paid separately.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If the order is split before it has been completed by the cook, splitting the check should not impact the cook’s screen and the “Complete a customer order” use case.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741ACB" w:rsidRDefault="00C67F31" w:rsidP="00367E32">
      <w:pPr>
        <w:rPr>
          <w:rFonts w:eastAsia="Arial"/>
        </w:rPr>
      </w:pPr>
      <w:r>
        <w:rPr>
          <w:rFonts w:eastAsia="Arial"/>
        </w:rPr>
        <w:t>No performance requirements have been set.</w:t>
      </w:r>
      <w:bookmarkStart w:id="82" w:name="h.4hvz68xdyic"/>
      <w:bookmarkEnd w:id="82"/>
    </w:p>
    <w:p w:rsidR="00741ACB" w:rsidRDefault="00741ACB" w:rsidP="00367E32">
      <w:pPr>
        <w:rPr>
          <w:rFonts w:eastAsia="Arial"/>
        </w:rPr>
      </w:pPr>
    </w:p>
    <w:p w:rsidR="00741ACB" w:rsidRDefault="00741ACB" w:rsidP="00367E32">
      <w:pPr>
        <w:rPr>
          <w:rFonts w:eastAsia="Arial"/>
        </w:rPr>
      </w:pPr>
    </w:p>
    <w:p w:rsidR="00A77B3E" w:rsidRPr="00367E32" w:rsidRDefault="00C67F31" w:rsidP="00741ACB">
      <w:pPr>
        <w:pStyle w:val="ListStyle"/>
        <w:contextualSpacing/>
      </w:pPr>
      <w:r>
        <w:rPr>
          <w:rFonts w:eastAsia="Arial"/>
          <w:b/>
          <w:bCs/>
        </w:rPr>
        <w:t>Take a customer order and accept payment</w:t>
      </w: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Menu management</w:t>
            </w:r>
          </w:p>
          <w:p w:rsidR="00A77B3E" w:rsidRDefault="00C67F31" w:rsidP="00367E32">
            <w:pPr>
              <w:rPr>
                <w:rFonts w:eastAsia="Arial"/>
              </w:rPr>
            </w:pPr>
            <w:r>
              <w:rPr>
                <w:rFonts w:eastAsia="Arial"/>
              </w:rPr>
              <w:t>Place order</w:t>
            </w:r>
          </w:p>
          <w:p w:rsidR="00A77B3E" w:rsidRDefault="00C67F31" w:rsidP="00367E32">
            <w:pPr>
              <w:rPr>
                <w:rFonts w:eastAsia="Arial"/>
              </w:rPr>
            </w:pPr>
            <w:r>
              <w:rPr>
                <w:rFonts w:eastAsia="Arial"/>
              </w:rPr>
              <w:t>Complete order</w:t>
            </w:r>
          </w:p>
          <w:p w:rsidR="00A77B3E" w:rsidRDefault="00C67F31" w:rsidP="00367E32">
            <w:pPr>
              <w:rPr>
                <w:rFonts w:eastAsia="Arial"/>
              </w:rPr>
            </w:pPr>
            <w:r>
              <w:rPr>
                <w:rFonts w:eastAsia="Arial"/>
              </w:rPr>
              <w:t>Sales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Order Takers</w:t>
            </w:r>
          </w:p>
          <w:p w:rsidR="00A77B3E" w:rsidRDefault="00C67F31" w:rsidP="00367E32">
            <w:pPr>
              <w:rPr>
                <w:rFonts w:eastAsia="Arial"/>
              </w:rPr>
            </w:pPr>
            <w:r>
              <w:rPr>
                <w:rFonts w:eastAsia="Arial"/>
              </w:rPr>
              <w:t>Customers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After an order is placed, it will show up on the cook screen.  An employee in the kitchen will prepare the items on the order and mark the order completed.  These orders will show up on the cashier screen so the employee can ring them up and receive payment for the order.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orders that have been completed but not paid for.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Completed orders shall be viewed in receive payment.  Orders shall be paid and go to history.  Orders for which payment is not received shall be marked unpaid at the end of the day, and shall still be a part of the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 completed paid order will show up in the order history.</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Receive payment shall read completed orders from the database and see the price of menu items so the invoice can be totalled.  Receive payment shall be able to add tax and tip to the total.</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lastRenderedPageBreak/>
        <w:t>This feature shall be capable of showing completed orders in near real time.  A large number of orders shall not impact the performance of this feature.</w:t>
      </w:r>
    </w:p>
    <w:p w:rsidR="00A77B3E" w:rsidRPr="00D37390" w:rsidRDefault="00C67F31" w:rsidP="00741ACB">
      <w:pPr>
        <w:pStyle w:val="Heading3"/>
        <w:rPr>
          <w:rFonts w:eastAsia="Arial"/>
          <w:bCs/>
        </w:rPr>
      </w:pPr>
      <w:bookmarkStart w:id="83" w:name="h.bp0d0k32ehaw"/>
      <w:bookmarkStart w:id="84" w:name="_Toc279057932"/>
      <w:bookmarkEnd w:id="83"/>
      <w:r w:rsidRPr="00D37390">
        <w:rPr>
          <w:rFonts w:eastAsia="Arial"/>
          <w:bCs/>
        </w:rPr>
        <w:t>Accept payment for saved customer order</w:t>
      </w:r>
      <w:bookmarkEnd w:id="8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forms of payment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p w:rsidR="00A77B3E" w:rsidRDefault="00C67F31" w:rsidP="00367E32">
            <w:pPr>
              <w:rPr>
                <w:rFonts w:eastAsia="Arial"/>
              </w:rPr>
            </w:pPr>
            <w:r>
              <w:rPr>
                <w:rFonts w:eastAsia="Arial"/>
              </w:rPr>
              <w:t>Customer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identify the type of payment and record the amount of the payment received.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At least one unpaid order has been saved.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cashier enters or selects a saved order. The cashier shall select a payment type then enter an amount paid. The cashier can take multiple forms of payment by following the respective use case. The system shall print a receipt. When accepting credit or debit card payments, the cashier shall swipe or enter the card number before entering the payment amount. The system shall communicate with a third party payment processor to process the card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selected order will have payment information recorded and saved with it. A receipt will have been printed for the customer.</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third party payment processing system needs to be accessible from the terminal where the cashier is taking payment.</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This feature shall be in continuous use when the restaurant is open.  This feature shall run without slowing down over long periods of time.  As more payments are accepted the performance of this feature shall not be impacted.</w:t>
      </w:r>
    </w:p>
    <w:p w:rsidR="00A77B3E" w:rsidRPr="00D37390" w:rsidRDefault="00C67F31" w:rsidP="00741ACB">
      <w:pPr>
        <w:pStyle w:val="Heading3"/>
        <w:rPr>
          <w:rFonts w:eastAsia="Arial"/>
          <w:bCs/>
        </w:rPr>
      </w:pPr>
      <w:bookmarkStart w:id="85" w:name="h.pebelh-zd3ro5"/>
      <w:bookmarkStart w:id="86" w:name="_Toc279057933"/>
      <w:bookmarkEnd w:id="85"/>
      <w:r w:rsidRPr="00D37390">
        <w:rPr>
          <w:rFonts w:eastAsia="Arial"/>
          <w:bCs/>
        </w:rPr>
        <w:t>Recall and modify saved customer order</w:t>
      </w:r>
      <w:bookmarkEnd w:id="86"/>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Take multiple payments for a customer order</w:t>
            </w:r>
          </w:p>
          <w:p w:rsidR="00A77B3E" w:rsidRDefault="00C67F31" w:rsidP="00367E32">
            <w:pPr>
              <w:rPr>
                <w:rFonts w:eastAsia="Arial"/>
              </w:rPr>
            </w:pPr>
            <w:r>
              <w:rPr>
                <w:rFonts w:eastAsia="Arial"/>
              </w:rPr>
              <w:t>Accept payment for saved customer order</w:t>
            </w:r>
          </w:p>
          <w:p w:rsidR="00A77B3E" w:rsidRDefault="00A77B3E">
            <w:pPr>
              <w:pStyle w:val="ListStyle"/>
              <w:contextualSpacing/>
              <w:rPr>
                <w:rFonts w:ascii="Arial" w:eastAsia="Arial" w:hAnsi="Arial" w:cs="Arial"/>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 xml:space="preserve">Cashier </w:t>
            </w:r>
          </w:p>
          <w:p w:rsidR="00A77B3E" w:rsidRDefault="00C67F31" w:rsidP="00367E32">
            <w:pPr>
              <w:rPr>
                <w:rFonts w:eastAsia="Arial"/>
              </w:rPr>
            </w:pPr>
            <w:r>
              <w:rPr>
                <w:rFonts w:eastAsia="Arial"/>
              </w:rPr>
              <w:t xml:space="preserve">Customer </w:t>
            </w:r>
          </w:p>
          <w:p w:rsidR="00A77B3E" w:rsidRDefault="00C67F31" w:rsidP="00367E32">
            <w:pPr>
              <w:rPr>
                <w:rFonts w:eastAsia="Arial"/>
              </w:rPr>
            </w:pPr>
            <w:r>
              <w:rPr>
                <w:rFonts w:eastAsia="Arial"/>
              </w:rPr>
              <w:t>Cook</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cashier shall retrieve a saved customer order. The cashier shall make adjustments to the order and resend it to the kitchen, and either cashier the order or save it again.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lastRenderedPageBreak/>
        <w:t>At least one uncompleted order has been saved.  The cook has not marked the order completed.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cashier shall recall a saved order that has not been marked completed by the cook.  The cashier shall make changes to the order which could include adding or removing items to the order, applying discounts or payments to the order.  The cashier shall save the order.  If the order exists on the cook screen, the order shall be marked to show there was a change.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order that was changed will now show with the changes.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cook should be notified of changes to any orders on the cook screen.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None</w:t>
      </w:r>
    </w:p>
    <w:p w:rsidR="00A77B3E" w:rsidRPr="00D37390" w:rsidRDefault="00C67F31" w:rsidP="00741ACB">
      <w:pPr>
        <w:pStyle w:val="Heading3"/>
        <w:rPr>
          <w:rFonts w:eastAsia="Arial"/>
          <w:bCs/>
        </w:rPr>
      </w:pPr>
      <w:bookmarkStart w:id="87" w:name="h.t3c7ak-h3cy4d"/>
      <w:bookmarkStart w:id="88" w:name="_Toc279057934"/>
      <w:bookmarkEnd w:id="87"/>
      <w:r w:rsidRPr="00D37390">
        <w:rPr>
          <w:rFonts w:eastAsia="Arial"/>
          <w:bCs/>
        </w:rPr>
        <w:t>Take multiple payments for a customer order</w:t>
      </w:r>
      <w:bookmarkEnd w:id="8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Place a customer order</w:t>
            </w:r>
          </w:p>
          <w:p w:rsidR="00A77B3E" w:rsidRDefault="00A77B3E">
            <w:pPr>
              <w:pStyle w:val="ListStyle"/>
              <w:contextualSpacing/>
              <w:rPr>
                <w:rFonts w:ascii="Arial" w:eastAsia="Arial" w:hAnsi="Arial" w:cs="Arial"/>
                <w:b/>
                <w:bCs/>
                <w:color w:val="000000"/>
              </w:rPr>
            </w:pP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Cashier</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 xml:space="preserve">Summary </w:t>
      </w:r>
    </w:p>
    <w:p w:rsidR="00A77B3E" w:rsidRDefault="00C67F31" w:rsidP="00367E32">
      <w:pPr>
        <w:rPr>
          <w:rFonts w:eastAsia="Arial"/>
        </w:rPr>
      </w:pPr>
      <w:r>
        <w:rPr>
          <w:rFonts w:eastAsia="Arial"/>
        </w:rPr>
        <w:t>Provide the cashier the ability to receive multiple types of payments for a single order.  Allowing the customer to provide multiple payment options.  For example; some amount of cash and the difference of the balance due provided by a debit card or credit card.</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 xml:space="preserve">Preconditions </w:t>
      </w:r>
    </w:p>
    <w:p w:rsidR="00A77B3E" w:rsidRDefault="00C67F31" w:rsidP="00367E32">
      <w:pPr>
        <w:rPr>
          <w:rFonts w:eastAsia="Arial"/>
        </w:rPr>
      </w:pPr>
      <w:r>
        <w:rPr>
          <w:rFonts w:eastAsia="Arial"/>
        </w:rPr>
        <w:t>An order is placed and received for items on the menu.</w:t>
      </w:r>
    </w:p>
    <w:p w:rsidR="00A77B3E" w:rsidRDefault="00C67F31" w:rsidP="00367E32">
      <w:pPr>
        <w:rPr>
          <w:rFonts w:eastAsia="Arial"/>
        </w:rPr>
      </w:pPr>
      <w:r>
        <w:rPr>
          <w:rFonts w:eastAsia="Arial"/>
        </w:rPr>
        <w:t xml:space="preserve"> </w:t>
      </w:r>
    </w:p>
    <w:p w:rsidR="00A77B3E" w:rsidRPr="00367E32" w:rsidRDefault="00C67F31">
      <w:pPr>
        <w:pStyle w:val="ListStyle"/>
        <w:contextualSpacing/>
        <w:rPr>
          <w:rStyle w:val="Strong"/>
        </w:rPr>
      </w:pPr>
      <w:r w:rsidRPr="00367E32">
        <w:rPr>
          <w:rStyle w:val="Strong"/>
        </w:rPr>
        <w:t xml:space="preserve">Input/Output sequence for this feature </w:t>
      </w:r>
    </w:p>
    <w:p w:rsidR="00A77B3E" w:rsidRDefault="00C67F31" w:rsidP="00367E32">
      <w:pPr>
        <w:rPr>
          <w:rFonts w:eastAsia="Arial"/>
        </w:rPr>
      </w:pPr>
      <w:r>
        <w:rPr>
          <w:rFonts w:eastAsia="Arial"/>
        </w:rPr>
        <w:t xml:space="preserve">An order is communicated by the customer to the cashier.  The order is understood and items are available.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Postconditions </w:t>
      </w:r>
    </w:p>
    <w:p w:rsidR="00A77B3E" w:rsidRDefault="00C67F31" w:rsidP="00367E32">
      <w:pPr>
        <w:rPr>
          <w:rFonts w:eastAsia="Arial"/>
        </w:rPr>
      </w:pPr>
      <w:r>
        <w:rPr>
          <w:rFonts w:eastAsia="Arial"/>
        </w:rPr>
        <w:t>An order exists that has payments made on it that can be resaved or cashiered.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 xml:space="preserve">Design constraints for this feature </w:t>
      </w:r>
    </w:p>
    <w:p w:rsidR="00A77B3E" w:rsidRDefault="00C67F31" w:rsidP="00367E32">
      <w:pPr>
        <w:rPr>
          <w:rFonts w:eastAsia="Arial"/>
        </w:rPr>
      </w:pPr>
      <w:r>
        <w:rPr>
          <w:rFonts w:eastAsia="Arial"/>
        </w:rPr>
        <w:t xml:space="preserve">Upon completion the bill satisfied and the order is submitted to the cooks. </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multiple cashier actions shall be able to complete simultaniously.</w:t>
      </w:r>
    </w:p>
    <w:p w:rsidR="000F69A4" w:rsidRDefault="000F69A4">
      <w:pPr>
        <w:rPr>
          <w:rFonts w:asciiTheme="majorHAnsi" w:eastAsia="Arial" w:hAnsiTheme="majorHAnsi" w:cstheme="majorBidi"/>
          <w:color w:val="365F91" w:themeColor="accent1" w:themeShade="BF"/>
          <w:sz w:val="24"/>
          <w:szCs w:val="24"/>
        </w:rPr>
      </w:pPr>
      <w:bookmarkStart w:id="89" w:name="h.n1w9arplyu3z"/>
      <w:bookmarkEnd w:id="89"/>
      <w:r>
        <w:rPr>
          <w:rFonts w:eastAsia="Arial"/>
        </w:rPr>
        <w:br w:type="page"/>
      </w:r>
    </w:p>
    <w:p w:rsidR="00A77B3E" w:rsidRDefault="00C67F31" w:rsidP="000F69A4">
      <w:pPr>
        <w:pStyle w:val="Heading2"/>
        <w:rPr>
          <w:rFonts w:eastAsia="Arial"/>
        </w:rPr>
      </w:pPr>
      <w:bookmarkStart w:id="90" w:name="_Toc279057935"/>
      <w:r>
        <w:rPr>
          <w:rFonts w:eastAsia="Arial"/>
        </w:rPr>
        <w:lastRenderedPageBreak/>
        <w:t>Admin Functions</w:t>
      </w:r>
      <w:bookmarkEnd w:id="90"/>
    </w:p>
    <w:p w:rsidR="00A77B3E" w:rsidRPr="00D37390" w:rsidRDefault="00C67F31" w:rsidP="00741ACB">
      <w:pPr>
        <w:pStyle w:val="Heading3"/>
        <w:rPr>
          <w:rFonts w:eastAsia="Arial"/>
          <w:bCs/>
        </w:rPr>
      </w:pPr>
      <w:bookmarkStart w:id="91" w:name="h.l1rf3i-m4jnpj"/>
      <w:bookmarkStart w:id="92" w:name="_Toc279057936"/>
      <w:bookmarkEnd w:id="91"/>
      <w:r w:rsidRPr="00D37390">
        <w:rPr>
          <w:rFonts w:eastAsia="Arial"/>
          <w:bCs/>
        </w:rPr>
        <w:t>Managers Dashboard</w:t>
      </w:r>
      <w:bookmarkEnd w:id="92"/>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A manager needs to be able to see a real-time updated, status of the performance of the business.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A manager logs in, then shall select an option to display the dashboard. The system shall periodically update the display to show certain key performance metrics.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A managers dashboard screen is displayed.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for this feature</w:t>
      </w:r>
    </w:p>
    <w:p w:rsidR="00A77B3E" w:rsidRDefault="00C67F31" w:rsidP="00367E32">
      <w:pPr>
        <w:rPr>
          <w:rFonts w:eastAsia="Arial"/>
        </w:rPr>
      </w:pPr>
      <w:r>
        <w:rPr>
          <w:rFonts w:eastAsia="Arial"/>
        </w:rPr>
        <w:t>The display needs to represent several measurements in an easily understandable display.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The information displayed needs to be up-to-date to within 2 seconds.</w:t>
      </w:r>
    </w:p>
    <w:p w:rsidR="00A77B3E" w:rsidRDefault="00A77B3E" w:rsidP="00367E32">
      <w:pPr>
        <w:rPr>
          <w:rFonts w:eastAsia="Arial"/>
        </w:rPr>
      </w:pPr>
    </w:p>
    <w:p w:rsidR="00A77B3E" w:rsidRPr="00D37390" w:rsidRDefault="00C67F31" w:rsidP="00741ACB">
      <w:pPr>
        <w:pStyle w:val="Heading3"/>
        <w:rPr>
          <w:rFonts w:eastAsia="Arial"/>
          <w:bCs/>
        </w:rPr>
      </w:pPr>
      <w:bookmarkStart w:id="93" w:name="h.7hl4a7k7o4x"/>
      <w:bookmarkStart w:id="94" w:name="_Toc279057937"/>
      <w:bookmarkEnd w:id="93"/>
      <w:r w:rsidRPr="00D37390">
        <w:rPr>
          <w:rFonts w:eastAsia="Arial"/>
          <w:bCs/>
        </w:rPr>
        <w:t>Employee management</w:t>
      </w:r>
      <w:bookmarkEnd w:id="94"/>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Log in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The managers should be able to create user accounts and set or change their access roles. The managers should be able to track the employees working hours and their wage or salary. Track employees work hours and control their access to the RMS.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A manager is logged in.</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user chooses an existing employee to go to an editing screen with that employees data. The user enters or changes the employee’s information, then issues a command to save their changes. The changed employee record is saved in the central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lastRenderedPageBreak/>
        <w:t>The appropriate users will be able to log in to the system. Managers will be able to export necessary information to an external payroll system.</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Introduction/Purpose of this feature</w:t>
      </w:r>
    </w:p>
    <w:p w:rsidR="00A77B3E" w:rsidRDefault="00C67F31" w:rsidP="00367E32">
      <w:pPr>
        <w:rPr>
          <w:rFonts w:eastAsia="Arial"/>
        </w:rPr>
      </w:pPr>
      <w:r>
        <w:rPr>
          <w:rFonts w:eastAsia="Arial"/>
        </w:rPr>
        <w:t>The employee management feature shall allow the owners to add, remove and update records of employees. Those employees also may be users of the system so managers can use this feature to control their access.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The employee data shall be stored in the database. Employee data includes private, personal information which needs to be managed securely.</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Not yet defined.</w:t>
      </w:r>
    </w:p>
    <w:p w:rsidR="000F69A4" w:rsidRDefault="000F69A4">
      <w:pPr>
        <w:rPr>
          <w:rFonts w:asciiTheme="majorHAnsi" w:eastAsia="Arial" w:hAnsiTheme="majorHAnsi" w:cstheme="majorBidi"/>
          <w:bCs/>
          <w:color w:val="365F91" w:themeColor="accent1" w:themeShade="BF"/>
          <w:sz w:val="24"/>
          <w:szCs w:val="24"/>
        </w:rPr>
      </w:pPr>
      <w:bookmarkStart w:id="95" w:name="h.4a2m8p-i4kx7c"/>
      <w:bookmarkEnd w:id="95"/>
      <w:r>
        <w:rPr>
          <w:rFonts w:eastAsia="Arial"/>
          <w:bCs/>
        </w:rPr>
        <w:br w:type="page"/>
      </w:r>
    </w:p>
    <w:p w:rsidR="00A77B3E" w:rsidRPr="00D37390" w:rsidRDefault="00C67F31" w:rsidP="00741ACB">
      <w:pPr>
        <w:pStyle w:val="Heading2"/>
        <w:rPr>
          <w:rFonts w:eastAsia="Arial"/>
          <w:bCs/>
        </w:rPr>
      </w:pPr>
      <w:bookmarkStart w:id="96" w:name="_Toc279057938"/>
      <w:r w:rsidRPr="00D37390">
        <w:rPr>
          <w:rFonts w:eastAsia="Arial"/>
          <w:bCs/>
        </w:rPr>
        <w:lastRenderedPageBreak/>
        <w:t>Reporting</w:t>
      </w:r>
      <w:bookmarkEnd w:id="96"/>
    </w:p>
    <w:p w:rsidR="00A77B3E" w:rsidRPr="00D37390" w:rsidRDefault="00C67F31" w:rsidP="00741ACB">
      <w:pPr>
        <w:pStyle w:val="Heading3"/>
        <w:rPr>
          <w:rFonts w:eastAsia="Arial"/>
          <w:bCs/>
        </w:rPr>
      </w:pPr>
      <w:bookmarkStart w:id="97" w:name="h.39keeqa9181j"/>
      <w:bookmarkStart w:id="98" w:name="_Toc279057939"/>
      <w:bookmarkEnd w:id="97"/>
      <w:r w:rsidRPr="00D37390">
        <w:rPr>
          <w:rFonts w:eastAsia="Arial"/>
          <w:bCs/>
        </w:rPr>
        <w:t>Sales Reporting</w:t>
      </w:r>
      <w:bookmarkEnd w:id="98"/>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Related use cases:</w:t>
            </w:r>
          </w:p>
          <w:p w:rsidR="00A77B3E" w:rsidRDefault="00C67F31" w:rsidP="00367E32">
            <w:pPr>
              <w:rPr>
                <w:rFonts w:eastAsia="Arial"/>
              </w:rPr>
            </w:pPr>
            <w:r>
              <w:rPr>
                <w:rFonts w:eastAsia="Arial"/>
              </w:rPr>
              <w:t>Receive payment</w:t>
            </w:r>
          </w:p>
          <w:p w:rsidR="00A77B3E" w:rsidRDefault="00C67F31" w:rsidP="00367E32">
            <w:pPr>
              <w:rPr>
                <w:rFonts w:eastAsia="Arial"/>
              </w:rPr>
            </w:pPr>
            <w:r>
              <w:rPr>
                <w:rFonts w:eastAsia="Arial"/>
              </w:rPr>
              <w:t>Inventory reporting</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contextualSpacing/>
              <w:rPr>
                <w:rStyle w:val="Strong"/>
              </w:rPr>
            </w:pPr>
            <w:r w:rsidRPr="00367E32">
              <w:rPr>
                <w:rStyle w:val="Strong"/>
              </w:rPr>
              <w:t>Actors:</w:t>
            </w:r>
          </w:p>
          <w:p w:rsidR="00A77B3E" w:rsidRDefault="00C67F31" w:rsidP="00367E32">
            <w:pPr>
              <w:rPr>
                <w:rFonts w:eastAsia="Arial"/>
              </w:rPr>
            </w:pPr>
            <w:r>
              <w:rPr>
                <w:rFonts w:eastAsia="Arial"/>
              </w:rPr>
              <w:t>Managers</w:t>
            </w:r>
          </w:p>
        </w:tc>
      </w:tr>
    </w:tbl>
    <w:p w:rsidR="00A77B3E" w:rsidRDefault="00A77B3E">
      <w:pPr>
        <w:pStyle w:val="ListStyle"/>
        <w:contextualSpacing/>
      </w:pPr>
    </w:p>
    <w:p w:rsidR="00A77B3E" w:rsidRPr="00367E32" w:rsidRDefault="00C67F31">
      <w:pPr>
        <w:pStyle w:val="ListStyle"/>
        <w:contextualSpacing/>
        <w:rPr>
          <w:rStyle w:val="Strong"/>
        </w:rPr>
      </w:pPr>
      <w:r w:rsidRPr="00367E32">
        <w:rPr>
          <w:rStyle w:val="Strong"/>
        </w:rPr>
        <w:t>Summary:</w:t>
      </w:r>
    </w:p>
    <w:p w:rsidR="00A77B3E" w:rsidRDefault="00C67F31" w:rsidP="00367E32">
      <w:pPr>
        <w:rPr>
          <w:rFonts w:eastAsia="Arial"/>
        </w:rPr>
      </w:pPr>
      <w:r>
        <w:rPr>
          <w:rFonts w:eastAsia="Arial"/>
        </w:rPr>
        <w:t>When an order has been marked paid or not paid, it will be saved in history to be counted and reported on.  Reporting will allow the owners to track their sales.</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Goals:</w:t>
      </w:r>
    </w:p>
    <w:p w:rsidR="00A77B3E" w:rsidRDefault="00C67F31" w:rsidP="00367E32">
      <w:pPr>
        <w:rPr>
          <w:rFonts w:eastAsia="Arial"/>
        </w:rPr>
      </w:pPr>
      <w:r>
        <w:rPr>
          <w:rFonts w:eastAsia="Arial"/>
        </w:rPr>
        <w:t>Owners should be able to view details about sales as they happen through the day.  They should be able to see a sales breakdown by hour, day, month, and year.</w:t>
      </w:r>
    </w:p>
    <w:p w:rsidR="00A77B3E" w:rsidRPr="00367E32" w:rsidRDefault="00A77B3E">
      <w:pPr>
        <w:pStyle w:val="ListStyle"/>
        <w:contextualSpacing/>
        <w:rPr>
          <w:rStyle w:val="Strong"/>
        </w:rPr>
      </w:pPr>
    </w:p>
    <w:p w:rsidR="00A77B3E" w:rsidRPr="00367E32" w:rsidRDefault="00C67F31">
      <w:pPr>
        <w:pStyle w:val="ListStyle"/>
        <w:contextualSpacing/>
        <w:rPr>
          <w:rStyle w:val="Strong"/>
        </w:rPr>
      </w:pPr>
      <w:r w:rsidRPr="00367E32">
        <w:rPr>
          <w:rStyle w:val="Strong"/>
        </w:rPr>
        <w:t>Preconditions:</w:t>
      </w:r>
    </w:p>
    <w:p w:rsidR="00A77B3E" w:rsidRDefault="00C67F31" w:rsidP="00367E32">
      <w:pPr>
        <w:rPr>
          <w:rFonts w:eastAsia="Arial"/>
        </w:rPr>
      </w:pPr>
      <w:r>
        <w:rPr>
          <w:rFonts w:eastAsia="Arial"/>
        </w:rPr>
        <w:t>There exist customer orders that have been paid.</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Input/Output sequence for this feature</w:t>
      </w:r>
    </w:p>
    <w:p w:rsidR="00A77B3E" w:rsidRDefault="00C67F31" w:rsidP="00367E32">
      <w:pPr>
        <w:rPr>
          <w:rFonts w:eastAsia="Arial"/>
        </w:rPr>
      </w:pPr>
      <w:r>
        <w:rPr>
          <w:rFonts w:eastAsia="Arial"/>
        </w:rPr>
        <w:t>The orders that have been marked paid or not paid shall show up in sales reports.  The client shall be able to view or print reports.</w:t>
      </w:r>
    </w:p>
    <w:p w:rsidR="00A77B3E" w:rsidRDefault="00C67F31" w:rsidP="00367E32">
      <w:pPr>
        <w:rPr>
          <w:rFonts w:eastAsia="Arial"/>
        </w:rPr>
      </w:pPr>
      <w:r>
        <w:rPr>
          <w:rFonts w:eastAsia="Arial"/>
        </w:rPr>
        <w:t>A manager logs in to the system.</w:t>
      </w:r>
    </w:p>
    <w:p w:rsidR="00A77B3E" w:rsidRDefault="00C67F31" w:rsidP="00367E32">
      <w:pPr>
        <w:rPr>
          <w:rFonts w:eastAsia="Arial"/>
        </w:rPr>
      </w:pPr>
      <w:r>
        <w:rPr>
          <w:rFonts w:eastAsia="Arial"/>
        </w:rPr>
        <w:t>The user opens the reporting screen.</w:t>
      </w:r>
    </w:p>
    <w:p w:rsidR="00A77B3E" w:rsidRDefault="00C67F31" w:rsidP="00367E32">
      <w:pPr>
        <w:rPr>
          <w:rFonts w:eastAsia="Arial"/>
        </w:rPr>
      </w:pPr>
      <w:r>
        <w:rPr>
          <w:rFonts w:eastAsia="Arial"/>
        </w:rPr>
        <w:t>The user selects the desired report.</w:t>
      </w:r>
    </w:p>
    <w:p w:rsidR="00A77B3E" w:rsidRDefault="00C67F31" w:rsidP="00367E32">
      <w:pPr>
        <w:rPr>
          <w:rFonts w:eastAsia="Arial"/>
        </w:rPr>
      </w:pPr>
      <w:r>
        <w:rPr>
          <w:rFonts w:eastAsia="Arial"/>
        </w:rPr>
        <w:t>The user is prompted to enter parameters needed to configure the report.</w:t>
      </w:r>
    </w:p>
    <w:p w:rsidR="00A77B3E" w:rsidRDefault="00C67F31" w:rsidP="00367E32">
      <w:pPr>
        <w:rPr>
          <w:rFonts w:eastAsia="Arial"/>
        </w:rPr>
      </w:pPr>
      <w:r>
        <w:rPr>
          <w:rFonts w:eastAsia="Arial"/>
        </w:rPr>
        <w:t>The user runs the report and views it on-screen.</w:t>
      </w:r>
    </w:p>
    <w:p w:rsidR="00A77B3E" w:rsidRDefault="00C67F31" w:rsidP="00367E32">
      <w:pPr>
        <w:rPr>
          <w:rFonts w:eastAsia="Arial"/>
        </w:rPr>
      </w:pPr>
      <w:r>
        <w:rPr>
          <w:rFonts w:eastAsia="Arial"/>
        </w:rPr>
        <w:t>The user has options to print the report or save it in various formats.</w:t>
      </w:r>
    </w:p>
    <w:p w:rsidR="00A77B3E" w:rsidRDefault="00A77B3E" w:rsidP="00367E32">
      <w:pPr>
        <w:rPr>
          <w:rFonts w:eastAsia="Arial"/>
        </w:rPr>
      </w:pPr>
    </w:p>
    <w:p w:rsidR="00A77B3E" w:rsidRDefault="00C67F31">
      <w:pPr>
        <w:pStyle w:val="ListStyle"/>
        <w:contextualSpacing/>
        <w:rPr>
          <w:rFonts w:ascii="Arial" w:eastAsia="Arial" w:hAnsi="Arial" w:cs="Arial"/>
          <w:i/>
          <w:iCs/>
          <w:color w:val="000000"/>
        </w:rPr>
      </w:pPr>
      <w:r>
        <w:rPr>
          <w:rFonts w:ascii="Arial" w:eastAsia="Arial" w:hAnsi="Arial" w:cs="Arial"/>
          <w:i/>
          <w:iCs/>
          <w:color w:val="000000"/>
        </w:rPr>
        <w:t>Other specific types of reports will be developed according to the customer’s needs. Running each report will follow the same steps.</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Postconditions</w:t>
      </w:r>
    </w:p>
    <w:p w:rsidR="00A77B3E" w:rsidRDefault="00C67F31" w:rsidP="00367E32">
      <w:pPr>
        <w:rPr>
          <w:rFonts w:eastAsia="Arial"/>
        </w:rPr>
      </w:pPr>
      <w:r>
        <w:rPr>
          <w:rFonts w:eastAsia="Arial"/>
        </w:rPr>
        <w:t>The manager has a printed report or an electronic file.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Design constraints of this feature</w:t>
      </w:r>
    </w:p>
    <w:p w:rsidR="00A77B3E" w:rsidRDefault="00C67F31" w:rsidP="00367E32">
      <w:pPr>
        <w:rPr>
          <w:rFonts w:eastAsia="Arial"/>
        </w:rPr>
      </w:pPr>
      <w:r>
        <w:rPr>
          <w:rFonts w:eastAsia="Arial"/>
        </w:rPr>
        <w:t>Sales reporting shall read sales history from the database.</w:t>
      </w:r>
    </w:p>
    <w:p w:rsidR="00A77B3E" w:rsidRDefault="00A77B3E" w:rsidP="00367E32">
      <w:pPr>
        <w:rPr>
          <w:rFonts w:eastAsia="Arial"/>
        </w:rPr>
      </w:pPr>
    </w:p>
    <w:p w:rsidR="00A77B3E" w:rsidRPr="00367E32" w:rsidRDefault="00C67F31">
      <w:pPr>
        <w:pStyle w:val="ListStyle"/>
        <w:contextualSpacing/>
        <w:rPr>
          <w:rStyle w:val="Strong"/>
        </w:rPr>
      </w:pPr>
      <w:r w:rsidRPr="00367E32">
        <w:rPr>
          <w:rStyle w:val="Strong"/>
        </w:rPr>
        <w:t>Performance requirements of this feature</w:t>
      </w:r>
    </w:p>
    <w:p w:rsidR="00A77B3E" w:rsidRDefault="00C67F31" w:rsidP="00367E32">
      <w:pPr>
        <w:rPr>
          <w:rFonts w:eastAsia="Arial"/>
        </w:rPr>
      </w:pPr>
      <w:r>
        <w:rPr>
          <w:rFonts w:eastAsia="Arial"/>
        </w:rPr>
        <w:t>No sales report shall take longer than 120 seconds to load.</w:t>
      </w:r>
    </w:p>
    <w:p w:rsidR="000F69A4" w:rsidRDefault="000F69A4">
      <w:pPr>
        <w:rPr>
          <w:rFonts w:asciiTheme="majorHAnsi" w:eastAsia="Arial" w:hAnsiTheme="majorHAnsi" w:cstheme="majorBidi"/>
          <w:bCs/>
          <w:color w:val="365F91" w:themeColor="accent1" w:themeShade="BF"/>
          <w:sz w:val="24"/>
          <w:szCs w:val="24"/>
        </w:rPr>
      </w:pPr>
      <w:bookmarkStart w:id="99" w:name="h.a81mjb-qt5mg5"/>
      <w:bookmarkEnd w:id="99"/>
      <w:r>
        <w:rPr>
          <w:rFonts w:eastAsia="Arial"/>
          <w:bCs/>
        </w:rPr>
        <w:br w:type="page"/>
      </w:r>
    </w:p>
    <w:p w:rsidR="00A77B3E" w:rsidRDefault="00C67F31" w:rsidP="00741ACB">
      <w:pPr>
        <w:pStyle w:val="Heading2"/>
        <w:rPr>
          <w:rFonts w:eastAsia="Arial"/>
          <w:bCs/>
        </w:rPr>
      </w:pPr>
      <w:bookmarkStart w:id="100" w:name="_Toc279057940"/>
      <w:r w:rsidRPr="00D37390">
        <w:rPr>
          <w:rFonts w:eastAsia="Arial"/>
          <w:bCs/>
        </w:rPr>
        <w:lastRenderedPageBreak/>
        <w:t>Logical View</w:t>
      </w:r>
      <w:bookmarkEnd w:id="100"/>
    </w:p>
    <w:p w:rsidR="00A77B3E" w:rsidRDefault="003D576E" w:rsidP="00367E32">
      <w:pPr>
        <w:rPr>
          <w:rFonts w:eastAsia="Arial"/>
        </w:rPr>
      </w:pPr>
      <w:r>
        <w:rPr>
          <w:noProof/>
          <w:lang w:bidi="ar-SA"/>
        </w:rPr>
        <w:drawing>
          <wp:inline distT="0" distB="0" distL="0" distR="0">
            <wp:extent cx="5915025" cy="5286375"/>
            <wp:effectExtent l="1905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srcRect/>
                    <a:stretch>
                      <a:fillRect/>
                    </a:stretch>
                  </pic:blipFill>
                  <pic:spPr bwMode="auto">
                    <a:xfrm>
                      <a:off x="0" y="0"/>
                      <a:ext cx="5915025" cy="52863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11</w:t>
      </w:r>
      <w:r w:rsidR="00673E6A">
        <w:rPr>
          <w:rFonts w:eastAsia="Arial"/>
        </w:rPr>
        <w:t>a</w:t>
      </w:r>
      <w:r>
        <w:rPr>
          <w:rFonts w:eastAsia="Arial"/>
        </w:rPr>
        <w:t>. Logical View</w:t>
      </w:r>
    </w:p>
    <w:p w:rsidR="00A77B3E" w:rsidRDefault="00A77B3E" w:rsidP="00367E32">
      <w:pPr>
        <w:rPr>
          <w:rFonts w:eastAsia="Arial"/>
        </w:rPr>
      </w:pPr>
    </w:p>
    <w:p w:rsidR="00A77B3E" w:rsidRDefault="00C67F31" w:rsidP="00367E32">
      <w:pPr>
        <w:rPr>
          <w:rFonts w:eastAsia="Arial"/>
        </w:rPr>
      </w:pPr>
      <w:r>
        <w:rPr>
          <w:rFonts w:eastAsia="Arial"/>
        </w:rPr>
        <w:t>Figure 11</w:t>
      </w:r>
      <w:r w:rsidR="00673E6A">
        <w:rPr>
          <w:rFonts w:eastAsia="Arial"/>
        </w:rPr>
        <w:t>a</w:t>
      </w:r>
      <w:r>
        <w:rPr>
          <w:rFonts w:eastAsia="Arial"/>
        </w:rPr>
        <w:t xml:space="preserve"> depicts the classes that will implement the behavior of the system. The classes follow a Model-View-ViewModel design pattern. The Model classes are not shown on this diagram, but their structure will mirror the entities in the entity relationship diagrams later in this document. They will be mapped from the database using Entity Framework.</w:t>
      </w:r>
    </w:p>
    <w:p w:rsidR="00E940CF" w:rsidRDefault="00E940CF">
      <w:pPr>
        <w:rPr>
          <w:rFonts w:asciiTheme="majorHAnsi" w:eastAsiaTheme="majorEastAsia" w:hAnsiTheme="majorHAnsi" w:cstheme="majorBidi"/>
          <w:color w:val="4F81BD" w:themeColor="accent1"/>
          <w:sz w:val="24"/>
          <w:szCs w:val="24"/>
        </w:rPr>
      </w:pPr>
      <w:bookmarkStart w:id="101" w:name="h.mrrwn2-u1ugr5"/>
      <w:bookmarkEnd w:id="101"/>
      <w:r>
        <w:br w:type="page"/>
      </w:r>
    </w:p>
    <w:p w:rsidR="000F69A4" w:rsidRDefault="00E940CF" w:rsidP="00E940CF">
      <w:pPr>
        <w:pStyle w:val="Heading3"/>
        <w:rPr>
          <w:rFonts w:eastAsia="Arial"/>
          <w:bCs/>
        </w:rPr>
      </w:pPr>
      <w:bookmarkStart w:id="102" w:name="_Toc279057941"/>
      <w:r>
        <w:lastRenderedPageBreak/>
        <w:t>Class Diagrams</w:t>
      </w:r>
      <w:bookmarkEnd w:id="102"/>
    </w:p>
    <w:p w:rsidR="00FD45AA" w:rsidRDefault="00FD45AA" w:rsidP="00C9254E">
      <w:pPr>
        <w:keepNext/>
      </w:pPr>
    </w:p>
    <w:p w:rsidR="00FD45AA" w:rsidRDefault="00FD45AA" w:rsidP="00C9254E">
      <w:pPr>
        <w:keepNext/>
        <w:rPr>
          <w:rFonts w:eastAsia="Arial"/>
          <w:bCs/>
          <w:noProof/>
          <w:lang w:bidi="ar-SA"/>
        </w:rPr>
      </w:pPr>
      <w:r>
        <w:rPr>
          <w:noProof/>
          <w:lang w:bidi="ar-SA"/>
        </w:rPr>
        <w:drawing>
          <wp:inline distT="0" distB="0" distL="0" distR="0">
            <wp:extent cx="5943600" cy="3222806"/>
            <wp:effectExtent l="1905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943600" cy="3222806"/>
                    </a:xfrm>
                    <a:prstGeom prst="rect">
                      <a:avLst/>
                    </a:prstGeom>
                    <a:noFill/>
                    <a:ln w="9525">
                      <a:noFill/>
                      <a:miter lim="800000"/>
                      <a:headEnd/>
                      <a:tailEnd/>
                    </a:ln>
                  </pic:spPr>
                </pic:pic>
              </a:graphicData>
            </a:graphic>
          </wp:inline>
        </w:drawing>
      </w:r>
    </w:p>
    <w:p w:rsidR="00FD45AA" w:rsidRDefault="00FD45AA" w:rsidP="002B7ED3">
      <w:pPr>
        <w:pStyle w:val="Caption"/>
      </w:pPr>
      <w:r>
        <w:t>Figure 11b- Class diagram</w:t>
      </w:r>
      <w:r w:rsidR="002B7ED3">
        <w:t>s with method signatures.</w:t>
      </w:r>
    </w:p>
    <w:p w:rsidR="002B7ED3" w:rsidRPr="002B7ED3" w:rsidRDefault="002B7ED3" w:rsidP="002B7ED3"/>
    <w:p w:rsidR="00FD45AA" w:rsidRDefault="00FD45AA" w:rsidP="00C9254E">
      <w:pPr>
        <w:keepNext/>
        <w:rPr>
          <w:rFonts w:eastAsia="Arial"/>
          <w:bCs/>
          <w:noProof/>
          <w:lang w:bidi="ar-SA"/>
        </w:rPr>
      </w:pPr>
    </w:p>
    <w:p w:rsidR="00C9254E" w:rsidRDefault="00C9254E" w:rsidP="00C9254E">
      <w:pPr>
        <w:keepNext/>
      </w:pPr>
      <w:r>
        <w:rPr>
          <w:rFonts w:eastAsia="Arial"/>
          <w:bCs/>
          <w:noProof/>
          <w:lang w:bidi="ar-SA"/>
        </w:rPr>
        <w:drawing>
          <wp:inline distT="0" distB="0" distL="0" distR="0">
            <wp:extent cx="5972175" cy="2335274"/>
            <wp:effectExtent l="19050" t="0" r="0" b="0"/>
            <wp:docPr id="35" name="Picture 8" descr="C:\Documents and Settings\leonards\My Documents\school\weber\CS3750\project-svn\Documents\View-ViewModel-common scr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ocuments and Settings\leonards\My Documents\school\weber\CS3750\project-svn\Documents\View-ViewModel-common screens.png"/>
                    <pic:cNvPicPr>
                      <a:picLocks noChangeAspect="1" noChangeArrowheads="1"/>
                    </pic:cNvPicPr>
                  </pic:nvPicPr>
                  <pic:blipFill>
                    <a:blip r:embed="rId22" cstate="print"/>
                    <a:srcRect/>
                    <a:stretch>
                      <a:fillRect/>
                    </a:stretch>
                  </pic:blipFill>
                  <pic:spPr bwMode="auto">
                    <a:xfrm>
                      <a:off x="0" y="0"/>
                      <a:ext cx="5973376" cy="2335744"/>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11b</w:t>
      </w:r>
      <w:r>
        <w:t>- View</w:t>
      </w:r>
      <w:r w:rsidR="00673E6A">
        <w:t xml:space="preserve"> </w:t>
      </w:r>
      <w:r>
        <w:t>Models</w:t>
      </w:r>
      <w:r w:rsidR="00673E6A">
        <w:t xml:space="preserve"> Related to Logging in and the Main Application</w:t>
      </w:r>
    </w:p>
    <w:p w:rsidR="00C9254E" w:rsidRDefault="00C9254E">
      <w:pPr>
        <w:rPr>
          <w:rFonts w:eastAsia="Arial"/>
          <w:bCs/>
        </w:rPr>
      </w:pPr>
    </w:p>
    <w:p w:rsidR="00847220" w:rsidRDefault="00847220">
      <w:pPr>
        <w:rPr>
          <w:rFonts w:eastAsia="Arial"/>
          <w:bCs/>
        </w:rPr>
      </w:pPr>
    </w:p>
    <w:p w:rsidR="00847220" w:rsidRDefault="00847220">
      <w:pPr>
        <w:rPr>
          <w:rFonts w:eastAsia="Arial"/>
          <w:bCs/>
        </w:rPr>
      </w:pPr>
    </w:p>
    <w:p w:rsidR="00E77665" w:rsidRDefault="00847220">
      <w:pPr>
        <w:rPr>
          <w:rFonts w:asciiTheme="majorHAnsi" w:eastAsia="Arial" w:hAnsiTheme="majorHAnsi" w:cstheme="majorBidi"/>
          <w:bCs/>
          <w:color w:val="365F91" w:themeColor="accent1" w:themeShade="BF"/>
          <w:sz w:val="24"/>
          <w:szCs w:val="24"/>
        </w:rPr>
      </w:pPr>
      <w:r>
        <w:rPr>
          <w:rFonts w:asciiTheme="majorHAnsi" w:eastAsia="Arial" w:hAnsiTheme="majorHAnsi" w:cstheme="majorBidi"/>
          <w:bCs/>
          <w:noProof/>
          <w:color w:val="365F91" w:themeColor="accent1" w:themeShade="BF"/>
          <w:sz w:val="24"/>
          <w:szCs w:val="24"/>
          <w:lang w:bidi="ar-SA"/>
        </w:rPr>
        <w:lastRenderedPageBreak/>
        <w:drawing>
          <wp:inline distT="0" distB="0" distL="0" distR="0">
            <wp:extent cx="5904911" cy="2812952"/>
            <wp:effectExtent l="19050" t="0" r="589" b="0"/>
            <wp:docPr id="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5910040" cy="2815395"/>
                    </a:xfrm>
                    <a:prstGeom prst="rect">
                      <a:avLst/>
                    </a:prstGeom>
                    <a:noFill/>
                    <a:ln w="9525">
                      <a:noFill/>
                      <a:miter lim="800000"/>
                      <a:headEnd/>
                      <a:tailEnd/>
                    </a:ln>
                  </pic:spPr>
                </pic:pic>
              </a:graphicData>
            </a:graphic>
          </wp:inline>
        </w:drawing>
      </w:r>
    </w:p>
    <w:p w:rsidR="00847220" w:rsidRDefault="00847220" w:rsidP="00847220">
      <w:pPr>
        <w:pStyle w:val="Caption"/>
      </w:pPr>
      <w:r>
        <w:t xml:space="preserve">Figure </w:t>
      </w:r>
      <w:r w:rsidR="00673E6A">
        <w:t>11c</w:t>
      </w:r>
      <w:r>
        <w:t>- View</w:t>
      </w:r>
      <w:r w:rsidR="00673E6A">
        <w:t xml:space="preserve"> Models Related to</w:t>
      </w:r>
      <w:r>
        <w:t xml:space="preserve"> Placing a Customer Order</w:t>
      </w:r>
    </w:p>
    <w:p w:rsidR="00673E6A" w:rsidRDefault="00673E6A" w:rsidP="002B7ED3">
      <w:pPr>
        <w:ind w:firstLine="0"/>
      </w:pPr>
    </w:p>
    <w:p w:rsidR="00847220" w:rsidRDefault="00847220" w:rsidP="00847220">
      <w:r>
        <w:rPr>
          <w:noProof/>
          <w:lang w:bidi="ar-SA"/>
        </w:rPr>
        <w:drawing>
          <wp:inline distT="0" distB="0" distL="0" distR="0">
            <wp:extent cx="5943600" cy="2957999"/>
            <wp:effectExtent l="19050" t="0" r="0"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srcRect/>
                    <a:stretch>
                      <a:fillRect/>
                    </a:stretch>
                  </pic:blipFill>
                  <pic:spPr bwMode="auto">
                    <a:xfrm>
                      <a:off x="0" y="0"/>
                      <a:ext cx="5943600" cy="2957999"/>
                    </a:xfrm>
                    <a:prstGeom prst="rect">
                      <a:avLst/>
                    </a:prstGeom>
                    <a:noFill/>
                    <a:ln w="9525">
                      <a:noFill/>
                      <a:miter lim="800000"/>
                      <a:headEnd/>
                      <a:tailEnd/>
                    </a:ln>
                  </pic:spPr>
                </pic:pic>
              </a:graphicData>
            </a:graphic>
          </wp:inline>
        </w:drawing>
      </w:r>
    </w:p>
    <w:p w:rsidR="00847220" w:rsidRDefault="00673E6A" w:rsidP="00847220">
      <w:pPr>
        <w:pStyle w:val="Caption"/>
      </w:pPr>
      <w:r>
        <w:t>Figure 11d-</w:t>
      </w:r>
      <w:r w:rsidR="00847220">
        <w:t xml:space="preserve"> View</w:t>
      </w:r>
      <w:r>
        <w:t xml:space="preserve"> Models Related to</w:t>
      </w:r>
      <w:r w:rsidR="00847220">
        <w:t xml:space="preserve"> </w:t>
      </w:r>
      <w:r>
        <w:t>Reporting</w:t>
      </w:r>
    </w:p>
    <w:p w:rsidR="00673E6A" w:rsidRDefault="00673E6A" w:rsidP="00673E6A"/>
    <w:p w:rsidR="00673E6A" w:rsidRDefault="00673E6A" w:rsidP="00673E6A"/>
    <w:p w:rsidR="00673E6A" w:rsidRPr="00673E6A" w:rsidRDefault="00673E6A" w:rsidP="00673E6A"/>
    <w:p w:rsidR="00673E6A" w:rsidRDefault="00673E6A" w:rsidP="00673E6A"/>
    <w:p w:rsidR="00673E6A" w:rsidRDefault="00673E6A" w:rsidP="00673E6A">
      <w:pPr>
        <w:pStyle w:val="Caption"/>
      </w:pPr>
      <w:r>
        <w:rPr>
          <w:noProof/>
          <w:lang w:bidi="ar-SA"/>
        </w:rPr>
        <w:lastRenderedPageBreak/>
        <w:drawing>
          <wp:inline distT="0" distB="0" distL="0" distR="0">
            <wp:extent cx="5943600" cy="2401362"/>
            <wp:effectExtent l="19050" t="0" r="0" b="0"/>
            <wp:docPr id="3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srcRect/>
                    <a:stretch>
                      <a:fillRect/>
                    </a:stretch>
                  </pic:blipFill>
                  <pic:spPr bwMode="auto">
                    <a:xfrm>
                      <a:off x="0" y="0"/>
                      <a:ext cx="5943600" cy="2401362"/>
                    </a:xfrm>
                    <a:prstGeom prst="rect">
                      <a:avLst/>
                    </a:prstGeom>
                    <a:noFill/>
                    <a:ln w="9525">
                      <a:noFill/>
                      <a:miter lim="800000"/>
                      <a:headEnd/>
                      <a:tailEnd/>
                    </a:ln>
                  </pic:spPr>
                </pic:pic>
              </a:graphicData>
            </a:graphic>
          </wp:inline>
        </w:drawing>
      </w:r>
      <w:r w:rsidRPr="00673E6A">
        <w:t xml:space="preserve"> </w:t>
      </w:r>
      <w:r>
        <w:t>Figure 11e- View Models Related to Inventory Management</w:t>
      </w:r>
    </w:p>
    <w:p w:rsidR="00847220" w:rsidRDefault="00847220" w:rsidP="00673E6A"/>
    <w:p w:rsidR="00673E6A" w:rsidRDefault="00673E6A" w:rsidP="00673E6A">
      <w:pPr>
        <w:pStyle w:val="Caption"/>
      </w:pPr>
      <w:r>
        <w:rPr>
          <w:noProof/>
          <w:lang w:bidi="ar-SA"/>
        </w:rPr>
        <w:drawing>
          <wp:inline distT="0" distB="0" distL="0" distR="0">
            <wp:extent cx="1933575" cy="3669707"/>
            <wp:effectExtent l="19050" t="0" r="9525" b="0"/>
            <wp:docPr id="4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srcRect/>
                    <a:stretch>
                      <a:fillRect/>
                    </a:stretch>
                  </pic:blipFill>
                  <pic:spPr bwMode="auto">
                    <a:xfrm>
                      <a:off x="0" y="0"/>
                      <a:ext cx="1933575" cy="3669707"/>
                    </a:xfrm>
                    <a:prstGeom prst="rect">
                      <a:avLst/>
                    </a:prstGeom>
                    <a:noFill/>
                    <a:ln w="9525">
                      <a:noFill/>
                      <a:miter lim="800000"/>
                      <a:headEnd/>
                      <a:tailEnd/>
                    </a:ln>
                  </pic:spPr>
                </pic:pic>
              </a:graphicData>
            </a:graphic>
          </wp:inline>
        </w:drawing>
      </w:r>
    </w:p>
    <w:p w:rsidR="00673E6A" w:rsidRDefault="00673E6A" w:rsidP="00673E6A">
      <w:pPr>
        <w:pStyle w:val="Caption"/>
      </w:pPr>
      <w:r w:rsidRPr="00673E6A">
        <w:t xml:space="preserve"> </w:t>
      </w:r>
      <w:r>
        <w:t>Figure 11</w:t>
      </w:r>
      <w:r w:rsidR="001C43E7">
        <w:t>f</w:t>
      </w:r>
      <w:r>
        <w:t>- View Models Related to Cook Screen</w:t>
      </w:r>
    </w:p>
    <w:p w:rsidR="00673E6A" w:rsidRDefault="00673E6A" w:rsidP="00673E6A"/>
    <w:p w:rsidR="00673E6A" w:rsidRDefault="00673E6A" w:rsidP="00673E6A"/>
    <w:p w:rsidR="00673E6A" w:rsidRDefault="00673E6A" w:rsidP="00673E6A"/>
    <w:p w:rsidR="00673E6A" w:rsidRDefault="00673E6A" w:rsidP="00673E6A">
      <w:r>
        <w:rPr>
          <w:noProof/>
          <w:lang w:bidi="ar-SA"/>
        </w:rPr>
        <w:lastRenderedPageBreak/>
        <w:drawing>
          <wp:inline distT="0" distB="0" distL="0" distR="0">
            <wp:extent cx="2042288" cy="2886075"/>
            <wp:effectExtent l="19050" t="0" r="0" b="0"/>
            <wp:docPr id="4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2042288" cy="2886075"/>
                    </a:xfrm>
                    <a:prstGeom prst="rect">
                      <a:avLst/>
                    </a:prstGeom>
                    <a:noFill/>
                    <a:ln w="9525">
                      <a:noFill/>
                      <a:miter lim="800000"/>
                      <a:headEnd/>
                      <a:tailEnd/>
                    </a:ln>
                  </pic:spPr>
                </pic:pic>
              </a:graphicData>
            </a:graphic>
          </wp:inline>
        </w:drawing>
      </w:r>
    </w:p>
    <w:p w:rsidR="001C43E7" w:rsidRDefault="001C43E7" w:rsidP="001C43E7">
      <w:pPr>
        <w:pStyle w:val="Caption"/>
      </w:pPr>
      <w:r>
        <w:t>Figure 11g- Base Model and Descendants</w:t>
      </w:r>
    </w:p>
    <w:p w:rsidR="001C43E7" w:rsidRDefault="001C43E7" w:rsidP="001C43E7"/>
    <w:p w:rsidR="001C43E7" w:rsidRDefault="001C43E7" w:rsidP="001C43E7"/>
    <w:p w:rsidR="001C43E7" w:rsidRDefault="001C43E7" w:rsidP="001E02AC">
      <w:pPr>
        <w:ind w:firstLine="0"/>
      </w:pPr>
    </w:p>
    <w:p w:rsidR="001C43E7" w:rsidRDefault="001C43E7" w:rsidP="001C43E7"/>
    <w:p w:rsidR="001C43E7" w:rsidRDefault="001C43E7" w:rsidP="001C43E7">
      <w:r>
        <w:rPr>
          <w:noProof/>
          <w:lang w:bidi="ar-SA"/>
        </w:rPr>
        <w:drawing>
          <wp:inline distT="0" distB="0" distL="0" distR="0">
            <wp:extent cx="5943600" cy="3313059"/>
            <wp:effectExtent l="19050" t="0" r="0" b="0"/>
            <wp:docPr id="4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cstate="print"/>
                    <a:srcRect/>
                    <a:stretch>
                      <a:fillRect/>
                    </a:stretch>
                  </pic:blipFill>
                  <pic:spPr bwMode="auto">
                    <a:xfrm>
                      <a:off x="0" y="0"/>
                      <a:ext cx="5943600" cy="3313059"/>
                    </a:xfrm>
                    <a:prstGeom prst="rect">
                      <a:avLst/>
                    </a:prstGeom>
                    <a:noFill/>
                    <a:ln w="9525">
                      <a:noFill/>
                      <a:miter lim="800000"/>
                      <a:headEnd/>
                      <a:tailEnd/>
                    </a:ln>
                  </pic:spPr>
                </pic:pic>
              </a:graphicData>
            </a:graphic>
          </wp:inline>
        </w:drawing>
      </w:r>
    </w:p>
    <w:p w:rsidR="001C43E7" w:rsidRDefault="001C43E7" w:rsidP="001C43E7">
      <w:pPr>
        <w:pStyle w:val="Caption"/>
      </w:pPr>
      <w:r>
        <w:t>Figure 11h- Screens for User Controls (Code Behind)</w:t>
      </w:r>
    </w:p>
    <w:p w:rsidR="001C43E7" w:rsidRDefault="001C43E7" w:rsidP="001C43E7"/>
    <w:p w:rsidR="001E02AC" w:rsidRDefault="001E02AC" w:rsidP="001C43E7"/>
    <w:p w:rsidR="001C43E7" w:rsidRDefault="001C43E7" w:rsidP="001C43E7"/>
    <w:p w:rsidR="001E02AC" w:rsidRDefault="001C43E7" w:rsidP="001E02AC">
      <w:pPr>
        <w:pStyle w:val="Caption"/>
        <w:ind w:left="360" w:firstLine="0"/>
      </w:pPr>
      <w:r>
        <w:rPr>
          <w:noProof/>
          <w:lang w:bidi="ar-SA"/>
        </w:rPr>
        <w:lastRenderedPageBreak/>
        <w:drawing>
          <wp:inline distT="0" distB="0" distL="0" distR="0">
            <wp:extent cx="5943600" cy="3753401"/>
            <wp:effectExtent l="19050" t="0" r="0" b="0"/>
            <wp:docPr id="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srcRect/>
                    <a:stretch>
                      <a:fillRect/>
                    </a:stretch>
                  </pic:blipFill>
                  <pic:spPr bwMode="auto">
                    <a:xfrm>
                      <a:off x="0" y="0"/>
                      <a:ext cx="5943600" cy="3753401"/>
                    </a:xfrm>
                    <a:prstGeom prst="rect">
                      <a:avLst/>
                    </a:prstGeom>
                    <a:noFill/>
                    <a:ln w="9525">
                      <a:noFill/>
                      <a:miter lim="800000"/>
                      <a:headEnd/>
                      <a:tailEnd/>
                    </a:ln>
                  </pic:spPr>
                </pic:pic>
              </a:graphicData>
            </a:graphic>
          </wp:inline>
        </w:drawing>
      </w:r>
      <w:r w:rsidR="001E02AC" w:rsidRPr="001E02AC">
        <w:t xml:space="preserve"> </w:t>
      </w:r>
      <w:r w:rsidR="001E02AC">
        <w:t>Figure 11i-Models and Helper Classes</w:t>
      </w:r>
    </w:p>
    <w:p w:rsidR="001C43E7" w:rsidRPr="001C43E7" w:rsidRDefault="001C43E7" w:rsidP="001C43E7"/>
    <w:p w:rsidR="002B7ED3" w:rsidRDefault="002B7ED3">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03" w:name="_Toc279057942"/>
      <w:r w:rsidRPr="00D37390">
        <w:rPr>
          <w:rFonts w:eastAsia="Arial"/>
          <w:bCs/>
        </w:rPr>
        <w:lastRenderedPageBreak/>
        <w:t>Development View</w:t>
      </w:r>
      <w:bookmarkEnd w:id="103"/>
    </w:p>
    <w:p w:rsidR="00A77B3E" w:rsidRDefault="003D576E" w:rsidP="00367E32">
      <w:pPr>
        <w:rPr>
          <w:rFonts w:eastAsia="Arial"/>
        </w:rPr>
      </w:pPr>
      <w:r>
        <w:rPr>
          <w:noProof/>
          <w:lang w:bidi="ar-SA"/>
        </w:rPr>
        <w:drawing>
          <wp:inline distT="0" distB="0" distL="0" distR="0">
            <wp:extent cx="4229100" cy="4507033"/>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srcRect/>
                    <a:stretch>
                      <a:fillRect/>
                    </a:stretch>
                  </pic:blipFill>
                  <pic:spPr bwMode="auto">
                    <a:xfrm>
                      <a:off x="0" y="0"/>
                      <a:ext cx="4231488" cy="4509578"/>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12. Package diagram</w:t>
      </w:r>
    </w:p>
    <w:p w:rsidR="00A77B3E" w:rsidRDefault="00A77B3E" w:rsidP="00367E32">
      <w:pPr>
        <w:rPr>
          <w:rFonts w:eastAsia="Arial"/>
        </w:rPr>
      </w:pPr>
    </w:p>
    <w:p w:rsidR="00A77B3E" w:rsidRDefault="00C67F31" w:rsidP="00367E32">
      <w:pPr>
        <w:rPr>
          <w:rFonts w:eastAsia="Arial"/>
        </w:rPr>
      </w:pPr>
      <w:r>
        <w:rPr>
          <w:rFonts w:eastAsia="Arial"/>
        </w:rPr>
        <w:t>The RMS source code will be organized into packages as illustrated in Figure 12.</w:t>
      </w:r>
    </w:p>
    <w:p w:rsidR="00A77B3E" w:rsidRDefault="00A77B3E" w:rsidP="00367E32">
      <w:pPr>
        <w:rPr>
          <w:rFonts w:eastAsia="Arial"/>
        </w:rPr>
      </w:pPr>
    </w:p>
    <w:p w:rsidR="00A77B3E" w:rsidRDefault="00C67F31" w:rsidP="00367E32">
      <w:pPr>
        <w:rPr>
          <w:rFonts w:eastAsia="Arial"/>
        </w:rPr>
      </w:pPr>
      <w:r>
        <w:rPr>
          <w:rFonts w:eastAsia="Arial"/>
        </w:rPr>
        <w:t>The BBQRMS.Client package will include all of the code running the user interfaces.</w:t>
      </w:r>
    </w:p>
    <w:p w:rsidR="00A77B3E" w:rsidRDefault="00A77B3E" w:rsidP="00367E32">
      <w:pPr>
        <w:rPr>
          <w:rFonts w:eastAsia="Arial"/>
        </w:rPr>
      </w:pPr>
    </w:p>
    <w:p w:rsidR="00A77B3E" w:rsidRDefault="00C67F31" w:rsidP="00367E32">
      <w:pPr>
        <w:rPr>
          <w:rFonts w:eastAsia="Arial"/>
        </w:rPr>
      </w:pPr>
      <w:r>
        <w:rPr>
          <w:rFonts w:eastAsia="Arial"/>
        </w:rPr>
        <w:t>BBQRMS.Server will include WCF services exposed on the network providing access to the data stored in the central database. It will include Entity Framework classes, (the Object-Relational-Mapping system), to convert objects to database rows and vice versa.</w:t>
      </w:r>
    </w:p>
    <w:p w:rsidR="00A77B3E" w:rsidRDefault="00A77B3E" w:rsidP="00367E32">
      <w:pPr>
        <w:rPr>
          <w:rFonts w:eastAsia="Arial"/>
        </w:rPr>
      </w:pPr>
    </w:p>
    <w:p w:rsidR="00A77B3E" w:rsidRDefault="00C67F31" w:rsidP="00367E32">
      <w:pPr>
        <w:rPr>
          <w:rFonts w:eastAsia="Arial"/>
        </w:rPr>
      </w:pPr>
      <w:r>
        <w:rPr>
          <w:rFonts w:eastAsia="Arial"/>
        </w:rPr>
        <w:t>BBQRMS.Entities will hold the data classes for the business entities that will be persisted in the central database. Instances of these entities will be transferred in serialized form from the server to the client and back.</w:t>
      </w:r>
    </w:p>
    <w:p w:rsidR="00A77B3E" w:rsidRDefault="00A77B3E" w:rsidP="00367E32">
      <w:pPr>
        <w:rPr>
          <w:rFonts w:eastAsia="Arial"/>
        </w:rPr>
      </w:pPr>
    </w:p>
    <w:p w:rsidR="00A77B3E" w:rsidRDefault="00C67F31" w:rsidP="00367E32">
      <w:pPr>
        <w:rPr>
          <w:rFonts w:eastAsia="Arial"/>
        </w:rPr>
      </w:pPr>
      <w:r>
        <w:rPr>
          <w:rFonts w:eastAsia="Arial"/>
        </w:rPr>
        <w:t>BBQRMS.Reporting will hold the utility classes to support the integration of a pre-existing reporting package including its viewer component, rendering engine and report designer. Pre-defined report definitions will also be in the BBQRMS.Reporting package. The reporting subsystem will connect directly to the database since that is how most reporting packages expect to be used. It will not go through the same data access services and ORM layer as the other user interface components.</w:t>
      </w:r>
    </w:p>
    <w:p w:rsidR="000F69A4" w:rsidRDefault="000F69A4">
      <w:pPr>
        <w:rPr>
          <w:rFonts w:eastAsia="Arial"/>
          <w:bCs/>
        </w:rPr>
      </w:pPr>
      <w:bookmarkStart w:id="104" w:name="h.lzs22z-biztux"/>
      <w:bookmarkEnd w:id="104"/>
      <w:r>
        <w:rPr>
          <w:rFonts w:eastAsia="Arial"/>
          <w:bCs/>
        </w:rPr>
        <w:br w:type="page"/>
      </w:r>
    </w:p>
    <w:p w:rsidR="002B7ED3" w:rsidRDefault="002B7ED3" w:rsidP="002B7ED3">
      <w:pPr>
        <w:pStyle w:val="Heading3"/>
        <w:rPr>
          <w:rFonts w:eastAsia="Arial"/>
        </w:rPr>
      </w:pPr>
      <w:bookmarkStart w:id="105" w:name="_Toc279057943"/>
      <w:r>
        <w:rPr>
          <w:rFonts w:eastAsia="Arial"/>
        </w:rPr>
        <w:lastRenderedPageBreak/>
        <w:t>Algorithms and Data structures</w:t>
      </w:r>
      <w:bookmarkEnd w:id="105"/>
    </w:p>
    <w:p w:rsidR="002B7ED3" w:rsidRDefault="002B7ED3" w:rsidP="002B7ED3">
      <w:r>
        <w:t>Algorithms used in the system will be straight forward summations of order items, order item prices, inventory orders, reporting, etc. This application will include few, if any, complex algorithms due to the nature of the application.</w:t>
      </w:r>
    </w:p>
    <w:p w:rsidR="002B7ED3" w:rsidRDefault="002B7ED3" w:rsidP="002B7ED3"/>
    <w:p w:rsidR="002B7ED3" w:rsidRPr="002B7ED3" w:rsidRDefault="005B4FE9" w:rsidP="002B7ED3">
      <w:r>
        <w:t>The system will utilize the d</w:t>
      </w:r>
      <w:r w:rsidR="002B7ED3">
        <w:t xml:space="preserve">ata structures </w:t>
      </w:r>
      <w:r>
        <w:t>from the underlying architecture provided in the .Net Framework, primarily the Collection classes.</w:t>
      </w:r>
    </w:p>
    <w:p w:rsidR="00A77B3E" w:rsidRPr="00D37390" w:rsidRDefault="00C67F31" w:rsidP="00741ACB">
      <w:pPr>
        <w:pStyle w:val="Heading2"/>
        <w:rPr>
          <w:rFonts w:eastAsia="Arial"/>
          <w:bCs/>
        </w:rPr>
      </w:pPr>
      <w:bookmarkStart w:id="106" w:name="_Toc279057944"/>
      <w:r w:rsidRPr="00D37390">
        <w:rPr>
          <w:rFonts w:eastAsia="Arial"/>
          <w:bCs/>
        </w:rPr>
        <w:t>Process View</w:t>
      </w:r>
      <w:bookmarkEnd w:id="106"/>
    </w:p>
    <w:p w:rsidR="002B7ED3" w:rsidRDefault="002B7ED3" w:rsidP="00741ACB">
      <w:pPr>
        <w:pStyle w:val="Heading3"/>
        <w:rPr>
          <w:rFonts w:eastAsia="Arial"/>
          <w:bCs/>
        </w:rPr>
      </w:pPr>
      <w:bookmarkStart w:id="107" w:name="h.6jczkf-ivpoui"/>
      <w:bookmarkEnd w:id="107"/>
    </w:p>
    <w:p w:rsidR="00A77B3E" w:rsidRDefault="00C67F31" w:rsidP="00741ACB">
      <w:pPr>
        <w:pStyle w:val="Heading3"/>
        <w:rPr>
          <w:rFonts w:eastAsia="Arial"/>
          <w:bCs/>
        </w:rPr>
      </w:pPr>
      <w:bookmarkStart w:id="108" w:name="_Toc279057945"/>
      <w:r w:rsidRPr="00D37390">
        <w:rPr>
          <w:rFonts w:eastAsia="Arial"/>
          <w:bCs/>
        </w:rPr>
        <w:t>Order Placement and Completion</w:t>
      </w:r>
      <w:bookmarkEnd w:id="108"/>
    </w:p>
    <w:p w:rsidR="00A77B3E" w:rsidRDefault="003D576E" w:rsidP="00367E32">
      <w:pPr>
        <w:rPr>
          <w:rFonts w:eastAsia="Arial"/>
        </w:rPr>
      </w:pPr>
      <w:r>
        <w:rPr>
          <w:noProof/>
          <w:lang w:bidi="ar-SA"/>
        </w:rPr>
        <w:drawing>
          <wp:inline distT="0" distB="0" distL="0" distR="0">
            <wp:extent cx="5943600" cy="4076700"/>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5943600" cy="40767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13. Order Placement and Completion Activity Diagram</w:t>
      </w:r>
    </w:p>
    <w:p w:rsidR="000F69A4" w:rsidRDefault="000F69A4">
      <w:pPr>
        <w:rPr>
          <w:rFonts w:asciiTheme="majorHAnsi" w:eastAsia="Arial" w:hAnsiTheme="majorHAnsi" w:cstheme="majorBidi"/>
          <w:bCs/>
          <w:color w:val="4F81BD" w:themeColor="accent1"/>
          <w:sz w:val="24"/>
          <w:szCs w:val="24"/>
        </w:rPr>
      </w:pPr>
      <w:bookmarkStart w:id="109" w:name="h.on6sq1-hw7eh5"/>
      <w:bookmarkEnd w:id="109"/>
      <w:r>
        <w:rPr>
          <w:rFonts w:eastAsia="Arial"/>
          <w:bCs/>
        </w:rPr>
        <w:br w:type="page"/>
      </w:r>
    </w:p>
    <w:p w:rsidR="00A77B3E" w:rsidRPr="00D37390" w:rsidRDefault="00C67F31" w:rsidP="00741ACB">
      <w:pPr>
        <w:pStyle w:val="Heading3"/>
        <w:rPr>
          <w:rFonts w:eastAsia="Arial"/>
          <w:bCs/>
        </w:rPr>
      </w:pPr>
      <w:bookmarkStart w:id="110" w:name="_Toc279057946"/>
      <w:r w:rsidRPr="00D37390">
        <w:rPr>
          <w:rFonts w:eastAsia="Arial"/>
          <w:bCs/>
        </w:rPr>
        <w:lastRenderedPageBreak/>
        <w:t>Run Report</w:t>
      </w:r>
      <w:bookmarkEnd w:id="110"/>
    </w:p>
    <w:p w:rsidR="00A77B3E" w:rsidRDefault="003D576E" w:rsidP="00367E32">
      <w:pPr>
        <w:rPr>
          <w:rFonts w:eastAsia="Arial"/>
        </w:rPr>
      </w:pPr>
      <w:r>
        <w:rPr>
          <w:noProof/>
          <w:lang w:bidi="ar-SA"/>
        </w:rPr>
        <w:drawing>
          <wp:inline distT="0" distB="0" distL="0" distR="0">
            <wp:extent cx="5915025" cy="6657975"/>
            <wp:effectExtent l="1905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srcRect/>
                    <a:stretch>
                      <a:fillRect/>
                    </a:stretch>
                  </pic:blipFill>
                  <pic:spPr bwMode="auto">
                    <a:xfrm>
                      <a:off x="0" y="0"/>
                      <a:ext cx="5915025" cy="66579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14. Run Report Activity Diagram</w:t>
      </w:r>
    </w:p>
    <w:p w:rsidR="00741ACB" w:rsidRPr="00D37390" w:rsidRDefault="00741ACB" w:rsidP="00741ACB">
      <w:pPr>
        <w:pStyle w:val="Heading3"/>
        <w:rPr>
          <w:rFonts w:eastAsia="Arial"/>
        </w:rPr>
      </w:pPr>
      <w:bookmarkStart w:id="111" w:name="h.s9doa1-spovgn"/>
      <w:bookmarkEnd w:id="111"/>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741ACB" w:rsidRPr="00D37390" w:rsidRDefault="00741ACB" w:rsidP="00741ACB">
      <w:pPr>
        <w:pStyle w:val="Heading3"/>
        <w:rPr>
          <w:rFonts w:eastAsia="Arial"/>
        </w:rPr>
      </w:pPr>
    </w:p>
    <w:p w:rsidR="00A77B3E" w:rsidRPr="00D37390" w:rsidRDefault="00C67F31" w:rsidP="00741ACB">
      <w:pPr>
        <w:pStyle w:val="Heading3"/>
        <w:rPr>
          <w:rFonts w:eastAsia="Arial"/>
          <w:bCs/>
        </w:rPr>
      </w:pPr>
      <w:bookmarkStart w:id="112" w:name="_Toc279057947"/>
      <w:r w:rsidRPr="00D37390">
        <w:rPr>
          <w:rFonts w:eastAsia="Arial"/>
          <w:bCs/>
        </w:rPr>
        <w:t>Menu Management</w:t>
      </w:r>
      <w:bookmarkEnd w:id="112"/>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000625" cy="4733925"/>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srcRect/>
                    <a:stretch>
                      <a:fillRect/>
                    </a:stretch>
                  </pic:blipFill>
                  <pic:spPr bwMode="auto">
                    <a:xfrm>
                      <a:off x="0" y="0"/>
                      <a:ext cx="5000625" cy="47339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15. Menu Management Activity Diagram</w:t>
      </w:r>
    </w:p>
    <w:p w:rsidR="00741ACB" w:rsidRPr="00D37390" w:rsidRDefault="00741ACB" w:rsidP="00741ACB">
      <w:pPr>
        <w:pStyle w:val="Heading3"/>
        <w:rPr>
          <w:rFonts w:eastAsia="Arial"/>
          <w:shd w:val="solid" w:color="FFFFFF" w:fill="FFFFFF"/>
        </w:rPr>
      </w:pPr>
      <w:bookmarkStart w:id="113" w:name="h.8mqpkz-m03ela"/>
      <w:bookmarkEnd w:id="113"/>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A77B3E" w:rsidRPr="00D37390" w:rsidRDefault="00C67F31" w:rsidP="00741ACB">
      <w:pPr>
        <w:pStyle w:val="Heading3"/>
        <w:rPr>
          <w:rFonts w:eastAsia="Arial"/>
          <w:bCs/>
          <w:shd w:val="solid" w:color="FFFFFF" w:fill="FFFFFF"/>
        </w:rPr>
      </w:pPr>
      <w:bookmarkStart w:id="114" w:name="_Toc279057948"/>
      <w:r w:rsidRPr="00D37390">
        <w:rPr>
          <w:rFonts w:eastAsia="Arial"/>
          <w:bCs/>
          <w:shd w:val="solid" w:color="FFFFFF" w:fill="FFFFFF"/>
        </w:rPr>
        <w:lastRenderedPageBreak/>
        <w:t>Inventory Management</w:t>
      </w:r>
      <w:bookmarkEnd w:id="114"/>
    </w:p>
    <w:p w:rsidR="00A77B3E" w:rsidRDefault="003D576E">
      <w:pPr>
        <w:pStyle w:val="ListStyle"/>
        <w:contextualSpacing/>
        <w:rPr>
          <w:rFonts w:ascii="Arial" w:eastAsia="Arial" w:hAnsi="Arial" w:cs="Arial"/>
          <w:i/>
          <w:iCs/>
          <w:color w:val="000000"/>
          <w:shd w:val="solid" w:color="FFFFFF" w:fill="FFFFFF"/>
        </w:rPr>
      </w:pPr>
      <w:r>
        <w:rPr>
          <w:noProof/>
          <w:lang w:bidi="ar-SA"/>
        </w:rPr>
        <w:drawing>
          <wp:inline distT="0" distB="0" distL="0" distR="0">
            <wp:extent cx="5915025" cy="4648200"/>
            <wp:effectExtent l="1905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srcRect/>
                    <a:stretch>
                      <a:fillRect/>
                    </a:stretch>
                  </pic:blipFill>
                  <pic:spPr bwMode="auto">
                    <a:xfrm>
                      <a:off x="0" y="0"/>
                      <a:ext cx="5915025" cy="4648200"/>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16. Inventory Management Activity Diagram</w:t>
      </w:r>
    </w:p>
    <w:p w:rsidR="00741ACB" w:rsidRPr="00D37390" w:rsidRDefault="00741ACB" w:rsidP="00741ACB">
      <w:pPr>
        <w:pStyle w:val="Heading3"/>
        <w:rPr>
          <w:rFonts w:eastAsia="Arial"/>
          <w:shd w:val="solid" w:color="FFFFFF" w:fill="FFFFFF"/>
        </w:rPr>
      </w:pPr>
      <w:bookmarkStart w:id="115" w:name="h.bzj6je-wrs4s7"/>
      <w:bookmarkEnd w:id="115"/>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741ACB" w:rsidRPr="00D37390" w:rsidRDefault="00741ACB" w:rsidP="00741ACB">
      <w:pPr>
        <w:pStyle w:val="Heading3"/>
        <w:rPr>
          <w:rFonts w:eastAsia="Arial"/>
          <w:shd w:val="solid" w:color="FFFFFF" w:fill="FFFFFF"/>
        </w:rPr>
      </w:pPr>
    </w:p>
    <w:p w:rsidR="000F69A4" w:rsidRDefault="000F69A4">
      <w:pPr>
        <w:rPr>
          <w:rFonts w:asciiTheme="majorHAnsi" w:eastAsia="Arial" w:hAnsiTheme="majorHAnsi" w:cstheme="majorBidi"/>
          <w:bCs/>
          <w:color w:val="4F81BD" w:themeColor="accent1"/>
          <w:sz w:val="24"/>
          <w:szCs w:val="24"/>
          <w:shd w:val="solid" w:color="FFFFFF" w:fill="FFFFFF"/>
        </w:rPr>
      </w:pPr>
      <w:r>
        <w:rPr>
          <w:rFonts w:eastAsia="Arial"/>
          <w:bCs/>
          <w:shd w:val="solid" w:color="FFFFFF" w:fill="FFFFFF"/>
        </w:rPr>
        <w:br w:type="page"/>
      </w:r>
    </w:p>
    <w:p w:rsidR="00A77B3E" w:rsidRPr="00D37390" w:rsidRDefault="00C67F31" w:rsidP="00741ACB">
      <w:pPr>
        <w:pStyle w:val="Heading3"/>
        <w:rPr>
          <w:rFonts w:eastAsia="Arial"/>
          <w:bCs/>
          <w:shd w:val="solid" w:color="FFFFFF" w:fill="FFFFFF"/>
        </w:rPr>
      </w:pPr>
      <w:bookmarkStart w:id="116" w:name="_Toc279057949"/>
      <w:r w:rsidRPr="00D37390">
        <w:rPr>
          <w:rFonts w:eastAsia="Arial"/>
          <w:bCs/>
          <w:shd w:val="solid" w:color="FFFFFF" w:fill="FFFFFF"/>
        </w:rPr>
        <w:lastRenderedPageBreak/>
        <w:t>Employee Management Activity Diagram</w:t>
      </w:r>
      <w:bookmarkEnd w:id="116"/>
    </w:p>
    <w:p w:rsidR="00A77B3E" w:rsidRDefault="003D576E">
      <w:pPr>
        <w:pStyle w:val="ListStyle"/>
        <w:contextualSpacing/>
        <w:rPr>
          <w:rFonts w:ascii="Arial" w:eastAsia="Arial" w:hAnsi="Arial" w:cs="Arial"/>
          <w:color w:val="000000"/>
          <w:shd w:val="solid" w:color="FFFFFF" w:fill="FFFFFF"/>
        </w:rPr>
      </w:pPr>
      <w:r>
        <w:rPr>
          <w:noProof/>
          <w:lang w:bidi="ar-SA"/>
        </w:rPr>
        <w:drawing>
          <wp:inline distT="0" distB="0" distL="0" distR="0">
            <wp:extent cx="5924550" cy="602932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cstate="print"/>
                    <a:srcRect/>
                    <a:stretch>
                      <a:fillRect/>
                    </a:stretch>
                  </pic:blipFill>
                  <pic:spPr bwMode="auto">
                    <a:xfrm>
                      <a:off x="0" y="0"/>
                      <a:ext cx="5924550" cy="6029325"/>
                    </a:xfrm>
                    <a:prstGeom prst="rect">
                      <a:avLst/>
                    </a:prstGeom>
                    <a:noFill/>
                    <a:ln w="9525">
                      <a:noFill/>
                      <a:miter lim="800000"/>
                      <a:headEnd/>
                      <a:tailEnd/>
                    </a:ln>
                  </pic:spPr>
                </pic:pic>
              </a:graphicData>
            </a:graphic>
          </wp:inline>
        </w:drawing>
      </w:r>
    </w:p>
    <w:p w:rsidR="00A77B3E" w:rsidRDefault="00C67F31">
      <w:pPr>
        <w:pStyle w:val="ListStyle"/>
        <w:contextualSpacing/>
        <w:rPr>
          <w:rFonts w:ascii="Arial" w:eastAsia="Arial" w:hAnsi="Arial" w:cs="Arial"/>
          <w:color w:val="000000"/>
          <w:shd w:val="solid" w:color="FFFFFF" w:fill="FFFFFF"/>
        </w:rPr>
      </w:pPr>
      <w:r>
        <w:rPr>
          <w:rFonts w:ascii="Arial" w:eastAsia="Arial" w:hAnsi="Arial" w:cs="Arial"/>
          <w:color w:val="000000"/>
          <w:shd w:val="solid" w:color="FFFFFF" w:fill="FFFFFF"/>
        </w:rPr>
        <w:t>Figure 17. Employee Management Activity Diagram</w:t>
      </w:r>
    </w:p>
    <w:p w:rsidR="00741ACB" w:rsidRPr="00D37390" w:rsidRDefault="00741ACB" w:rsidP="00741ACB">
      <w:pPr>
        <w:pStyle w:val="Heading2"/>
        <w:rPr>
          <w:rFonts w:eastAsia="Arial"/>
        </w:rPr>
      </w:pPr>
      <w:bookmarkStart w:id="117" w:name="h.po5h9x-tox677"/>
      <w:bookmarkEnd w:id="117"/>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741ACB" w:rsidRPr="00D37390" w:rsidRDefault="00741ACB" w:rsidP="00741ACB">
      <w:pPr>
        <w:pStyle w:val="Heading2"/>
        <w:rPr>
          <w:rFonts w:eastAsia="Arial"/>
        </w:rPr>
      </w:pPr>
    </w:p>
    <w:p w:rsidR="000F69A4" w:rsidRDefault="000F69A4">
      <w:pPr>
        <w:rPr>
          <w:rFonts w:asciiTheme="majorHAnsi" w:eastAsia="Arial" w:hAnsiTheme="majorHAnsi" w:cstheme="majorBidi"/>
          <w:bCs/>
          <w:color w:val="365F91" w:themeColor="accent1" w:themeShade="BF"/>
          <w:sz w:val="24"/>
          <w:szCs w:val="24"/>
        </w:rPr>
      </w:pPr>
      <w:r>
        <w:rPr>
          <w:rFonts w:eastAsia="Arial"/>
          <w:bCs/>
        </w:rPr>
        <w:br w:type="page"/>
      </w:r>
    </w:p>
    <w:p w:rsidR="00A77B3E" w:rsidRPr="00D37390" w:rsidRDefault="00C67F31" w:rsidP="00741ACB">
      <w:pPr>
        <w:pStyle w:val="Heading2"/>
        <w:rPr>
          <w:rFonts w:eastAsia="Arial"/>
          <w:bCs/>
        </w:rPr>
      </w:pPr>
      <w:bookmarkStart w:id="118" w:name="_Toc279057950"/>
      <w:r w:rsidRPr="00D37390">
        <w:rPr>
          <w:rFonts w:eastAsia="Arial"/>
          <w:bCs/>
        </w:rPr>
        <w:lastRenderedPageBreak/>
        <w:t>Physical View</w:t>
      </w:r>
      <w:bookmarkEnd w:id="118"/>
    </w:p>
    <w:p w:rsidR="00A77B3E" w:rsidRDefault="003D576E" w:rsidP="00367E32">
      <w:pPr>
        <w:rPr>
          <w:rFonts w:eastAsia="Arial"/>
        </w:rPr>
      </w:pPr>
      <w:r>
        <w:rPr>
          <w:noProof/>
          <w:lang w:bidi="ar-SA"/>
        </w:rPr>
        <w:drawing>
          <wp:inline distT="0" distB="0" distL="0" distR="0">
            <wp:extent cx="5934075" cy="3762375"/>
            <wp:effectExtent l="1905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6" cstate="print"/>
                    <a:srcRect/>
                    <a:stretch>
                      <a:fillRect/>
                    </a:stretch>
                  </pic:blipFill>
                  <pic:spPr bwMode="auto">
                    <a:xfrm>
                      <a:off x="0" y="0"/>
                      <a:ext cx="5934075" cy="37623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18. Deployment diagram</w:t>
      </w:r>
    </w:p>
    <w:p w:rsidR="00A77B3E" w:rsidRDefault="00A77B3E" w:rsidP="00367E32">
      <w:pPr>
        <w:rPr>
          <w:rFonts w:eastAsia="Arial"/>
        </w:rPr>
      </w:pPr>
    </w:p>
    <w:p w:rsidR="00A77B3E" w:rsidRDefault="00C67F31" w:rsidP="00367E32">
      <w:pPr>
        <w:rPr>
          <w:rFonts w:eastAsia="Arial"/>
        </w:rPr>
      </w:pPr>
      <w:r>
        <w:rPr>
          <w:rFonts w:eastAsia="Arial"/>
        </w:rPr>
        <w:t>A full deployment of the RMS will include:</w:t>
      </w:r>
    </w:p>
    <w:p w:rsidR="00A77B3E" w:rsidRDefault="00C67F31" w:rsidP="00367E32">
      <w:pPr>
        <w:rPr>
          <w:rFonts w:eastAsia="Arial"/>
        </w:rPr>
      </w:pPr>
      <w:r>
        <w:rPr>
          <w:rFonts w:eastAsia="Arial"/>
        </w:rPr>
        <w:t>one central server machine running the SQL Server database service and the service hosting the BBQRMS data access services</w:t>
      </w:r>
    </w:p>
    <w:p w:rsidR="00A77B3E" w:rsidRDefault="00C67F31" w:rsidP="00367E32">
      <w:pPr>
        <w:rPr>
          <w:rFonts w:eastAsia="Arial"/>
        </w:rPr>
      </w:pPr>
      <w:r>
        <w:rPr>
          <w:rFonts w:eastAsia="Arial"/>
        </w:rPr>
        <w:t>one or more cashier’s terminals where the BBQRMS client program can be run to use the Order Entry component.</w:t>
      </w:r>
    </w:p>
    <w:p w:rsidR="00A77B3E" w:rsidRDefault="00C67F31" w:rsidP="00367E32">
      <w:pPr>
        <w:rPr>
          <w:rFonts w:eastAsia="Arial"/>
        </w:rPr>
      </w:pPr>
      <w:r>
        <w:rPr>
          <w:rFonts w:eastAsia="Arial"/>
        </w:rPr>
        <w:t>one or more cook’s terminals where the BBQRMS client program is run to use the order queue display component.</w:t>
      </w:r>
    </w:p>
    <w:p w:rsidR="00A77B3E" w:rsidRDefault="00C67F31" w:rsidP="00367E32">
      <w:pPr>
        <w:rPr>
          <w:rFonts w:eastAsia="Arial"/>
        </w:rPr>
      </w:pPr>
      <w:r>
        <w:rPr>
          <w:rFonts w:eastAsia="Arial"/>
        </w:rPr>
        <w:t>one or more manager’s terminals where the BBQRMS client program is run to use the management and administrative components.</w:t>
      </w:r>
    </w:p>
    <w:p w:rsidR="00A77B3E" w:rsidRDefault="00A77B3E" w:rsidP="00367E32">
      <w:pPr>
        <w:rPr>
          <w:rFonts w:eastAsia="Arial"/>
        </w:rPr>
      </w:pPr>
    </w:p>
    <w:p w:rsidR="00A77B3E" w:rsidRDefault="00C67F31" w:rsidP="00367E32">
      <w:pPr>
        <w:rPr>
          <w:rFonts w:eastAsia="Arial"/>
        </w:rPr>
      </w:pPr>
      <w:r>
        <w:rPr>
          <w:rFonts w:eastAsia="Arial"/>
        </w:rPr>
        <w:t>The cashier’s terminal will also include local data storage to be used when a connection to the central server is unavailable.</w:t>
      </w:r>
    </w:p>
    <w:p w:rsidR="00A77B3E" w:rsidRDefault="00A77B3E" w:rsidP="00367E32">
      <w:pPr>
        <w:rPr>
          <w:rFonts w:eastAsia="Arial"/>
        </w:rPr>
      </w:pPr>
    </w:p>
    <w:p w:rsidR="00A77B3E" w:rsidRDefault="00C67F31" w:rsidP="00367E32">
      <w:pPr>
        <w:rPr>
          <w:rFonts w:eastAsia="Arial"/>
        </w:rPr>
      </w:pPr>
      <w:r>
        <w:rPr>
          <w:rFonts w:eastAsia="Arial"/>
        </w:rPr>
        <w:t>Communication between processes, (except the connection to the database), will utilize WCF channels. This decision allows us to configure the details of the bindings later without impacting the system architecture.</w:t>
      </w:r>
    </w:p>
    <w:p w:rsidR="00A77B3E" w:rsidRDefault="00A77B3E" w:rsidP="00367E32">
      <w:pPr>
        <w:rPr>
          <w:rFonts w:eastAsia="Arial"/>
        </w:rPr>
      </w:pPr>
    </w:p>
    <w:p w:rsidR="00A77B3E" w:rsidRDefault="00C67F31" w:rsidP="00367E32">
      <w:pPr>
        <w:rPr>
          <w:rFonts w:eastAsia="Arial"/>
        </w:rPr>
      </w:pPr>
      <w:r>
        <w:rPr>
          <w:rFonts w:eastAsia="Arial"/>
        </w:rPr>
        <w:t>A minimal deployment will also be supported where all the components and all three processes can run on a single machine.</w:t>
      </w:r>
    </w:p>
    <w:p w:rsidR="000F69A4" w:rsidRDefault="000F69A4">
      <w:pPr>
        <w:rPr>
          <w:rFonts w:asciiTheme="majorHAnsi" w:eastAsia="Arial" w:hAnsiTheme="majorHAnsi" w:cstheme="majorBidi"/>
          <w:b/>
          <w:bCs/>
          <w:color w:val="365F91" w:themeColor="accent1" w:themeShade="BF"/>
          <w:sz w:val="24"/>
          <w:szCs w:val="24"/>
        </w:rPr>
      </w:pPr>
      <w:bookmarkStart w:id="119" w:name="h.jpgo99-nvtmr1"/>
      <w:bookmarkEnd w:id="119"/>
      <w:r>
        <w:rPr>
          <w:rFonts w:eastAsia="Arial"/>
        </w:rPr>
        <w:br w:type="page"/>
      </w:r>
    </w:p>
    <w:p w:rsidR="00A77B3E" w:rsidRPr="00D37390" w:rsidRDefault="00C67F31" w:rsidP="00D37390">
      <w:pPr>
        <w:pStyle w:val="Heading1"/>
        <w:rPr>
          <w:rFonts w:eastAsia="Arial"/>
        </w:rPr>
      </w:pPr>
      <w:bookmarkStart w:id="120" w:name="_Toc279057951"/>
      <w:r w:rsidRPr="00D37390">
        <w:rPr>
          <w:rFonts w:eastAsia="Arial"/>
        </w:rPr>
        <w:lastRenderedPageBreak/>
        <w:t>Policies and Tactics</w:t>
      </w:r>
      <w:bookmarkEnd w:id="120"/>
    </w:p>
    <w:p w:rsidR="00A77B3E" w:rsidRDefault="00C67F31" w:rsidP="00367E32">
      <w:pPr>
        <w:rPr>
          <w:rFonts w:eastAsia="Arial"/>
        </w:rPr>
      </w:pPr>
      <w:r>
        <w:rPr>
          <w:rFonts w:eastAsia="Arial"/>
        </w:rPr>
        <w:t>Using the Model-View-ViewModel design pattern for user interfaces.</w:t>
      </w:r>
    </w:p>
    <w:p w:rsidR="00A77B3E" w:rsidRDefault="00C67F31" w:rsidP="00367E32">
      <w:pPr>
        <w:rPr>
          <w:rFonts w:eastAsia="Arial"/>
        </w:rPr>
      </w:pPr>
      <w:r>
        <w:rPr>
          <w:rFonts w:eastAsia="Arial"/>
        </w:rPr>
        <w:t>Using WCF Data Services for the data access layer</w:t>
      </w:r>
    </w:p>
    <w:p w:rsidR="00A77B3E" w:rsidRDefault="00C67F31" w:rsidP="00367E32">
      <w:pPr>
        <w:rPr>
          <w:rFonts w:eastAsia="Arial"/>
        </w:rPr>
      </w:pPr>
      <w:r>
        <w:rPr>
          <w:rFonts w:eastAsia="Arial"/>
        </w:rPr>
        <w:t>Using ADO.Net Entity Framework 4 for the Object-Relational-Mapping system.</w:t>
      </w:r>
    </w:p>
    <w:p w:rsidR="00A77B3E" w:rsidRDefault="00A77B3E" w:rsidP="00367E32">
      <w:pPr>
        <w:rPr>
          <w:rFonts w:eastAsia="Arial"/>
        </w:rPr>
      </w:pPr>
    </w:p>
    <w:p w:rsidR="00A77B3E" w:rsidRDefault="00C67F31" w:rsidP="00367E32">
      <w:pPr>
        <w:rPr>
          <w:rFonts w:eastAsia="Arial"/>
        </w:rPr>
      </w:pPr>
      <w:r>
        <w:rPr>
          <w:rFonts w:eastAsia="Arial"/>
        </w:rPr>
        <w:t>Using continuous integration</w:t>
      </w:r>
    </w:p>
    <w:p w:rsidR="00A77B3E" w:rsidRDefault="00C67F31" w:rsidP="00367E32">
      <w:pPr>
        <w:rPr>
          <w:rFonts w:eastAsia="Arial"/>
        </w:rPr>
      </w:pPr>
      <w:r>
        <w:rPr>
          <w:rFonts w:eastAsia="Arial"/>
        </w:rPr>
        <w:t>Using Subversion for source code control</w:t>
      </w:r>
    </w:p>
    <w:p w:rsidR="00A77B3E" w:rsidRDefault="00A77B3E" w:rsidP="00367E32">
      <w:pPr>
        <w:rPr>
          <w:rFonts w:eastAsia="Arial"/>
        </w:rPr>
      </w:pPr>
    </w:p>
    <w:p w:rsidR="00A77B3E" w:rsidRPr="00D37390" w:rsidRDefault="00C67F31" w:rsidP="00D37390">
      <w:pPr>
        <w:pStyle w:val="Heading1"/>
        <w:rPr>
          <w:rFonts w:eastAsia="Arial"/>
        </w:rPr>
      </w:pPr>
      <w:bookmarkStart w:id="121" w:name="h.7nx8as-jqyllr"/>
      <w:bookmarkStart w:id="122" w:name="_Toc279057952"/>
      <w:bookmarkEnd w:id="121"/>
      <w:r w:rsidRPr="00D37390">
        <w:rPr>
          <w:rFonts w:eastAsia="Arial"/>
        </w:rPr>
        <w:t>Detailed System Design</w:t>
      </w:r>
      <w:bookmarkEnd w:id="122"/>
    </w:p>
    <w:p w:rsidR="00A77B3E" w:rsidRPr="00D37390" w:rsidRDefault="00C67F31" w:rsidP="00741ACB">
      <w:pPr>
        <w:pStyle w:val="Heading2"/>
        <w:rPr>
          <w:rFonts w:eastAsia="Arial"/>
          <w:bCs/>
        </w:rPr>
      </w:pPr>
      <w:bookmarkStart w:id="123" w:name="h.wht54o-hcftdn"/>
      <w:bookmarkStart w:id="124" w:name="_Toc279057953"/>
      <w:bookmarkEnd w:id="123"/>
      <w:r w:rsidRPr="00D37390">
        <w:rPr>
          <w:rFonts w:eastAsia="Arial"/>
          <w:bCs/>
        </w:rPr>
        <w:t>Database</w:t>
      </w:r>
      <w:bookmarkEnd w:id="124"/>
    </w:p>
    <w:p w:rsidR="00A77B3E" w:rsidRPr="00D37390" w:rsidRDefault="00C67F31" w:rsidP="00741ACB">
      <w:pPr>
        <w:pStyle w:val="Heading3"/>
        <w:rPr>
          <w:rFonts w:eastAsia="Arial"/>
          <w:bCs/>
        </w:rPr>
      </w:pPr>
      <w:bookmarkStart w:id="125" w:name="h.5157l5-aoo95d"/>
      <w:bookmarkStart w:id="126" w:name="_Toc279057954"/>
      <w:bookmarkEnd w:id="125"/>
      <w:r w:rsidRPr="00D37390">
        <w:rPr>
          <w:rFonts w:eastAsia="Arial"/>
          <w:bCs/>
        </w:rPr>
        <w:t>Orders and menus</w:t>
      </w:r>
      <w:bookmarkEnd w:id="126"/>
    </w:p>
    <w:p w:rsidR="00A77B3E" w:rsidRDefault="003D576E" w:rsidP="00367E32">
      <w:pPr>
        <w:rPr>
          <w:rFonts w:eastAsia="Arial"/>
        </w:rPr>
      </w:pPr>
      <w:r>
        <w:rPr>
          <w:noProof/>
          <w:lang w:bidi="ar-SA"/>
        </w:rPr>
        <w:drawing>
          <wp:inline distT="0" distB="0" distL="0" distR="0">
            <wp:extent cx="5924550" cy="46101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cstate="print"/>
                    <a:srcRect/>
                    <a:stretch>
                      <a:fillRect/>
                    </a:stretch>
                  </pic:blipFill>
                  <pic:spPr bwMode="auto">
                    <a:xfrm>
                      <a:off x="0" y="0"/>
                      <a:ext cx="5924550" cy="4610100"/>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19. ERD of the order and menus module</w:t>
      </w:r>
    </w:p>
    <w:p w:rsidR="00741ACB" w:rsidRPr="00D37390" w:rsidRDefault="00741ACB" w:rsidP="00741ACB">
      <w:pPr>
        <w:pStyle w:val="Heading3"/>
        <w:rPr>
          <w:rFonts w:eastAsia="Arial"/>
        </w:rPr>
      </w:pPr>
      <w:bookmarkStart w:id="127" w:name="h.wi1as1-vm9cqu"/>
      <w:bookmarkEnd w:id="127"/>
    </w:p>
    <w:p w:rsidR="000F69A4" w:rsidRDefault="000F69A4">
      <w:pPr>
        <w:rPr>
          <w:rFonts w:asciiTheme="majorHAnsi" w:eastAsia="Arial" w:hAnsiTheme="majorHAnsi" w:cstheme="majorBidi"/>
          <w:bCs/>
          <w:color w:val="4F81BD" w:themeColor="accent1"/>
          <w:sz w:val="24"/>
          <w:szCs w:val="24"/>
        </w:rPr>
      </w:pPr>
      <w:r>
        <w:rPr>
          <w:rFonts w:eastAsia="Arial"/>
          <w:bCs/>
        </w:rPr>
        <w:br w:type="page"/>
      </w:r>
    </w:p>
    <w:p w:rsidR="00A77B3E" w:rsidRPr="00D37390" w:rsidRDefault="00C67F31" w:rsidP="00741ACB">
      <w:pPr>
        <w:pStyle w:val="Heading3"/>
        <w:rPr>
          <w:rFonts w:eastAsia="Arial"/>
          <w:bCs/>
        </w:rPr>
      </w:pPr>
      <w:bookmarkStart w:id="128" w:name="_Toc279057955"/>
      <w:r w:rsidRPr="00D37390">
        <w:rPr>
          <w:rFonts w:eastAsia="Arial"/>
          <w:bCs/>
        </w:rPr>
        <w:lastRenderedPageBreak/>
        <w:t>Inventory</w:t>
      </w:r>
      <w:bookmarkEnd w:id="128"/>
    </w:p>
    <w:p w:rsidR="00A77B3E" w:rsidRDefault="003D576E" w:rsidP="00367E32">
      <w:pPr>
        <w:rPr>
          <w:rFonts w:eastAsia="Arial"/>
        </w:rPr>
      </w:pPr>
      <w:r>
        <w:rPr>
          <w:noProof/>
          <w:lang w:bidi="ar-SA"/>
        </w:rPr>
        <w:drawing>
          <wp:inline distT="0" distB="0" distL="0" distR="0">
            <wp:extent cx="5915025" cy="3724275"/>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cstate="print"/>
                    <a:srcRect/>
                    <a:stretch>
                      <a:fillRect/>
                    </a:stretch>
                  </pic:blipFill>
                  <pic:spPr bwMode="auto">
                    <a:xfrm>
                      <a:off x="0" y="0"/>
                      <a:ext cx="5915025" cy="3724275"/>
                    </a:xfrm>
                    <a:prstGeom prst="rect">
                      <a:avLst/>
                    </a:prstGeom>
                    <a:noFill/>
                    <a:ln w="9525">
                      <a:noFill/>
                      <a:miter lim="800000"/>
                      <a:headEnd/>
                      <a:tailEnd/>
                    </a:ln>
                  </pic:spPr>
                </pic:pic>
              </a:graphicData>
            </a:graphic>
          </wp:inline>
        </w:drawing>
      </w:r>
    </w:p>
    <w:p w:rsidR="00A77B3E" w:rsidRDefault="00C67F31" w:rsidP="00367E32">
      <w:pPr>
        <w:rPr>
          <w:rFonts w:eastAsia="Arial"/>
        </w:rPr>
      </w:pPr>
      <w:r>
        <w:rPr>
          <w:rFonts w:eastAsia="Arial"/>
        </w:rPr>
        <w:t>Figure 20. ERD of the inventory module</w:t>
      </w:r>
    </w:p>
    <w:p w:rsidR="00A77B3E" w:rsidRPr="00D37390" w:rsidRDefault="00C67F31" w:rsidP="00741ACB">
      <w:pPr>
        <w:pStyle w:val="Heading3"/>
        <w:rPr>
          <w:rFonts w:eastAsia="Arial"/>
          <w:bCs/>
        </w:rPr>
      </w:pPr>
      <w:bookmarkStart w:id="129" w:name="h.ql1zx9-mqcc4g"/>
      <w:bookmarkStart w:id="130" w:name="_Toc279057956"/>
      <w:bookmarkEnd w:id="129"/>
      <w:r w:rsidRPr="00D37390">
        <w:rPr>
          <w:rFonts w:eastAsia="Arial"/>
          <w:bCs/>
        </w:rPr>
        <w:t>Employees</w:t>
      </w:r>
      <w:bookmarkEnd w:id="130"/>
    </w:p>
    <w:p w:rsidR="00A77B3E" w:rsidRDefault="003D576E" w:rsidP="00367E32">
      <w:pPr>
        <w:rPr>
          <w:rFonts w:eastAsia="Arial"/>
        </w:rPr>
      </w:pPr>
      <w:r>
        <w:rPr>
          <w:noProof/>
          <w:lang w:bidi="ar-SA"/>
        </w:rPr>
        <w:drawing>
          <wp:inline distT="0" distB="0" distL="0" distR="0">
            <wp:extent cx="5448300" cy="34480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cstate="print"/>
                    <a:srcRect/>
                    <a:stretch>
                      <a:fillRect/>
                    </a:stretch>
                  </pic:blipFill>
                  <pic:spPr bwMode="auto">
                    <a:xfrm>
                      <a:off x="0" y="0"/>
                      <a:ext cx="5448300" cy="3448050"/>
                    </a:xfrm>
                    <a:prstGeom prst="rect">
                      <a:avLst/>
                    </a:prstGeom>
                    <a:noFill/>
                    <a:ln w="9525">
                      <a:noFill/>
                      <a:miter lim="800000"/>
                      <a:headEnd/>
                      <a:tailEnd/>
                    </a:ln>
                  </pic:spPr>
                </pic:pic>
              </a:graphicData>
            </a:graphic>
          </wp:inline>
        </w:drawing>
      </w:r>
    </w:p>
    <w:p w:rsidR="00A77B3E" w:rsidRPr="00D37390" w:rsidRDefault="00C67F31" w:rsidP="00367E32">
      <w:pPr>
        <w:rPr>
          <w:rStyle w:val="Heading1Char"/>
        </w:rPr>
      </w:pPr>
      <w:bookmarkStart w:id="131" w:name="h.q6yxyy-asw70m"/>
      <w:bookmarkEnd w:id="131"/>
      <w:r>
        <w:rPr>
          <w:rFonts w:eastAsia="Arial"/>
        </w:rPr>
        <w:t>Figure 21. ERD of the employee management module</w:t>
      </w:r>
      <w:r>
        <w:br w:type="page"/>
      </w:r>
      <w:bookmarkStart w:id="132" w:name="_Toc279057957"/>
      <w:r w:rsidRPr="00D37390">
        <w:rPr>
          <w:rStyle w:val="Heading1Char"/>
        </w:rPr>
        <w:lastRenderedPageBreak/>
        <w:t>Glossary</w:t>
      </w:r>
      <w:bookmarkEnd w:id="132"/>
    </w:p>
    <w:p w:rsidR="00A77B3E" w:rsidRDefault="00A77B3E" w:rsidP="00367E32">
      <w:pPr>
        <w:rPr>
          <w:rFonts w:eastAsia="Arial"/>
        </w:rPr>
      </w:pPr>
    </w:p>
    <w:tbl>
      <w:tblPr>
        <w:tblW w:w="0" w:type="auto"/>
        <w:tblLook w:val="0000"/>
      </w:tblPr>
      <w:tblGrid>
        <w:gridCol w:w="4680"/>
        <w:gridCol w:w="4680"/>
      </w:tblGrid>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Term or Acronym</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Pr="00367E32" w:rsidRDefault="00C67F31">
            <w:pPr>
              <w:pStyle w:val="ListStyle"/>
              <w:ind w:left="80"/>
              <w:contextualSpacing/>
              <w:jc w:val="center"/>
              <w:rPr>
                <w:rStyle w:val="Strong"/>
              </w:rPr>
            </w:pPr>
            <w:r w:rsidRPr="00367E32">
              <w:rPr>
                <w:rStyle w:val="Strong"/>
              </w:rPr>
              <w:t>Definition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Alpha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selected, outside testers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Beta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Limited release(s) to cooperating customers wanting early access to developing systems</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Final test</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aka, Acceptance test, release of full functionality to customer for approval</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DFD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Data Flow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SDD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Design Document, aka SDS, Software Design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SSRS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System and Software Requirements Specification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Restaurant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Point of Sale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ERD</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Entity Relationship Diagram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WPF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Presentation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WCF</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Windows Communication Foundation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RDBMS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Relational Database Management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GSC-SVN</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Google Source Control - subversion</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WBS</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Work Break-down Structure (MS project file)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Use case</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A diagram and description of a certain function of the system.</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GUI</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Graphical user interface</w:t>
            </w:r>
          </w:p>
        </w:tc>
      </w:tr>
      <w:tr w:rsidR="00A77B3E">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MOP</w:t>
            </w:r>
          </w:p>
        </w:tc>
        <w:tc>
          <w:tcPr>
            <w:tcW w:w="46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A77B3E" w:rsidRDefault="00C67F31" w:rsidP="00367E32">
            <w:r>
              <w:rPr>
                <w:rFonts w:eastAsia="Arial"/>
              </w:rPr>
              <w:t>Method of Payment</w:t>
            </w:r>
          </w:p>
        </w:tc>
      </w:tr>
    </w:tbl>
    <w:p w:rsidR="00A77B3E" w:rsidRPr="00D37390" w:rsidRDefault="00C67F31" w:rsidP="00D37390">
      <w:pPr>
        <w:pStyle w:val="Heading1"/>
      </w:pPr>
      <w:bookmarkStart w:id="133" w:name="h.n52fpa-z54ckt"/>
      <w:bookmarkEnd w:id="133"/>
      <w:r w:rsidRPr="00D37390">
        <w:br w:type="page"/>
      </w:r>
      <w:bookmarkStart w:id="134" w:name="_Toc279057958"/>
      <w:r w:rsidRPr="00D37390">
        <w:rPr>
          <w:rFonts w:eastAsia="Arial"/>
        </w:rPr>
        <w:lastRenderedPageBreak/>
        <w:t>Bibliography</w:t>
      </w:r>
      <w:bookmarkEnd w:id="134"/>
    </w:p>
    <w:p w:rsidR="00A77B3E" w:rsidRPr="00367E32" w:rsidRDefault="00C67F31" w:rsidP="00367E32">
      <w:pPr>
        <w:ind w:firstLine="0"/>
        <w:rPr>
          <w:rFonts w:ascii="Arial" w:eastAsia="Arial" w:hAnsi="Arial" w:cs="Arial"/>
        </w:rPr>
      </w:pPr>
      <w:r w:rsidRPr="00367E32">
        <w:rPr>
          <w:rFonts w:ascii="Arial" w:hAnsi="Arial" w:cs="Arial"/>
        </w:rPr>
        <w:t xml:space="preserve">Foundations of Programming Building Better Software By Karl Seguin </w:t>
      </w:r>
      <w:hyperlink r:id="rId40" w:history="1">
        <w:r w:rsidRPr="00367E32">
          <w:rPr>
            <w:rFonts w:ascii="Arial" w:eastAsia="Arial" w:hAnsi="Arial" w:cs="Arial"/>
            <w:color w:val="000099"/>
            <w:u w:val="single"/>
          </w:rPr>
          <w:t>www</w:t>
        </w:r>
      </w:hyperlink>
      <w:hyperlink r:id="rId41" w:history="1">
        <w:r w:rsidRPr="00367E32">
          <w:rPr>
            <w:rFonts w:ascii="Arial" w:eastAsia="Arial" w:hAnsi="Arial" w:cs="Arial"/>
            <w:color w:val="000099"/>
            <w:u w:val="single"/>
          </w:rPr>
          <w:t>.</w:t>
        </w:r>
      </w:hyperlink>
      <w:hyperlink r:id="rId42" w:history="1">
        <w:r w:rsidRPr="00367E32">
          <w:rPr>
            <w:rFonts w:ascii="Arial" w:eastAsia="Arial" w:hAnsi="Arial" w:cs="Arial"/>
            <w:color w:val="000099"/>
            <w:u w:val="single"/>
          </w:rPr>
          <w:t>codebetter</w:t>
        </w:r>
      </w:hyperlink>
      <w:hyperlink r:id="rId43" w:history="1">
        <w:r w:rsidRPr="00367E32">
          <w:rPr>
            <w:rFonts w:ascii="Arial" w:eastAsia="Arial" w:hAnsi="Arial" w:cs="Arial"/>
            <w:color w:val="000099"/>
            <w:u w:val="single"/>
          </w:rPr>
          <w:t>.</w:t>
        </w:r>
      </w:hyperlink>
      <w:hyperlink r:id="rId44" w:history="1">
        <w:r w:rsidRPr="00367E32">
          <w:rPr>
            <w:rFonts w:ascii="Arial" w:eastAsia="Arial" w:hAnsi="Arial" w:cs="Arial"/>
            <w:color w:val="000099"/>
            <w:u w:val="single"/>
          </w:rPr>
          <w:t>com</w:t>
        </w:r>
      </w:hyperlink>
    </w:p>
    <w:p w:rsidR="00367E32" w:rsidRDefault="00367E32" w:rsidP="00367E32">
      <w:pPr>
        <w:ind w:firstLine="0"/>
        <w:rPr>
          <w:rFonts w:ascii="Arial" w:eastAsia="Arial" w:hAnsi="Arial" w:cs="Arial"/>
        </w:rPr>
      </w:pPr>
    </w:p>
    <w:p w:rsidR="00A77B3E" w:rsidRPr="00367E32" w:rsidRDefault="00367E32" w:rsidP="00367E32">
      <w:pPr>
        <w:ind w:firstLine="0"/>
        <w:rPr>
          <w:rFonts w:ascii="Arial" w:hAnsi="Arial" w:cs="Arial"/>
        </w:rPr>
      </w:pPr>
      <w:r>
        <w:rPr>
          <w:rFonts w:ascii="Arial" w:eastAsia="Arial" w:hAnsi="Arial" w:cs="Arial"/>
        </w:rPr>
        <w:t>M</w:t>
      </w:r>
      <w:r w:rsidR="00C67F31" w:rsidRPr="00367E32">
        <w:rPr>
          <w:rFonts w:ascii="Arial" w:eastAsia="Arial" w:hAnsi="Arial" w:cs="Arial"/>
        </w:rPr>
        <w:t xml:space="preserve">odel-View-ViewModel Pattern By Chistian Moser </w:t>
      </w:r>
      <w:hyperlink r:id="rId45" w:history="1">
        <w:r w:rsidR="00C67F31" w:rsidRPr="00367E32">
          <w:rPr>
            <w:rFonts w:ascii="Arial" w:eastAsia="Arial" w:hAnsi="Arial" w:cs="Arial"/>
            <w:color w:val="000099"/>
            <w:u w:val="single"/>
          </w:rPr>
          <w:t>http</w:t>
        </w:r>
      </w:hyperlink>
      <w:hyperlink r:id="rId46" w:history="1">
        <w:r w:rsidR="00C67F31" w:rsidRPr="00367E32">
          <w:rPr>
            <w:rFonts w:ascii="Arial" w:eastAsia="Arial" w:hAnsi="Arial" w:cs="Arial"/>
            <w:color w:val="000099"/>
            <w:u w:val="single"/>
          </w:rPr>
          <w:t>://</w:t>
        </w:r>
      </w:hyperlink>
      <w:hyperlink r:id="rId47" w:history="1">
        <w:r w:rsidR="00C67F31" w:rsidRPr="00367E32">
          <w:rPr>
            <w:rFonts w:ascii="Arial" w:eastAsia="Arial" w:hAnsi="Arial" w:cs="Arial"/>
            <w:color w:val="000099"/>
            <w:u w:val="single"/>
          </w:rPr>
          <w:t>www</w:t>
        </w:r>
      </w:hyperlink>
      <w:hyperlink r:id="rId48" w:history="1">
        <w:r w:rsidR="00C67F31" w:rsidRPr="00367E32">
          <w:rPr>
            <w:rFonts w:ascii="Arial" w:eastAsia="Arial" w:hAnsi="Arial" w:cs="Arial"/>
            <w:color w:val="000099"/>
            <w:u w:val="single"/>
          </w:rPr>
          <w:t>.</w:t>
        </w:r>
      </w:hyperlink>
      <w:hyperlink r:id="rId49" w:history="1">
        <w:r w:rsidR="00C67F31" w:rsidRPr="00367E32">
          <w:rPr>
            <w:rFonts w:ascii="Arial" w:eastAsia="Arial" w:hAnsi="Arial" w:cs="Arial"/>
            <w:color w:val="000099"/>
            <w:u w:val="single"/>
          </w:rPr>
          <w:t>wpftutorial</w:t>
        </w:r>
      </w:hyperlink>
      <w:hyperlink r:id="rId50" w:history="1">
        <w:r w:rsidR="00C67F31" w:rsidRPr="00367E32">
          <w:rPr>
            <w:rFonts w:ascii="Arial" w:eastAsia="Arial" w:hAnsi="Arial" w:cs="Arial"/>
            <w:color w:val="000099"/>
            <w:u w:val="single"/>
          </w:rPr>
          <w:t>.</w:t>
        </w:r>
      </w:hyperlink>
      <w:hyperlink r:id="rId51" w:history="1">
        <w:r w:rsidR="00C67F31" w:rsidRPr="00367E32">
          <w:rPr>
            <w:rFonts w:ascii="Arial" w:eastAsia="Arial" w:hAnsi="Arial" w:cs="Arial"/>
            <w:color w:val="000099"/>
            <w:u w:val="single"/>
          </w:rPr>
          <w:t>net</w:t>
        </w:r>
      </w:hyperlink>
      <w:hyperlink r:id="rId52" w:history="1">
        <w:r w:rsidR="00C67F31" w:rsidRPr="00367E32">
          <w:rPr>
            <w:rFonts w:ascii="Arial" w:eastAsia="Arial" w:hAnsi="Arial" w:cs="Arial"/>
            <w:color w:val="000099"/>
            <w:u w:val="single"/>
          </w:rPr>
          <w:t>/</w:t>
        </w:r>
      </w:hyperlink>
      <w:hyperlink r:id="rId53" w:history="1">
        <w:r w:rsidR="00C67F31" w:rsidRPr="00367E32">
          <w:rPr>
            <w:rFonts w:ascii="Arial" w:eastAsia="Arial" w:hAnsi="Arial" w:cs="Arial"/>
            <w:color w:val="000099"/>
            <w:u w:val="single"/>
          </w:rPr>
          <w:t>MVVM</w:t>
        </w:r>
      </w:hyperlink>
      <w:hyperlink r:id="rId54" w:history="1">
        <w:r w:rsidR="00C67F31" w:rsidRPr="00367E32">
          <w:rPr>
            <w:rFonts w:ascii="Arial" w:eastAsia="Arial" w:hAnsi="Arial" w:cs="Arial"/>
            <w:color w:val="000099"/>
            <w:u w:val="single"/>
          </w:rPr>
          <w:t>.</w:t>
        </w:r>
      </w:hyperlink>
      <w:hyperlink r:id="rId55" w:history="1">
        <w:r w:rsidR="00C67F31" w:rsidRPr="00367E32">
          <w:rPr>
            <w:rFonts w:ascii="Arial" w:eastAsia="Arial" w:hAnsi="Arial" w:cs="Arial"/>
            <w:color w:val="000099"/>
            <w:u w:val="single"/>
          </w:rPr>
          <w:t>html</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UML Design Tool: Star UML </w:t>
      </w:r>
      <w:hyperlink r:id="rId56" w:history="1">
        <w:r w:rsidRPr="00367E32">
          <w:rPr>
            <w:rFonts w:ascii="Arial" w:eastAsia="Arial" w:hAnsi="Arial" w:cs="Arial"/>
            <w:color w:val="000099"/>
            <w:u w:val="single"/>
            <w:shd w:val="solid" w:color="FFFFFF" w:fill="FFFFFF"/>
          </w:rPr>
          <w:t>http</w:t>
        </w:r>
      </w:hyperlink>
      <w:hyperlink r:id="rId57" w:history="1">
        <w:r w:rsidRPr="00367E32">
          <w:rPr>
            <w:rFonts w:ascii="Arial" w:eastAsia="Arial" w:hAnsi="Arial" w:cs="Arial"/>
            <w:color w:val="000099"/>
            <w:u w:val="single"/>
            <w:shd w:val="solid" w:color="FFFFFF" w:fill="FFFFFF"/>
          </w:rPr>
          <w:t>://</w:t>
        </w:r>
      </w:hyperlink>
      <w:hyperlink r:id="rId58" w:history="1">
        <w:r w:rsidRPr="00367E32">
          <w:rPr>
            <w:rFonts w:ascii="Arial" w:eastAsia="Arial" w:hAnsi="Arial" w:cs="Arial"/>
            <w:color w:val="000099"/>
            <w:u w:val="single"/>
            <w:shd w:val="solid" w:color="FFFFFF" w:fill="FFFFFF"/>
          </w:rPr>
          <w:t>staruml</w:t>
        </w:r>
      </w:hyperlink>
      <w:hyperlink r:id="rId59" w:history="1">
        <w:r w:rsidRPr="00367E32">
          <w:rPr>
            <w:rFonts w:ascii="Arial" w:eastAsia="Arial" w:hAnsi="Arial" w:cs="Arial"/>
            <w:color w:val="000099"/>
            <w:u w:val="single"/>
            <w:shd w:val="solid" w:color="FFFFFF" w:fill="FFFFFF"/>
          </w:rPr>
          <w:t>.</w:t>
        </w:r>
      </w:hyperlink>
      <w:hyperlink r:id="rId60" w:history="1">
        <w:r w:rsidRPr="00367E32">
          <w:rPr>
            <w:rFonts w:ascii="Arial" w:eastAsia="Arial" w:hAnsi="Arial" w:cs="Arial"/>
            <w:color w:val="000099"/>
            <w:u w:val="single"/>
            <w:shd w:val="solid" w:color="FFFFFF" w:fill="FFFFFF"/>
          </w:rPr>
          <w:t>sourceforge</w:t>
        </w:r>
      </w:hyperlink>
      <w:hyperlink r:id="rId61" w:history="1">
        <w:r w:rsidRPr="00367E32">
          <w:rPr>
            <w:rFonts w:ascii="Arial" w:eastAsia="Arial" w:hAnsi="Arial" w:cs="Arial"/>
            <w:color w:val="000099"/>
            <w:u w:val="single"/>
            <w:shd w:val="solid" w:color="FFFFFF" w:fill="FFFFFF"/>
          </w:rPr>
          <w:t>.</w:t>
        </w:r>
      </w:hyperlink>
      <w:hyperlink r:id="rId62" w:history="1">
        <w:r w:rsidRPr="00367E32">
          <w:rPr>
            <w:rFonts w:ascii="Arial" w:eastAsia="Arial" w:hAnsi="Arial" w:cs="Arial"/>
            <w:color w:val="000099"/>
            <w:u w:val="single"/>
            <w:shd w:val="solid" w:color="FFFFFF" w:fill="FFFFFF"/>
          </w:rPr>
          <w:t>net</w:t>
        </w:r>
      </w:hyperlink>
      <w:hyperlink r:id="rId63" w:history="1">
        <w:r w:rsidRPr="00367E32">
          <w:rPr>
            <w:rFonts w:ascii="Arial" w:eastAsia="Arial" w:hAnsi="Arial" w:cs="Arial"/>
            <w:color w:val="000099"/>
            <w:u w:val="single"/>
            <w:shd w:val="solid" w:color="FFFFFF" w:fill="FFFFFF"/>
          </w:rPr>
          <w:t>/</w:t>
        </w:r>
      </w:hyperlink>
      <w:hyperlink r:id="rId64" w:history="1">
        <w:r w:rsidRPr="00367E32">
          <w:rPr>
            <w:rFonts w:ascii="Arial" w:eastAsia="Arial" w:hAnsi="Arial" w:cs="Arial"/>
            <w:color w:val="000099"/>
            <w:u w:val="single"/>
            <w:shd w:val="solid" w:color="FFFFFF" w:fill="FFFFFF"/>
          </w:rPr>
          <w:t>en</w:t>
        </w:r>
      </w:hyperlink>
      <w:hyperlink r:id="rId65"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rPr>
      </w:pPr>
    </w:p>
    <w:p w:rsidR="00A77B3E" w:rsidRPr="00367E32" w:rsidRDefault="00C67F31" w:rsidP="00367E32">
      <w:pPr>
        <w:ind w:firstLine="0"/>
        <w:rPr>
          <w:rFonts w:ascii="Arial" w:eastAsia="Arial" w:hAnsi="Arial" w:cs="Arial"/>
          <w:color w:val="000000"/>
        </w:rPr>
      </w:pPr>
      <w:r w:rsidRPr="00367E32">
        <w:rPr>
          <w:rFonts w:ascii="Arial" w:eastAsia="Arial" w:hAnsi="Arial" w:cs="Arial"/>
          <w:color w:val="000000"/>
        </w:rPr>
        <w:t xml:space="preserve">fyiReporting RDL Project </w:t>
      </w:r>
      <w:hyperlink r:id="rId66" w:history="1">
        <w:r w:rsidRPr="00367E32">
          <w:rPr>
            <w:rFonts w:ascii="Arial" w:eastAsia="Arial" w:hAnsi="Arial" w:cs="Arial"/>
            <w:color w:val="000099"/>
            <w:u w:val="single"/>
            <w:shd w:val="solid" w:color="FFFFFF" w:fill="FFFFFF"/>
          </w:rPr>
          <w:t>http</w:t>
        </w:r>
      </w:hyperlink>
      <w:hyperlink r:id="rId67" w:history="1">
        <w:r w:rsidRPr="00367E32">
          <w:rPr>
            <w:rFonts w:ascii="Arial" w:eastAsia="Arial" w:hAnsi="Arial" w:cs="Arial"/>
            <w:color w:val="000099"/>
            <w:u w:val="single"/>
            <w:shd w:val="solid" w:color="FFFFFF" w:fill="FFFFFF"/>
          </w:rPr>
          <w:t>://</w:t>
        </w:r>
      </w:hyperlink>
      <w:hyperlink r:id="rId68" w:history="1">
        <w:r w:rsidRPr="00367E32">
          <w:rPr>
            <w:rFonts w:ascii="Arial" w:eastAsia="Arial" w:hAnsi="Arial" w:cs="Arial"/>
            <w:color w:val="000099"/>
            <w:u w:val="single"/>
            <w:shd w:val="solid" w:color="FFFFFF" w:fill="FFFFFF"/>
          </w:rPr>
          <w:t>www</w:t>
        </w:r>
      </w:hyperlink>
      <w:hyperlink r:id="rId69" w:history="1">
        <w:r w:rsidRPr="00367E32">
          <w:rPr>
            <w:rFonts w:ascii="Arial" w:eastAsia="Arial" w:hAnsi="Arial" w:cs="Arial"/>
            <w:color w:val="000099"/>
            <w:u w:val="single"/>
            <w:shd w:val="solid" w:color="FFFFFF" w:fill="FFFFFF"/>
          </w:rPr>
          <w:t>.</w:t>
        </w:r>
      </w:hyperlink>
      <w:hyperlink r:id="rId70" w:history="1">
        <w:r w:rsidRPr="00367E32">
          <w:rPr>
            <w:rFonts w:ascii="Arial" w:eastAsia="Arial" w:hAnsi="Arial" w:cs="Arial"/>
            <w:color w:val="000099"/>
            <w:u w:val="single"/>
            <w:shd w:val="solid" w:color="FFFFFF" w:fill="FFFFFF"/>
          </w:rPr>
          <w:t>fyireporting</w:t>
        </w:r>
      </w:hyperlink>
      <w:hyperlink r:id="rId71" w:history="1">
        <w:r w:rsidRPr="00367E32">
          <w:rPr>
            <w:rFonts w:ascii="Arial" w:eastAsia="Arial" w:hAnsi="Arial" w:cs="Arial"/>
            <w:color w:val="000099"/>
            <w:u w:val="single"/>
            <w:shd w:val="solid" w:color="FFFFFF" w:fill="FFFFFF"/>
          </w:rPr>
          <w:t>.</w:t>
        </w:r>
      </w:hyperlink>
      <w:hyperlink r:id="rId72" w:history="1">
        <w:r w:rsidRPr="00367E32">
          <w:rPr>
            <w:rFonts w:ascii="Arial" w:eastAsia="Arial" w:hAnsi="Arial" w:cs="Arial"/>
            <w:color w:val="000099"/>
            <w:u w:val="single"/>
            <w:shd w:val="solid" w:color="FFFFFF" w:fill="FFFFFF"/>
          </w:rPr>
          <w:t>com</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SQL Server </w:t>
      </w:r>
      <w:hyperlink r:id="rId73" w:history="1">
        <w:r w:rsidRPr="00367E32">
          <w:rPr>
            <w:rFonts w:ascii="Arial" w:eastAsia="Arial" w:hAnsi="Arial" w:cs="Arial"/>
            <w:color w:val="000099"/>
            <w:u w:val="single"/>
            <w:shd w:val="solid" w:color="FFFFFF" w:fill="FFFFFF"/>
          </w:rPr>
          <w:t>http</w:t>
        </w:r>
      </w:hyperlink>
      <w:hyperlink r:id="rId74" w:history="1">
        <w:r w:rsidRPr="00367E32">
          <w:rPr>
            <w:rFonts w:ascii="Arial" w:eastAsia="Arial" w:hAnsi="Arial" w:cs="Arial"/>
            <w:color w:val="000099"/>
            <w:u w:val="single"/>
            <w:shd w:val="solid" w:color="FFFFFF" w:fill="FFFFFF"/>
          </w:rPr>
          <w:t>://</w:t>
        </w:r>
      </w:hyperlink>
      <w:hyperlink r:id="rId75" w:history="1">
        <w:r w:rsidRPr="00367E32">
          <w:rPr>
            <w:rFonts w:ascii="Arial" w:eastAsia="Arial" w:hAnsi="Arial" w:cs="Arial"/>
            <w:color w:val="000099"/>
            <w:u w:val="single"/>
            <w:shd w:val="solid" w:color="FFFFFF" w:fill="FFFFFF"/>
          </w:rPr>
          <w:t>www</w:t>
        </w:r>
      </w:hyperlink>
      <w:hyperlink r:id="rId76" w:history="1">
        <w:r w:rsidRPr="00367E32">
          <w:rPr>
            <w:rFonts w:ascii="Arial" w:eastAsia="Arial" w:hAnsi="Arial" w:cs="Arial"/>
            <w:color w:val="000099"/>
            <w:u w:val="single"/>
            <w:shd w:val="solid" w:color="FFFFFF" w:fill="FFFFFF"/>
          </w:rPr>
          <w:t>.</w:t>
        </w:r>
      </w:hyperlink>
      <w:hyperlink r:id="rId77" w:history="1">
        <w:r w:rsidRPr="00367E32">
          <w:rPr>
            <w:rFonts w:ascii="Arial" w:eastAsia="Arial" w:hAnsi="Arial" w:cs="Arial"/>
            <w:color w:val="000099"/>
            <w:u w:val="single"/>
            <w:shd w:val="solid" w:color="FFFFFF" w:fill="FFFFFF"/>
          </w:rPr>
          <w:t>microsoft</w:t>
        </w:r>
      </w:hyperlink>
      <w:hyperlink r:id="rId78" w:history="1">
        <w:r w:rsidRPr="00367E32">
          <w:rPr>
            <w:rFonts w:ascii="Arial" w:eastAsia="Arial" w:hAnsi="Arial" w:cs="Arial"/>
            <w:color w:val="000099"/>
            <w:u w:val="single"/>
            <w:shd w:val="solid" w:color="FFFFFF" w:fill="FFFFFF"/>
          </w:rPr>
          <w:t>.</w:t>
        </w:r>
      </w:hyperlink>
      <w:hyperlink r:id="rId79" w:history="1">
        <w:r w:rsidRPr="00367E32">
          <w:rPr>
            <w:rFonts w:ascii="Arial" w:eastAsia="Arial" w:hAnsi="Arial" w:cs="Arial"/>
            <w:color w:val="000099"/>
            <w:u w:val="single"/>
            <w:shd w:val="solid" w:color="FFFFFF" w:fill="FFFFFF"/>
          </w:rPr>
          <w:t>com</w:t>
        </w:r>
      </w:hyperlink>
      <w:hyperlink r:id="rId80" w:history="1">
        <w:r w:rsidRPr="00367E32">
          <w:rPr>
            <w:rFonts w:ascii="Arial" w:eastAsia="Arial" w:hAnsi="Arial" w:cs="Arial"/>
            <w:color w:val="000099"/>
            <w:u w:val="single"/>
            <w:shd w:val="solid" w:color="FFFFFF" w:fill="FFFFFF"/>
          </w:rPr>
          <w:t>/</w:t>
        </w:r>
      </w:hyperlink>
      <w:hyperlink r:id="rId81" w:history="1">
        <w:r w:rsidRPr="00367E32">
          <w:rPr>
            <w:rFonts w:ascii="Arial" w:eastAsia="Arial" w:hAnsi="Arial" w:cs="Arial"/>
            <w:color w:val="000099"/>
            <w:u w:val="single"/>
            <w:shd w:val="solid" w:color="FFFFFF" w:fill="FFFFFF"/>
          </w:rPr>
          <w:t>sqlserver</w:t>
        </w:r>
      </w:hyperlink>
      <w:hyperlink r:id="rId82" w:history="1">
        <w:r w:rsidRPr="00367E32">
          <w:rPr>
            <w:rFonts w:ascii="Arial" w:eastAsia="Arial" w:hAnsi="Arial" w:cs="Arial"/>
            <w:color w:val="000099"/>
            <w:u w:val="single"/>
            <w:shd w:val="solid" w:color="FFFFFF" w:fill="FFFFFF"/>
          </w:rPr>
          <w:t>/2008/</w:t>
        </w:r>
      </w:hyperlink>
      <w:hyperlink r:id="rId83" w:history="1">
        <w:r w:rsidRPr="00367E32">
          <w:rPr>
            <w:rFonts w:ascii="Arial" w:eastAsia="Arial" w:hAnsi="Arial" w:cs="Arial"/>
            <w:color w:val="000099"/>
            <w:u w:val="single"/>
            <w:shd w:val="solid" w:color="FFFFFF" w:fill="FFFFFF"/>
          </w:rPr>
          <w:t>en</w:t>
        </w:r>
      </w:hyperlink>
      <w:hyperlink r:id="rId84" w:history="1">
        <w:r w:rsidRPr="00367E32">
          <w:rPr>
            <w:rFonts w:ascii="Arial" w:eastAsia="Arial" w:hAnsi="Arial" w:cs="Arial"/>
            <w:color w:val="000099"/>
            <w:u w:val="single"/>
            <w:shd w:val="solid" w:color="FFFFFF" w:fill="FFFFFF"/>
          </w:rPr>
          <w:t>/</w:t>
        </w:r>
      </w:hyperlink>
      <w:hyperlink r:id="rId85" w:history="1">
        <w:r w:rsidRPr="00367E32">
          <w:rPr>
            <w:rFonts w:ascii="Arial" w:eastAsia="Arial" w:hAnsi="Arial" w:cs="Arial"/>
            <w:color w:val="000099"/>
            <w:u w:val="single"/>
            <w:shd w:val="solid" w:color="FFFFFF" w:fill="FFFFFF"/>
          </w:rPr>
          <w:t>us</w:t>
        </w:r>
      </w:hyperlink>
      <w:hyperlink r:id="rId86" w:history="1">
        <w:r w:rsidRPr="00367E32">
          <w:rPr>
            <w:rFonts w:ascii="Arial" w:eastAsia="Arial" w:hAnsi="Arial" w:cs="Arial"/>
            <w:color w:val="000099"/>
            <w:u w:val="single"/>
            <w:shd w:val="solid" w:color="FFFFFF" w:fill="FFFFFF"/>
          </w:rPr>
          <w:t>/</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 Communication Foundation (WCF) </w:t>
      </w:r>
      <w:hyperlink r:id="rId87" w:history="1">
        <w:r w:rsidRPr="00367E32">
          <w:rPr>
            <w:rFonts w:ascii="Arial" w:eastAsia="Arial" w:hAnsi="Arial" w:cs="Arial"/>
            <w:color w:val="000099"/>
            <w:u w:val="single"/>
            <w:shd w:val="solid" w:color="FFFFFF" w:fill="FFFFFF"/>
          </w:rPr>
          <w:t>http</w:t>
        </w:r>
      </w:hyperlink>
      <w:hyperlink r:id="rId88" w:history="1">
        <w:r w:rsidRPr="00367E32">
          <w:rPr>
            <w:rFonts w:ascii="Arial" w:eastAsia="Arial" w:hAnsi="Arial" w:cs="Arial"/>
            <w:color w:val="000099"/>
            <w:u w:val="single"/>
            <w:shd w:val="solid" w:color="FFFFFF" w:fill="FFFFFF"/>
          </w:rPr>
          <w:t>://</w:t>
        </w:r>
      </w:hyperlink>
      <w:hyperlink r:id="rId89" w:history="1">
        <w:r w:rsidRPr="00367E32">
          <w:rPr>
            <w:rFonts w:ascii="Arial" w:eastAsia="Arial" w:hAnsi="Arial" w:cs="Arial"/>
            <w:color w:val="000099"/>
            <w:u w:val="single"/>
            <w:shd w:val="solid" w:color="FFFFFF" w:fill="FFFFFF"/>
          </w:rPr>
          <w:t>msdn</w:t>
        </w:r>
      </w:hyperlink>
      <w:hyperlink r:id="rId90" w:history="1">
        <w:r w:rsidRPr="00367E32">
          <w:rPr>
            <w:rFonts w:ascii="Arial" w:eastAsia="Arial" w:hAnsi="Arial" w:cs="Arial"/>
            <w:color w:val="000099"/>
            <w:u w:val="single"/>
            <w:shd w:val="solid" w:color="FFFFFF" w:fill="FFFFFF"/>
          </w:rPr>
          <w:t>.</w:t>
        </w:r>
      </w:hyperlink>
      <w:hyperlink r:id="rId91" w:history="1">
        <w:r w:rsidRPr="00367E32">
          <w:rPr>
            <w:rFonts w:ascii="Arial" w:eastAsia="Arial" w:hAnsi="Arial" w:cs="Arial"/>
            <w:color w:val="000099"/>
            <w:u w:val="single"/>
            <w:shd w:val="solid" w:color="FFFFFF" w:fill="FFFFFF"/>
          </w:rPr>
          <w:t>microsoft</w:t>
        </w:r>
      </w:hyperlink>
      <w:hyperlink r:id="rId92" w:history="1">
        <w:r w:rsidRPr="00367E32">
          <w:rPr>
            <w:rFonts w:ascii="Arial" w:eastAsia="Arial" w:hAnsi="Arial" w:cs="Arial"/>
            <w:color w:val="000099"/>
            <w:u w:val="single"/>
            <w:shd w:val="solid" w:color="FFFFFF" w:fill="FFFFFF"/>
          </w:rPr>
          <w:t>.</w:t>
        </w:r>
      </w:hyperlink>
      <w:hyperlink r:id="rId93" w:history="1">
        <w:r w:rsidRPr="00367E32">
          <w:rPr>
            <w:rFonts w:ascii="Arial" w:eastAsia="Arial" w:hAnsi="Arial" w:cs="Arial"/>
            <w:color w:val="000099"/>
            <w:u w:val="single"/>
            <w:shd w:val="solid" w:color="FFFFFF" w:fill="FFFFFF"/>
          </w:rPr>
          <w:t>com</w:t>
        </w:r>
      </w:hyperlink>
      <w:hyperlink r:id="rId94" w:history="1">
        <w:r w:rsidRPr="00367E32">
          <w:rPr>
            <w:rFonts w:ascii="Arial" w:eastAsia="Arial" w:hAnsi="Arial" w:cs="Arial"/>
            <w:color w:val="000099"/>
            <w:u w:val="single"/>
            <w:shd w:val="solid" w:color="FFFFFF" w:fill="FFFFFF"/>
          </w:rPr>
          <w:t>/</w:t>
        </w:r>
      </w:hyperlink>
      <w:hyperlink r:id="rId95" w:history="1">
        <w:r w:rsidRPr="00367E32">
          <w:rPr>
            <w:rFonts w:ascii="Arial" w:eastAsia="Arial" w:hAnsi="Arial" w:cs="Arial"/>
            <w:color w:val="000099"/>
            <w:u w:val="single"/>
            <w:shd w:val="solid" w:color="FFFFFF" w:fill="FFFFFF"/>
          </w:rPr>
          <w:t>en</w:t>
        </w:r>
      </w:hyperlink>
      <w:hyperlink r:id="rId96" w:history="1">
        <w:r w:rsidRPr="00367E32">
          <w:rPr>
            <w:rFonts w:ascii="Arial" w:eastAsia="Arial" w:hAnsi="Arial" w:cs="Arial"/>
            <w:color w:val="000099"/>
            <w:u w:val="single"/>
            <w:shd w:val="solid" w:color="FFFFFF" w:fill="FFFFFF"/>
          </w:rPr>
          <w:t>-</w:t>
        </w:r>
      </w:hyperlink>
      <w:hyperlink r:id="rId97" w:history="1">
        <w:r w:rsidRPr="00367E32">
          <w:rPr>
            <w:rFonts w:ascii="Arial" w:eastAsia="Arial" w:hAnsi="Arial" w:cs="Arial"/>
            <w:color w:val="000099"/>
            <w:u w:val="single"/>
            <w:shd w:val="solid" w:color="FFFFFF" w:fill="FFFFFF"/>
          </w:rPr>
          <w:t>us</w:t>
        </w:r>
      </w:hyperlink>
      <w:hyperlink r:id="rId98" w:history="1">
        <w:r w:rsidRPr="00367E32">
          <w:rPr>
            <w:rFonts w:ascii="Arial" w:eastAsia="Arial" w:hAnsi="Arial" w:cs="Arial"/>
            <w:color w:val="000099"/>
            <w:u w:val="single"/>
            <w:shd w:val="solid" w:color="FFFFFF" w:fill="FFFFFF"/>
          </w:rPr>
          <w:t>/</w:t>
        </w:r>
      </w:hyperlink>
      <w:hyperlink r:id="rId99" w:history="1">
        <w:r w:rsidRPr="00367E32">
          <w:rPr>
            <w:rFonts w:ascii="Arial" w:eastAsia="Arial" w:hAnsi="Arial" w:cs="Arial"/>
            <w:color w:val="000099"/>
            <w:u w:val="single"/>
            <w:shd w:val="solid" w:color="FFFFFF" w:fill="FFFFFF"/>
          </w:rPr>
          <w:t>netframework</w:t>
        </w:r>
      </w:hyperlink>
      <w:hyperlink r:id="rId100" w:history="1">
        <w:r w:rsidRPr="00367E32">
          <w:rPr>
            <w:rFonts w:ascii="Arial" w:eastAsia="Arial" w:hAnsi="Arial" w:cs="Arial"/>
            <w:color w:val="000099"/>
            <w:u w:val="single"/>
            <w:shd w:val="solid" w:color="FFFFFF" w:fill="FFFFFF"/>
          </w:rPr>
          <w:t>/</w:t>
        </w:r>
      </w:hyperlink>
      <w:hyperlink r:id="rId101" w:history="1">
        <w:r w:rsidRPr="00367E32">
          <w:rPr>
            <w:rFonts w:ascii="Arial" w:eastAsia="Arial" w:hAnsi="Arial" w:cs="Arial"/>
            <w:color w:val="000099"/>
            <w:u w:val="single"/>
            <w:shd w:val="solid" w:color="FFFFFF" w:fill="FFFFFF"/>
          </w:rPr>
          <w:t>aa</w:t>
        </w:r>
      </w:hyperlink>
      <w:hyperlink r:id="rId102" w:history="1">
        <w:r w:rsidRPr="00367E32">
          <w:rPr>
            <w:rFonts w:ascii="Arial" w:eastAsia="Arial" w:hAnsi="Arial" w:cs="Arial"/>
            <w:color w:val="000099"/>
            <w:u w:val="single"/>
            <w:shd w:val="solid" w:color="FFFFFF" w:fill="FFFFFF"/>
          </w:rPr>
          <w:t>663324.</w:t>
        </w:r>
      </w:hyperlink>
      <w:hyperlink r:id="rId103" w:history="1">
        <w:r w:rsidRPr="00367E32">
          <w:rPr>
            <w:rFonts w:ascii="Arial" w:eastAsia="Arial" w:hAnsi="Arial" w:cs="Arial"/>
            <w:color w:val="000099"/>
            <w:u w:val="single"/>
            <w:shd w:val="solid" w:color="FFFFFF" w:fill="FFFFFF"/>
          </w:rPr>
          <w:t>aspx</w:t>
        </w:r>
      </w:hyperlink>
    </w:p>
    <w:p w:rsidR="00367E32" w:rsidRDefault="00367E32" w:rsidP="00367E32">
      <w:pPr>
        <w:ind w:firstLine="0"/>
        <w:rPr>
          <w:rFonts w:ascii="Arial" w:eastAsia="Arial" w:hAnsi="Arial" w:cs="Arial"/>
          <w:color w:val="000000"/>
          <w:shd w:val="solid" w:color="FFFFFF" w:fill="FFFFFF"/>
        </w:rPr>
      </w:pPr>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Entity Framework </w:t>
      </w:r>
      <w:hyperlink r:id="rId104" w:history="1">
        <w:r w:rsidRPr="00367E32">
          <w:rPr>
            <w:rFonts w:ascii="Arial" w:eastAsia="Arial" w:hAnsi="Arial" w:cs="Arial"/>
            <w:color w:val="000099"/>
            <w:u w:val="single"/>
            <w:shd w:val="solid" w:color="FFFFFF" w:fill="FFFFFF"/>
          </w:rPr>
          <w:t>http</w:t>
        </w:r>
      </w:hyperlink>
      <w:hyperlink r:id="rId105" w:history="1">
        <w:r w:rsidRPr="00367E32">
          <w:rPr>
            <w:rFonts w:ascii="Arial" w:eastAsia="Arial" w:hAnsi="Arial" w:cs="Arial"/>
            <w:color w:val="000099"/>
            <w:u w:val="single"/>
            <w:shd w:val="solid" w:color="FFFFFF" w:fill="FFFFFF"/>
          </w:rPr>
          <w:t>://</w:t>
        </w:r>
      </w:hyperlink>
      <w:hyperlink r:id="rId106" w:history="1">
        <w:r w:rsidRPr="00367E32">
          <w:rPr>
            <w:rFonts w:ascii="Arial" w:eastAsia="Arial" w:hAnsi="Arial" w:cs="Arial"/>
            <w:color w:val="000099"/>
            <w:u w:val="single"/>
            <w:shd w:val="solid" w:color="FFFFFF" w:fill="FFFFFF"/>
          </w:rPr>
          <w:t>msdn</w:t>
        </w:r>
      </w:hyperlink>
      <w:hyperlink r:id="rId107" w:history="1">
        <w:r w:rsidRPr="00367E32">
          <w:rPr>
            <w:rFonts w:ascii="Arial" w:eastAsia="Arial" w:hAnsi="Arial" w:cs="Arial"/>
            <w:color w:val="000099"/>
            <w:u w:val="single"/>
            <w:shd w:val="solid" w:color="FFFFFF" w:fill="FFFFFF"/>
          </w:rPr>
          <w:t>.</w:t>
        </w:r>
      </w:hyperlink>
      <w:hyperlink r:id="rId108" w:history="1">
        <w:r w:rsidRPr="00367E32">
          <w:rPr>
            <w:rFonts w:ascii="Arial" w:eastAsia="Arial" w:hAnsi="Arial" w:cs="Arial"/>
            <w:color w:val="000099"/>
            <w:u w:val="single"/>
            <w:shd w:val="solid" w:color="FFFFFF" w:fill="FFFFFF"/>
          </w:rPr>
          <w:t>microsoft</w:t>
        </w:r>
      </w:hyperlink>
      <w:hyperlink r:id="rId109" w:history="1">
        <w:r w:rsidRPr="00367E32">
          <w:rPr>
            <w:rFonts w:ascii="Arial" w:eastAsia="Arial" w:hAnsi="Arial" w:cs="Arial"/>
            <w:color w:val="000099"/>
            <w:u w:val="single"/>
            <w:shd w:val="solid" w:color="FFFFFF" w:fill="FFFFFF"/>
          </w:rPr>
          <w:t>.</w:t>
        </w:r>
      </w:hyperlink>
      <w:hyperlink r:id="rId110" w:history="1">
        <w:r w:rsidRPr="00367E32">
          <w:rPr>
            <w:rFonts w:ascii="Arial" w:eastAsia="Arial" w:hAnsi="Arial" w:cs="Arial"/>
            <w:color w:val="000099"/>
            <w:u w:val="single"/>
            <w:shd w:val="solid" w:color="FFFFFF" w:fill="FFFFFF"/>
          </w:rPr>
          <w:t>com</w:t>
        </w:r>
      </w:hyperlink>
      <w:hyperlink r:id="rId111" w:history="1">
        <w:r w:rsidRPr="00367E32">
          <w:rPr>
            <w:rFonts w:ascii="Arial" w:eastAsia="Arial" w:hAnsi="Arial" w:cs="Arial"/>
            <w:color w:val="000099"/>
            <w:u w:val="single"/>
            <w:shd w:val="solid" w:color="FFFFFF" w:fill="FFFFFF"/>
          </w:rPr>
          <w:t>/</w:t>
        </w:r>
      </w:hyperlink>
      <w:hyperlink r:id="rId112" w:history="1">
        <w:r w:rsidRPr="00367E32">
          <w:rPr>
            <w:rFonts w:ascii="Arial" w:eastAsia="Arial" w:hAnsi="Arial" w:cs="Arial"/>
            <w:color w:val="000099"/>
            <w:u w:val="single"/>
            <w:shd w:val="solid" w:color="FFFFFF" w:fill="FFFFFF"/>
          </w:rPr>
          <w:t>en</w:t>
        </w:r>
      </w:hyperlink>
      <w:hyperlink r:id="rId113" w:history="1">
        <w:r w:rsidRPr="00367E32">
          <w:rPr>
            <w:rFonts w:ascii="Arial" w:eastAsia="Arial" w:hAnsi="Arial" w:cs="Arial"/>
            <w:color w:val="000099"/>
            <w:u w:val="single"/>
            <w:shd w:val="solid" w:color="FFFFFF" w:fill="FFFFFF"/>
          </w:rPr>
          <w:t>-</w:t>
        </w:r>
      </w:hyperlink>
      <w:hyperlink r:id="rId114" w:history="1">
        <w:r w:rsidRPr="00367E32">
          <w:rPr>
            <w:rFonts w:ascii="Arial" w:eastAsia="Arial" w:hAnsi="Arial" w:cs="Arial"/>
            <w:color w:val="000099"/>
            <w:u w:val="single"/>
            <w:shd w:val="solid" w:color="FFFFFF" w:fill="FFFFFF"/>
          </w:rPr>
          <w:t>us</w:t>
        </w:r>
      </w:hyperlink>
      <w:hyperlink r:id="rId115" w:history="1">
        <w:r w:rsidRPr="00367E32">
          <w:rPr>
            <w:rFonts w:ascii="Arial" w:eastAsia="Arial" w:hAnsi="Arial" w:cs="Arial"/>
            <w:color w:val="000099"/>
            <w:u w:val="single"/>
            <w:shd w:val="solid" w:color="FFFFFF" w:fill="FFFFFF"/>
          </w:rPr>
          <w:t>/</w:t>
        </w:r>
      </w:hyperlink>
      <w:hyperlink r:id="rId116" w:history="1">
        <w:r w:rsidRPr="00367E32">
          <w:rPr>
            <w:rFonts w:ascii="Arial" w:eastAsia="Arial" w:hAnsi="Arial" w:cs="Arial"/>
            <w:color w:val="000099"/>
            <w:u w:val="single"/>
            <w:shd w:val="solid" w:color="FFFFFF" w:fill="FFFFFF"/>
          </w:rPr>
          <w:t>library</w:t>
        </w:r>
      </w:hyperlink>
      <w:hyperlink r:id="rId117" w:history="1">
        <w:r w:rsidRPr="00367E32">
          <w:rPr>
            <w:rFonts w:ascii="Arial" w:eastAsia="Arial" w:hAnsi="Arial" w:cs="Arial"/>
            <w:color w:val="000099"/>
            <w:u w:val="single"/>
            <w:shd w:val="solid" w:color="FFFFFF" w:fill="FFFFFF"/>
          </w:rPr>
          <w:t>/</w:t>
        </w:r>
      </w:hyperlink>
      <w:hyperlink r:id="rId118" w:history="1">
        <w:r w:rsidRPr="00367E32">
          <w:rPr>
            <w:rFonts w:ascii="Arial" w:eastAsia="Arial" w:hAnsi="Arial" w:cs="Arial"/>
            <w:color w:val="000099"/>
            <w:u w:val="single"/>
            <w:shd w:val="solid" w:color="FFFFFF" w:fill="FFFFFF"/>
          </w:rPr>
          <w:t>aa</w:t>
        </w:r>
      </w:hyperlink>
      <w:hyperlink r:id="rId119" w:history="1">
        <w:r w:rsidRPr="00367E32">
          <w:rPr>
            <w:rFonts w:ascii="Arial" w:eastAsia="Arial" w:hAnsi="Arial" w:cs="Arial"/>
            <w:color w:val="000099"/>
            <w:u w:val="single"/>
            <w:shd w:val="solid" w:color="FFFFFF" w:fill="FFFFFF"/>
          </w:rPr>
          <w:t>697427%28</w:t>
        </w:r>
      </w:hyperlink>
      <w:hyperlink r:id="rId120" w:history="1">
        <w:r w:rsidRPr="00367E32">
          <w:rPr>
            <w:rFonts w:ascii="Arial" w:eastAsia="Arial" w:hAnsi="Arial" w:cs="Arial"/>
            <w:color w:val="000099"/>
            <w:u w:val="single"/>
            <w:shd w:val="solid" w:color="FFFFFF" w:fill="FFFFFF"/>
          </w:rPr>
          <w:t>VS</w:t>
        </w:r>
      </w:hyperlink>
      <w:hyperlink r:id="rId121" w:history="1">
        <w:r w:rsidRPr="00367E32">
          <w:rPr>
            <w:rFonts w:ascii="Arial" w:eastAsia="Arial" w:hAnsi="Arial" w:cs="Arial"/>
            <w:color w:val="000099"/>
            <w:u w:val="single"/>
            <w:shd w:val="solid" w:color="FFFFFF" w:fill="FFFFFF"/>
          </w:rPr>
          <w:t>.80%29.</w:t>
        </w:r>
      </w:hyperlink>
      <w:hyperlink r:id="rId122" w:history="1">
        <w:r w:rsidRPr="00367E32">
          <w:rPr>
            <w:rFonts w:ascii="Arial" w:eastAsia="Arial" w:hAnsi="Arial" w:cs="Arial"/>
            <w:color w:val="000099"/>
            <w:u w:val="single"/>
            <w:shd w:val="solid" w:color="FFFFFF" w:fill="FFFFFF"/>
          </w:rPr>
          <w:t>aspx</w:t>
        </w:r>
      </w:hyperlink>
    </w:p>
    <w:p w:rsidR="00367E32" w:rsidRDefault="00367E32" w:rsidP="00367E32">
      <w:pPr>
        <w:ind w:firstLine="0"/>
        <w:rPr>
          <w:rFonts w:ascii="Arial" w:eastAsia="Arial" w:hAnsi="Arial" w:cs="Arial"/>
          <w:color w:val="000000"/>
          <w:shd w:val="solid" w:color="FFFFFF" w:fill="FFFFFF"/>
        </w:rPr>
      </w:pPr>
      <w:bookmarkStart w:id="135" w:name="h.j0ttj47ah0nm"/>
      <w:bookmarkEnd w:id="135"/>
    </w:p>
    <w:p w:rsidR="00A77B3E" w:rsidRPr="00367E32" w:rsidRDefault="00C67F31" w:rsidP="00367E32">
      <w:pPr>
        <w:ind w:firstLine="0"/>
        <w:rPr>
          <w:rFonts w:ascii="Arial" w:eastAsia="Arial" w:hAnsi="Arial" w:cs="Arial"/>
          <w:color w:val="000000"/>
          <w:shd w:val="solid" w:color="FFFFFF" w:fill="FFFFFF"/>
        </w:rPr>
      </w:pPr>
      <w:r w:rsidRPr="00367E32">
        <w:rPr>
          <w:rFonts w:ascii="Arial" w:eastAsia="Arial" w:hAnsi="Arial" w:cs="Arial"/>
          <w:color w:val="000000"/>
          <w:shd w:val="solid" w:color="FFFFFF" w:fill="FFFFFF"/>
        </w:rPr>
        <w:t xml:space="preserve">Windows Presentation Foundation (WPF) </w:t>
      </w:r>
      <w:hyperlink r:id="rId123" w:history="1">
        <w:r w:rsidRPr="00367E32">
          <w:rPr>
            <w:rFonts w:ascii="Arial" w:eastAsia="Arial" w:hAnsi="Arial" w:cs="Arial"/>
            <w:color w:val="000099"/>
            <w:u w:val="single"/>
            <w:shd w:val="solid" w:color="FFFFFF" w:fill="FFFFFF"/>
          </w:rPr>
          <w:t>http</w:t>
        </w:r>
      </w:hyperlink>
      <w:hyperlink r:id="rId124" w:history="1">
        <w:r w:rsidRPr="00367E32">
          <w:rPr>
            <w:rFonts w:ascii="Arial" w:eastAsia="Arial" w:hAnsi="Arial" w:cs="Arial"/>
            <w:color w:val="000099"/>
            <w:u w:val="single"/>
            <w:shd w:val="solid" w:color="FFFFFF" w:fill="FFFFFF"/>
          </w:rPr>
          <w:t>://</w:t>
        </w:r>
      </w:hyperlink>
      <w:hyperlink r:id="rId125" w:history="1">
        <w:r w:rsidRPr="00367E32">
          <w:rPr>
            <w:rFonts w:ascii="Arial" w:eastAsia="Arial" w:hAnsi="Arial" w:cs="Arial"/>
            <w:color w:val="000099"/>
            <w:u w:val="single"/>
            <w:shd w:val="solid" w:color="FFFFFF" w:fill="FFFFFF"/>
          </w:rPr>
          <w:t>msdn</w:t>
        </w:r>
      </w:hyperlink>
      <w:hyperlink r:id="rId126" w:history="1">
        <w:r w:rsidRPr="00367E32">
          <w:rPr>
            <w:rFonts w:ascii="Arial" w:eastAsia="Arial" w:hAnsi="Arial" w:cs="Arial"/>
            <w:color w:val="000099"/>
            <w:u w:val="single"/>
            <w:shd w:val="solid" w:color="FFFFFF" w:fill="FFFFFF"/>
          </w:rPr>
          <w:t>.</w:t>
        </w:r>
      </w:hyperlink>
      <w:hyperlink r:id="rId127" w:history="1">
        <w:r w:rsidRPr="00367E32">
          <w:rPr>
            <w:rFonts w:ascii="Arial" w:eastAsia="Arial" w:hAnsi="Arial" w:cs="Arial"/>
            <w:color w:val="000099"/>
            <w:u w:val="single"/>
            <w:shd w:val="solid" w:color="FFFFFF" w:fill="FFFFFF"/>
          </w:rPr>
          <w:t>microsoft</w:t>
        </w:r>
      </w:hyperlink>
      <w:hyperlink r:id="rId128" w:history="1">
        <w:r w:rsidRPr="00367E32">
          <w:rPr>
            <w:rFonts w:ascii="Arial" w:eastAsia="Arial" w:hAnsi="Arial" w:cs="Arial"/>
            <w:color w:val="000099"/>
            <w:u w:val="single"/>
            <w:shd w:val="solid" w:color="FFFFFF" w:fill="FFFFFF"/>
          </w:rPr>
          <w:t>.</w:t>
        </w:r>
      </w:hyperlink>
      <w:hyperlink r:id="rId129" w:history="1">
        <w:r w:rsidRPr="00367E32">
          <w:rPr>
            <w:rFonts w:ascii="Arial" w:eastAsia="Arial" w:hAnsi="Arial" w:cs="Arial"/>
            <w:color w:val="000099"/>
            <w:u w:val="single"/>
            <w:shd w:val="solid" w:color="FFFFFF" w:fill="FFFFFF"/>
          </w:rPr>
          <w:t>com</w:t>
        </w:r>
      </w:hyperlink>
      <w:hyperlink r:id="rId130" w:history="1">
        <w:r w:rsidRPr="00367E32">
          <w:rPr>
            <w:rFonts w:ascii="Arial" w:eastAsia="Arial" w:hAnsi="Arial" w:cs="Arial"/>
            <w:color w:val="000099"/>
            <w:u w:val="single"/>
            <w:shd w:val="solid" w:color="FFFFFF" w:fill="FFFFFF"/>
          </w:rPr>
          <w:t>/</w:t>
        </w:r>
      </w:hyperlink>
      <w:hyperlink r:id="rId131" w:history="1">
        <w:r w:rsidRPr="00367E32">
          <w:rPr>
            <w:rFonts w:ascii="Arial" w:eastAsia="Arial" w:hAnsi="Arial" w:cs="Arial"/>
            <w:color w:val="000099"/>
            <w:u w:val="single"/>
            <w:shd w:val="solid" w:color="FFFFFF" w:fill="FFFFFF"/>
          </w:rPr>
          <w:t>en</w:t>
        </w:r>
      </w:hyperlink>
      <w:hyperlink r:id="rId132" w:history="1">
        <w:r w:rsidRPr="00367E32">
          <w:rPr>
            <w:rFonts w:ascii="Arial" w:eastAsia="Arial" w:hAnsi="Arial" w:cs="Arial"/>
            <w:color w:val="000099"/>
            <w:u w:val="single"/>
            <w:shd w:val="solid" w:color="FFFFFF" w:fill="FFFFFF"/>
          </w:rPr>
          <w:t>-</w:t>
        </w:r>
      </w:hyperlink>
      <w:hyperlink r:id="rId133" w:history="1">
        <w:r w:rsidRPr="00367E32">
          <w:rPr>
            <w:rFonts w:ascii="Arial" w:eastAsia="Arial" w:hAnsi="Arial" w:cs="Arial"/>
            <w:color w:val="000099"/>
            <w:u w:val="single"/>
            <w:shd w:val="solid" w:color="FFFFFF" w:fill="FFFFFF"/>
          </w:rPr>
          <w:t>us</w:t>
        </w:r>
      </w:hyperlink>
      <w:hyperlink r:id="rId134" w:history="1">
        <w:r w:rsidRPr="00367E32">
          <w:rPr>
            <w:rFonts w:ascii="Arial" w:eastAsia="Arial" w:hAnsi="Arial" w:cs="Arial"/>
            <w:color w:val="000099"/>
            <w:u w:val="single"/>
            <w:shd w:val="solid" w:color="FFFFFF" w:fill="FFFFFF"/>
          </w:rPr>
          <w:t>/</w:t>
        </w:r>
      </w:hyperlink>
      <w:hyperlink r:id="rId135" w:history="1">
        <w:r w:rsidRPr="00367E32">
          <w:rPr>
            <w:rFonts w:ascii="Arial" w:eastAsia="Arial" w:hAnsi="Arial" w:cs="Arial"/>
            <w:color w:val="000099"/>
            <w:u w:val="single"/>
            <w:shd w:val="solid" w:color="FFFFFF" w:fill="FFFFFF"/>
          </w:rPr>
          <w:t>library</w:t>
        </w:r>
      </w:hyperlink>
      <w:hyperlink r:id="rId136" w:history="1">
        <w:r w:rsidRPr="00367E32">
          <w:rPr>
            <w:rFonts w:ascii="Arial" w:eastAsia="Arial" w:hAnsi="Arial" w:cs="Arial"/>
            <w:color w:val="000099"/>
            <w:u w:val="single"/>
            <w:shd w:val="solid" w:color="FFFFFF" w:fill="FFFFFF"/>
          </w:rPr>
          <w:t>/</w:t>
        </w:r>
      </w:hyperlink>
      <w:hyperlink r:id="rId137" w:history="1">
        <w:r w:rsidRPr="00367E32">
          <w:rPr>
            <w:rFonts w:ascii="Arial" w:eastAsia="Arial" w:hAnsi="Arial" w:cs="Arial"/>
            <w:color w:val="000099"/>
            <w:u w:val="single"/>
            <w:shd w:val="solid" w:color="FFFFFF" w:fill="FFFFFF"/>
          </w:rPr>
          <w:t>ms</w:t>
        </w:r>
      </w:hyperlink>
      <w:hyperlink r:id="rId138" w:history="1">
        <w:r w:rsidRPr="00367E32">
          <w:rPr>
            <w:rFonts w:ascii="Arial" w:eastAsia="Arial" w:hAnsi="Arial" w:cs="Arial"/>
            <w:color w:val="000099"/>
            <w:u w:val="single"/>
            <w:shd w:val="solid" w:color="FFFFFF" w:fill="FFFFFF"/>
          </w:rPr>
          <w:t>754130.</w:t>
        </w:r>
      </w:hyperlink>
      <w:hyperlink r:id="rId139" w:history="1">
        <w:r w:rsidRPr="00367E32">
          <w:rPr>
            <w:rFonts w:ascii="Arial" w:eastAsia="Arial" w:hAnsi="Arial" w:cs="Arial"/>
            <w:color w:val="000099"/>
            <w:u w:val="single"/>
            <w:shd w:val="solid" w:color="FFFFFF" w:fill="FFFFFF"/>
          </w:rPr>
          <w:t>aspx</w:t>
        </w:r>
      </w:hyperlink>
      <w:r>
        <w:br w:type="page"/>
      </w:r>
    </w:p>
    <w:p w:rsidR="00367E32" w:rsidRPr="00367E32" w:rsidRDefault="00C67F31" w:rsidP="00367E32">
      <w:pPr>
        <w:pStyle w:val="Heading1"/>
      </w:pPr>
      <w:bookmarkStart w:id="136" w:name="h.davncg-cmw9uk"/>
      <w:bookmarkStart w:id="137" w:name="_Toc279057959"/>
      <w:bookmarkEnd w:id="136"/>
      <w:r w:rsidRPr="00367E32">
        <w:lastRenderedPageBreak/>
        <w:t>History of Wor</w:t>
      </w:r>
      <w:r w:rsidR="00367E32" w:rsidRPr="00367E32">
        <w:t>k</w:t>
      </w:r>
      <w:bookmarkEnd w:id="137"/>
    </w:p>
    <w:p w:rsidR="00367E32" w:rsidRDefault="00367E32" w:rsidP="00367E32">
      <w:pPr>
        <w:ind w:firstLine="0"/>
        <w:rPr>
          <w:rStyle w:val="Heading1Char"/>
        </w:rPr>
      </w:pPr>
    </w:p>
    <w:p w:rsidR="00E40028" w:rsidRDefault="00943DF5" w:rsidP="00367E32">
      <w:pPr>
        <w:ind w:firstLine="0"/>
        <w:rPr>
          <w:rStyle w:val="Heading1Char"/>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591175" cy="7477598"/>
            <wp:effectExtent l="19050" t="0" r="9525" b="0"/>
            <wp:docPr id="27" name="Picture 26" descr="HistoryOf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OfWork.png"/>
                    <pic:cNvPicPr/>
                  </pic:nvPicPr>
                  <pic:blipFill>
                    <a:blip r:embed="rId140" cstate="print"/>
                    <a:stretch>
                      <a:fillRect/>
                    </a:stretch>
                  </pic:blipFill>
                  <pic:spPr>
                    <a:xfrm>
                      <a:off x="0" y="0"/>
                      <a:ext cx="5594184" cy="7481622"/>
                    </a:xfrm>
                    <a:prstGeom prst="rect">
                      <a:avLst/>
                    </a:prstGeom>
                  </pic:spPr>
                </pic:pic>
              </a:graphicData>
            </a:graphic>
          </wp:inline>
        </w:drawing>
      </w:r>
    </w:p>
    <w:p w:rsidR="00E40028" w:rsidRDefault="00E40028">
      <w:r>
        <w:br w:type="page"/>
      </w:r>
    </w:p>
    <w:p w:rsidR="00E40028" w:rsidRPr="00E40028" w:rsidRDefault="00E40028" w:rsidP="00E40028">
      <w:pPr>
        <w:pStyle w:val="Heading1"/>
      </w:pPr>
      <w:bookmarkStart w:id="138" w:name="_Toc279057960"/>
      <w:r w:rsidRPr="00E40028">
        <w:lastRenderedPageBreak/>
        <w:t>Gan</w:t>
      </w:r>
      <w:r w:rsidR="00943DF5">
        <w:t>t</w:t>
      </w:r>
      <w:r w:rsidRPr="00E40028">
        <w:t>t Chart</w:t>
      </w:r>
      <w:bookmarkEnd w:id="138"/>
    </w:p>
    <w:p w:rsidR="00A77B3E" w:rsidRDefault="00943DF5"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6536055"/>
            <wp:effectExtent l="19050" t="0" r="0" b="0"/>
            <wp:docPr id="26" name="Picture 25" descr="Gant 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 Chart.PNG"/>
                    <pic:cNvPicPr/>
                  </pic:nvPicPr>
                  <pic:blipFill>
                    <a:blip r:embed="rId141" cstate="print"/>
                    <a:stretch>
                      <a:fillRect/>
                    </a:stretch>
                  </pic:blipFill>
                  <pic:spPr>
                    <a:xfrm>
                      <a:off x="0" y="0"/>
                      <a:ext cx="5943600" cy="6536055"/>
                    </a:xfrm>
                    <a:prstGeom prst="rect">
                      <a:avLst/>
                    </a:prstGeom>
                  </pic:spPr>
                </pic:pic>
              </a:graphicData>
            </a:graphic>
          </wp:inline>
        </w:drawing>
      </w:r>
    </w:p>
    <w:p w:rsidR="00763743" w:rsidRPr="00367E32" w:rsidRDefault="00763743" w:rsidP="00E40028">
      <w:pPr>
        <w:pStyle w:val="ListStyle"/>
        <w:spacing w:before="480" w:after="120"/>
        <w:ind w:firstLine="0"/>
        <w:contextualSpacing/>
        <w:rPr>
          <w:rFonts w:asciiTheme="majorHAnsi" w:eastAsiaTheme="majorEastAsia" w:hAnsiTheme="majorHAnsi" w:cstheme="majorBidi"/>
          <w:b/>
          <w:bCs/>
          <w:color w:val="365F91" w:themeColor="accent1" w:themeShade="BF"/>
          <w:sz w:val="24"/>
          <w:szCs w:val="24"/>
        </w:rPr>
      </w:pPr>
      <w:r>
        <w:rPr>
          <w:rFonts w:asciiTheme="majorHAnsi" w:eastAsiaTheme="majorEastAsia" w:hAnsiTheme="majorHAnsi" w:cstheme="majorBidi"/>
          <w:b/>
          <w:bCs/>
          <w:noProof/>
          <w:color w:val="365F91" w:themeColor="accent1" w:themeShade="BF"/>
          <w:sz w:val="24"/>
          <w:szCs w:val="24"/>
          <w:lang w:bidi="ar-SA"/>
        </w:rPr>
        <w:drawing>
          <wp:inline distT="0" distB="0" distL="0" distR="0">
            <wp:extent cx="5943600" cy="704850"/>
            <wp:effectExtent l="19050" t="0" r="0" b="0"/>
            <wp:docPr id="31" name="Picture 30" descr="Gantt Chart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ntt Chart Details.png"/>
                    <pic:cNvPicPr/>
                  </pic:nvPicPr>
                  <pic:blipFill>
                    <a:blip r:embed="rId142" cstate="print"/>
                    <a:stretch>
                      <a:fillRect/>
                    </a:stretch>
                  </pic:blipFill>
                  <pic:spPr>
                    <a:xfrm>
                      <a:off x="0" y="0"/>
                      <a:ext cx="5943600" cy="704850"/>
                    </a:xfrm>
                    <a:prstGeom prst="rect">
                      <a:avLst/>
                    </a:prstGeom>
                  </pic:spPr>
                </pic:pic>
              </a:graphicData>
            </a:graphic>
          </wp:inline>
        </w:drawing>
      </w:r>
    </w:p>
    <w:sectPr w:rsidR="00763743" w:rsidRPr="00367E32" w:rsidSect="00741ACB">
      <w:headerReference w:type="even" r:id="rId143"/>
      <w:headerReference w:type="default" r:id="rId144"/>
      <w:footerReference w:type="even" r:id="rId145"/>
      <w:footerReference w:type="default" r:id="rId146"/>
      <w:pgSz w:w="12240" w:h="15840"/>
      <w:pgMar w:top="1440" w:right="1440" w:bottom="1440" w:left="1440"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6037B" w:rsidRDefault="0056037B">
      <w:r>
        <w:separator/>
      </w:r>
    </w:p>
  </w:endnote>
  <w:endnote w:type="continuationSeparator" w:id="0">
    <w:p w:rsidR="0056037B" w:rsidRDefault="0056037B">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5"/>
      <w:docPartObj>
        <w:docPartGallery w:val="Page Numbers (Bottom of Page)"/>
        <w:docPartUnique/>
      </w:docPartObj>
    </w:sdtPr>
    <w:sdtContent>
      <w:p w:rsidR="00FD45AA" w:rsidRDefault="00FD45AA">
        <w:pPr>
          <w:pStyle w:val="Footer"/>
        </w:pPr>
        <w:r>
          <w:rPr>
            <w:noProof/>
            <w:lang w:bidi="ar-SA"/>
          </w:rPr>
          <w:drawing>
            <wp:anchor distT="0" distB="0" distL="114300" distR="114300" simplePos="0" relativeHeight="251658240" behindDoc="1" locked="0" layoutInCell="1" allowOverlap="1">
              <wp:simplePos x="0" y="0"/>
              <wp:positionH relativeFrom="column">
                <wp:posOffset>2790825</wp:posOffset>
              </wp:positionH>
              <wp:positionV relativeFrom="paragraph">
                <wp:posOffset>-38100</wp:posOffset>
              </wp:positionV>
              <wp:extent cx="352425" cy="304800"/>
              <wp:effectExtent l="19050" t="0" r="9525" b="0"/>
              <wp:wrapTight wrapText="bothSides">
                <wp:wrapPolygon edited="0">
                  <wp:start x="-1168" y="0"/>
                  <wp:lineTo x="-1168" y="20250"/>
                  <wp:lineTo x="22184" y="20250"/>
                  <wp:lineTo x="22184" y="0"/>
                  <wp:lineTo x="-1168" y="0"/>
                </wp:wrapPolygon>
              </wp:wrapTight>
              <wp:docPr id="29"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387E88">
            <w:rPr>
              <w:noProof/>
            </w:rPr>
            <w:t>6</w:t>
          </w:r>
        </w:fldSimple>
      </w:p>
    </w:sdtContent>
  </w:sdt>
  <w:p w:rsidR="00FD45AA" w:rsidRDefault="00FD45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57894"/>
      <w:docPartObj>
        <w:docPartGallery w:val="Page Numbers (Bottom of Page)"/>
        <w:docPartUnique/>
      </w:docPartObj>
    </w:sdtPr>
    <w:sdtContent>
      <w:p w:rsidR="00FD45AA" w:rsidRDefault="00FD45AA">
        <w:pPr>
          <w:pStyle w:val="Footer"/>
          <w:jc w:val="right"/>
        </w:pPr>
        <w:r>
          <w:rPr>
            <w:noProof/>
            <w:lang w:bidi="ar-SA"/>
          </w:rPr>
          <w:drawing>
            <wp:anchor distT="0" distB="0" distL="114300" distR="114300" simplePos="0" relativeHeight="251660288" behindDoc="1" locked="0" layoutInCell="1" allowOverlap="1">
              <wp:simplePos x="0" y="0"/>
              <wp:positionH relativeFrom="column">
                <wp:posOffset>2790825</wp:posOffset>
              </wp:positionH>
              <wp:positionV relativeFrom="paragraph">
                <wp:posOffset>-47625</wp:posOffset>
              </wp:positionV>
              <wp:extent cx="352425" cy="304800"/>
              <wp:effectExtent l="19050" t="0" r="9525" b="0"/>
              <wp:wrapTight wrapText="bothSides">
                <wp:wrapPolygon edited="0">
                  <wp:start x="-1168" y="0"/>
                  <wp:lineTo x="-1168" y="20250"/>
                  <wp:lineTo x="22184" y="20250"/>
                  <wp:lineTo x="22184" y="0"/>
                  <wp:lineTo x="-1168" y="0"/>
                </wp:wrapPolygon>
              </wp:wrapTight>
              <wp:docPr id="30" name="Picture 25" descr="Logo-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mall.png"/>
                      <pic:cNvPicPr/>
                    </pic:nvPicPr>
                    <pic:blipFill>
                      <a:blip r:embed="rId1"/>
                      <a:stretch>
                        <a:fillRect/>
                      </a:stretch>
                    </pic:blipFill>
                    <pic:spPr>
                      <a:xfrm>
                        <a:off x="0" y="0"/>
                        <a:ext cx="352425" cy="304800"/>
                      </a:xfrm>
                      <a:prstGeom prst="rect">
                        <a:avLst/>
                      </a:prstGeom>
                    </pic:spPr>
                  </pic:pic>
                </a:graphicData>
              </a:graphic>
            </wp:anchor>
          </w:drawing>
        </w:r>
        <w:fldSimple w:instr=" PAGE   \* MERGEFORMAT ">
          <w:r w:rsidR="00387E88">
            <w:rPr>
              <w:noProof/>
            </w:rPr>
            <w:t>5</w:t>
          </w:r>
        </w:fldSimple>
      </w:p>
    </w:sdtContent>
  </w:sdt>
  <w:p w:rsidR="00FD45AA" w:rsidRDefault="00FD45AA">
    <w:pPr>
      <w:rPr>
        <w:rFonts w:ascii="Arial" w:eastAsia="Arial" w:hAnsi="Arial" w:cs="Arial"/>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6037B" w:rsidRDefault="0056037B">
      <w:r>
        <w:separator/>
      </w:r>
    </w:p>
  </w:footnote>
  <w:footnote w:type="continuationSeparator" w:id="0">
    <w:p w:rsidR="0056037B" w:rsidRDefault="0056037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5AA" w:rsidRPr="00F8619B" w:rsidRDefault="00FD45AA" w:rsidP="00F8619B">
    <w:pPr>
      <w:pStyle w:val="Header"/>
      <w:jc w:val="center"/>
      <w:rPr>
        <w:rStyle w:val="BookTitle"/>
        <w:color w:val="808080" w:themeColor="background1" w:themeShade="80"/>
      </w:rPr>
    </w:pPr>
    <w:r w:rsidRPr="00F8619B">
      <w:rPr>
        <w:rStyle w:val="BookTitle"/>
        <w:color w:val="808080" w:themeColor="background1" w:themeShade="80"/>
      </w:rPr>
      <w:t>Software Design Specification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D45AA" w:rsidRPr="00F8619B" w:rsidRDefault="00FD45AA" w:rsidP="00F8619B">
    <w:pPr>
      <w:pStyle w:val="Header"/>
      <w:jc w:val="center"/>
      <w:rPr>
        <w:rFonts w:asciiTheme="majorHAnsi" w:eastAsiaTheme="majorEastAsia" w:hAnsiTheme="majorHAnsi" w:cstheme="majorBidi"/>
        <w:b/>
        <w:bCs/>
        <w:i/>
        <w:iCs/>
        <w:color w:val="808080" w:themeColor="background1" w:themeShade="80"/>
      </w:rPr>
    </w:pPr>
    <w:r w:rsidRPr="00F8619B">
      <w:rPr>
        <w:rStyle w:val="BookTitle"/>
        <w:color w:val="808080" w:themeColor="background1" w:themeShade="80"/>
      </w:rPr>
      <w:t>Rub BBQ RMS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hybridMultilevel"/>
    <w:tmpl w:val="00000001"/>
    <w:lvl w:ilvl="0" w:tplc="AB56AD00">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A40B8D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06019B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D10583A">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3B011B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53765FF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078ABD6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D6ABACE">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F01AC4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E3C0BC98">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77CF770">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15EE8FA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5442C1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1FF8F73A">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26782C4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ABA78D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349247A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2C24B55A">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0B646F2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4D6F146">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C20CFA2A">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8747820">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DA929D1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07D8610E">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B4FE1F88">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F5A458BA">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D20E9BC">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63A1B36">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67D25C8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EEC0772">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D97ABAC4">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61AC6664">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8D611B8">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39F49D64">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7A14BE58">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1F67B6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4">
    <w:nsid w:val="00000005"/>
    <w:multiLevelType w:val="hybridMultilevel"/>
    <w:tmpl w:val="00000005"/>
    <w:lvl w:ilvl="0" w:tplc="145E9AB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4E82475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D01C6030">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692EA10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8F8BFE2">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E58DE96">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D3200C3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3CAF8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B1A8ECC4">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5">
    <w:nsid w:val="00000006"/>
    <w:multiLevelType w:val="hybridMultilevel"/>
    <w:tmpl w:val="00000006"/>
    <w:lvl w:ilvl="0" w:tplc="9000B67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C9241D0C">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A7F012E8">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ADE60616">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B4781690">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D46AA40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553653E6">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143EE4E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C59EC102">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6">
    <w:nsid w:val="00000007"/>
    <w:multiLevelType w:val="hybridMultilevel"/>
    <w:tmpl w:val="00000007"/>
    <w:lvl w:ilvl="0" w:tplc="63CC20C2">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15C8E9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36AAA6CC">
      <w:start w:val="1"/>
      <w:numFmt w:val="bullet"/>
      <w:lvlText w:val="■"/>
      <w:lvlJc w:val="right"/>
      <w:pPr>
        <w:tabs>
          <w:tab w:val="num" w:pos="1800"/>
        </w:tabs>
        <w:ind w:left="2160" w:hanging="180"/>
      </w:pPr>
      <w:rPr>
        <w:rFonts w:ascii="Arial" w:eastAsia="Arial" w:hAnsi="Arial" w:cs="Arial"/>
        <w:b w:val="0"/>
        <w:bCs w:val="0"/>
        <w:i w:val="0"/>
        <w:iCs w:val="0"/>
        <w:strike w:val="0"/>
        <w:color w:val="000000"/>
        <w:sz w:val="22"/>
        <w:szCs w:val="22"/>
        <w:u w:val="none"/>
      </w:rPr>
    </w:lvl>
    <w:lvl w:ilvl="3" w:tplc="5356A0C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7F2A0AF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8181C82">
      <w:start w:val="1"/>
      <w:numFmt w:val="bullet"/>
      <w:lvlText w:val="■"/>
      <w:lvlJc w:val="right"/>
      <w:pPr>
        <w:tabs>
          <w:tab w:val="num" w:pos="3960"/>
        </w:tabs>
        <w:ind w:left="4320" w:hanging="180"/>
      </w:pPr>
      <w:rPr>
        <w:rFonts w:ascii="Arial" w:eastAsia="Arial" w:hAnsi="Arial" w:cs="Arial"/>
        <w:b w:val="0"/>
        <w:bCs w:val="0"/>
        <w:i w:val="0"/>
        <w:iCs w:val="0"/>
        <w:strike w:val="0"/>
        <w:color w:val="000000"/>
        <w:sz w:val="22"/>
        <w:szCs w:val="22"/>
        <w:u w:val="none"/>
      </w:rPr>
    </w:lvl>
    <w:lvl w:ilvl="6" w:tplc="FCC0D6B0">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C7F6E3B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83C6C740">
      <w:start w:val="1"/>
      <w:numFmt w:val="bullet"/>
      <w:lvlText w:val="■"/>
      <w:lvlJc w:val="right"/>
      <w:pPr>
        <w:tabs>
          <w:tab w:val="num" w:pos="6120"/>
        </w:tabs>
        <w:ind w:left="6480" w:hanging="180"/>
      </w:pPr>
      <w:rPr>
        <w:rFonts w:ascii="Arial" w:eastAsia="Arial" w:hAnsi="Arial" w:cs="Arial"/>
        <w:b w:val="0"/>
        <w:bCs w:val="0"/>
        <w:i w:val="0"/>
        <w:iCs w:val="0"/>
        <w:strike w:val="0"/>
        <w:color w:val="000000"/>
        <w:sz w:val="22"/>
        <w:szCs w:val="22"/>
        <w:u w:val="none"/>
      </w:rPr>
    </w:lvl>
  </w:abstractNum>
  <w:abstractNum w:abstractNumId="7">
    <w:nsid w:val="450B7670"/>
    <w:multiLevelType w:val="hybridMultilevel"/>
    <w:tmpl w:val="146834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embedSystemFonts/>
  <w:stylePaneFormatFilter w:val="3F01"/>
  <w:defaultTabStop w:val="720"/>
  <w:evenAndOddHeaders/>
  <w:drawingGridHorizontalSpacing w:val="110"/>
  <w:displayHorizontalDrawingGridEvery w:val="2"/>
  <w:noPunctuationKerning/>
  <w:characterSpacingControl w:val="doNotCompress"/>
  <w:hdrShapeDefaults>
    <o:shapedefaults v:ext="edit" spidmax="22530"/>
  </w:hdrShapeDefaults>
  <w:footnotePr>
    <w:footnote w:id="-1"/>
    <w:footnote w:id="0"/>
  </w:footnotePr>
  <w:endnotePr>
    <w:endnote w:id="-1"/>
    <w:endnote w:id="0"/>
  </w:endnotePr>
  <w:compat>
    <w:useFELayout/>
  </w:compat>
  <w:rsids>
    <w:rsidRoot w:val="00A77B3E"/>
    <w:rsid w:val="000E477D"/>
    <w:rsid w:val="000F69A4"/>
    <w:rsid w:val="001B3246"/>
    <w:rsid w:val="001C43E7"/>
    <w:rsid w:val="001E02AC"/>
    <w:rsid w:val="002A6484"/>
    <w:rsid w:val="002B7ED3"/>
    <w:rsid w:val="00367E32"/>
    <w:rsid w:val="00387E88"/>
    <w:rsid w:val="003D576E"/>
    <w:rsid w:val="003F3B08"/>
    <w:rsid w:val="00443FB8"/>
    <w:rsid w:val="00455D85"/>
    <w:rsid w:val="005320C8"/>
    <w:rsid w:val="0056037B"/>
    <w:rsid w:val="005B4FE9"/>
    <w:rsid w:val="00672CFD"/>
    <w:rsid w:val="00673E6A"/>
    <w:rsid w:val="00741ACB"/>
    <w:rsid w:val="00763743"/>
    <w:rsid w:val="00847220"/>
    <w:rsid w:val="00943DF5"/>
    <w:rsid w:val="009C77F3"/>
    <w:rsid w:val="009E346C"/>
    <w:rsid w:val="00A235B9"/>
    <w:rsid w:val="00A77B3E"/>
    <w:rsid w:val="00A862FC"/>
    <w:rsid w:val="00AF3D2D"/>
    <w:rsid w:val="00B874A7"/>
    <w:rsid w:val="00BC29B9"/>
    <w:rsid w:val="00C03674"/>
    <w:rsid w:val="00C67F31"/>
    <w:rsid w:val="00C82BA6"/>
    <w:rsid w:val="00C9254E"/>
    <w:rsid w:val="00CF42DD"/>
    <w:rsid w:val="00D37390"/>
    <w:rsid w:val="00DD2BDB"/>
    <w:rsid w:val="00DF00CB"/>
    <w:rsid w:val="00E40028"/>
    <w:rsid w:val="00E77665"/>
    <w:rsid w:val="00E940CF"/>
    <w:rsid w:val="00F658C3"/>
    <w:rsid w:val="00F8619B"/>
    <w:rsid w:val="00FD45AA"/>
    <w:rsid w:val="00FE173A"/>
    <w:rsid w:val="00FE6A9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qFormat="1"/>
    <w:lsdException w:name="toc 2" w:uiPriority="39"/>
    <w:lsdException w:name="toc 3" w:uiPriority="39"/>
    <w:lsdException w:name="footer" w:uiPriority="9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1ACB"/>
  </w:style>
  <w:style w:type="paragraph" w:styleId="Heading1">
    <w:name w:val="heading 1"/>
    <w:basedOn w:val="Normal"/>
    <w:next w:val="Normal"/>
    <w:link w:val="Heading1Char"/>
    <w:uiPriority w:val="9"/>
    <w:qFormat/>
    <w:rsid w:val="00741AC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741AC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741AC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741AC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741AC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741AC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741AC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741AC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741AC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istStyle">
    <w:name w:val="ListStyle"/>
    <w:rsid w:val="00AF3D2D"/>
  </w:style>
  <w:style w:type="paragraph" w:styleId="Title">
    <w:name w:val="Title"/>
    <w:basedOn w:val="Normal"/>
    <w:next w:val="Normal"/>
    <w:link w:val="TitleChar"/>
    <w:uiPriority w:val="10"/>
    <w:qFormat/>
    <w:rsid w:val="000F69A4"/>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0F69A4"/>
    <w:rPr>
      <w:rFonts w:asciiTheme="majorHAnsi" w:eastAsiaTheme="majorEastAsia" w:hAnsiTheme="majorHAnsi" w:cstheme="majorBidi"/>
      <w:i/>
      <w:iCs/>
      <w:color w:val="243F60" w:themeColor="accent1" w:themeShade="7F"/>
      <w:sz w:val="60"/>
      <w:szCs w:val="60"/>
    </w:rPr>
  </w:style>
  <w:style w:type="character" w:styleId="SubtleEmphasis">
    <w:name w:val="Subtle Emphasis"/>
    <w:uiPriority w:val="19"/>
    <w:qFormat/>
    <w:rsid w:val="00741ACB"/>
    <w:rPr>
      <w:i/>
      <w:iCs/>
      <w:color w:val="5A5A5A" w:themeColor="text1" w:themeTint="A5"/>
    </w:rPr>
  </w:style>
  <w:style w:type="character" w:customStyle="1" w:styleId="Heading1Char">
    <w:name w:val="Heading 1 Char"/>
    <w:basedOn w:val="DefaultParagraphFont"/>
    <w:link w:val="Heading1"/>
    <w:uiPriority w:val="9"/>
    <w:rsid w:val="00741AC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741AC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741AC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741AC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741AC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741AC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741AC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741AC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741AC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741ACB"/>
    <w:rPr>
      <w:b/>
      <w:bCs/>
      <w:sz w:val="18"/>
      <w:szCs w:val="18"/>
    </w:rPr>
  </w:style>
  <w:style w:type="paragraph" w:styleId="Subtitle">
    <w:name w:val="Subtitle"/>
    <w:basedOn w:val="Normal"/>
    <w:next w:val="Normal"/>
    <w:link w:val="SubtitleChar"/>
    <w:uiPriority w:val="11"/>
    <w:qFormat/>
    <w:rsid w:val="00741AC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741ACB"/>
    <w:rPr>
      <w:rFonts w:asciiTheme="minorHAnsi"/>
      <w:i/>
      <w:iCs/>
      <w:sz w:val="24"/>
      <w:szCs w:val="24"/>
    </w:rPr>
  </w:style>
  <w:style w:type="character" w:styleId="Strong">
    <w:name w:val="Strong"/>
    <w:basedOn w:val="DefaultParagraphFont"/>
    <w:uiPriority w:val="22"/>
    <w:qFormat/>
    <w:rsid w:val="00741ACB"/>
    <w:rPr>
      <w:b/>
      <w:bCs/>
      <w:spacing w:val="0"/>
    </w:rPr>
  </w:style>
  <w:style w:type="character" w:styleId="Emphasis">
    <w:name w:val="Emphasis"/>
    <w:uiPriority w:val="20"/>
    <w:qFormat/>
    <w:rsid w:val="00741ACB"/>
    <w:rPr>
      <w:b/>
      <w:bCs/>
      <w:i/>
      <w:iCs/>
      <w:color w:val="5A5A5A" w:themeColor="text1" w:themeTint="A5"/>
    </w:rPr>
  </w:style>
  <w:style w:type="paragraph" w:styleId="NoSpacing">
    <w:name w:val="No Spacing"/>
    <w:basedOn w:val="Normal"/>
    <w:link w:val="NoSpacingChar"/>
    <w:uiPriority w:val="1"/>
    <w:qFormat/>
    <w:rsid w:val="00741ACB"/>
    <w:pPr>
      <w:ind w:firstLine="0"/>
    </w:pPr>
  </w:style>
  <w:style w:type="character" w:customStyle="1" w:styleId="NoSpacingChar">
    <w:name w:val="No Spacing Char"/>
    <w:basedOn w:val="DefaultParagraphFont"/>
    <w:link w:val="NoSpacing"/>
    <w:uiPriority w:val="1"/>
    <w:rsid w:val="00741ACB"/>
  </w:style>
  <w:style w:type="paragraph" w:styleId="ListParagraph">
    <w:name w:val="List Paragraph"/>
    <w:basedOn w:val="Normal"/>
    <w:uiPriority w:val="34"/>
    <w:qFormat/>
    <w:rsid w:val="00741ACB"/>
    <w:pPr>
      <w:ind w:left="720"/>
      <w:contextualSpacing/>
    </w:pPr>
  </w:style>
  <w:style w:type="paragraph" w:styleId="Quote">
    <w:name w:val="Quote"/>
    <w:basedOn w:val="Normal"/>
    <w:next w:val="Normal"/>
    <w:link w:val="QuoteChar"/>
    <w:uiPriority w:val="29"/>
    <w:qFormat/>
    <w:rsid w:val="00741AC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741AC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741AC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741ACB"/>
    <w:rPr>
      <w:rFonts w:asciiTheme="majorHAnsi" w:eastAsiaTheme="majorEastAsia" w:hAnsiTheme="majorHAnsi" w:cstheme="majorBidi"/>
      <w:i/>
      <w:iCs/>
      <w:color w:val="FFFFFF" w:themeColor="background1"/>
      <w:sz w:val="24"/>
      <w:szCs w:val="24"/>
      <w:shd w:val="clear" w:color="auto" w:fill="4F81BD" w:themeFill="accent1"/>
    </w:rPr>
  </w:style>
  <w:style w:type="character" w:styleId="IntenseEmphasis">
    <w:name w:val="Intense Emphasis"/>
    <w:uiPriority w:val="21"/>
    <w:qFormat/>
    <w:rsid w:val="00741ACB"/>
    <w:rPr>
      <w:b/>
      <w:bCs/>
      <w:i/>
      <w:iCs/>
      <w:color w:val="4F81BD" w:themeColor="accent1"/>
      <w:sz w:val="22"/>
      <w:szCs w:val="22"/>
    </w:rPr>
  </w:style>
  <w:style w:type="character" w:styleId="SubtleReference">
    <w:name w:val="Subtle Reference"/>
    <w:uiPriority w:val="31"/>
    <w:qFormat/>
    <w:rsid w:val="00741ACB"/>
    <w:rPr>
      <w:color w:val="auto"/>
      <w:u w:val="single" w:color="9BBB59" w:themeColor="accent3"/>
    </w:rPr>
  </w:style>
  <w:style w:type="character" w:styleId="IntenseReference">
    <w:name w:val="Intense Reference"/>
    <w:basedOn w:val="DefaultParagraphFont"/>
    <w:uiPriority w:val="32"/>
    <w:qFormat/>
    <w:rsid w:val="00741ACB"/>
    <w:rPr>
      <w:b/>
      <w:bCs/>
      <w:color w:val="76923C" w:themeColor="accent3" w:themeShade="BF"/>
      <w:u w:val="single" w:color="9BBB59" w:themeColor="accent3"/>
    </w:rPr>
  </w:style>
  <w:style w:type="character" w:styleId="BookTitle">
    <w:name w:val="Book Title"/>
    <w:basedOn w:val="DefaultParagraphFont"/>
    <w:uiPriority w:val="33"/>
    <w:qFormat/>
    <w:rsid w:val="00741AC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741ACB"/>
    <w:pPr>
      <w:outlineLvl w:val="9"/>
    </w:pPr>
  </w:style>
  <w:style w:type="paragraph" w:styleId="BalloonText">
    <w:name w:val="Balloon Text"/>
    <w:basedOn w:val="Normal"/>
    <w:link w:val="BalloonTextChar"/>
    <w:rsid w:val="009C77F3"/>
    <w:rPr>
      <w:rFonts w:ascii="Tahoma" w:hAnsi="Tahoma" w:cs="Tahoma"/>
      <w:sz w:val="16"/>
      <w:szCs w:val="16"/>
    </w:rPr>
  </w:style>
  <w:style w:type="character" w:customStyle="1" w:styleId="BalloonTextChar">
    <w:name w:val="Balloon Text Char"/>
    <w:basedOn w:val="DefaultParagraphFont"/>
    <w:link w:val="BalloonText"/>
    <w:rsid w:val="009C77F3"/>
    <w:rPr>
      <w:rFonts w:ascii="Tahoma" w:hAnsi="Tahoma" w:cs="Tahoma"/>
      <w:sz w:val="16"/>
      <w:szCs w:val="16"/>
    </w:rPr>
  </w:style>
  <w:style w:type="paragraph" w:styleId="TOC2">
    <w:name w:val="toc 2"/>
    <w:basedOn w:val="Normal"/>
    <w:next w:val="Normal"/>
    <w:autoRedefine/>
    <w:uiPriority w:val="39"/>
    <w:unhideWhenUsed/>
    <w:rsid w:val="003F3B08"/>
    <w:pPr>
      <w:spacing w:after="100"/>
      <w:ind w:left="220"/>
    </w:pPr>
    <w:rPr>
      <w:lang w:bidi="ar-SA"/>
    </w:rPr>
  </w:style>
  <w:style w:type="paragraph" w:styleId="TOC1">
    <w:name w:val="toc 1"/>
    <w:basedOn w:val="Normal"/>
    <w:next w:val="Normal"/>
    <w:autoRedefine/>
    <w:uiPriority w:val="39"/>
    <w:unhideWhenUsed/>
    <w:qFormat/>
    <w:rsid w:val="003F3B08"/>
    <w:pPr>
      <w:spacing w:after="100"/>
    </w:pPr>
    <w:rPr>
      <w:lang w:bidi="ar-SA"/>
    </w:rPr>
  </w:style>
  <w:style w:type="paragraph" w:styleId="TOC3">
    <w:name w:val="toc 3"/>
    <w:basedOn w:val="Normal"/>
    <w:next w:val="Normal"/>
    <w:autoRedefine/>
    <w:uiPriority w:val="39"/>
    <w:unhideWhenUsed/>
    <w:rsid w:val="003F3B08"/>
    <w:pPr>
      <w:spacing w:after="100"/>
      <w:ind w:left="440"/>
    </w:pPr>
    <w:rPr>
      <w:lang w:bidi="ar-SA"/>
    </w:rPr>
  </w:style>
  <w:style w:type="character" w:styleId="Hyperlink">
    <w:name w:val="Hyperlink"/>
    <w:basedOn w:val="DefaultParagraphFont"/>
    <w:uiPriority w:val="99"/>
    <w:unhideWhenUsed/>
    <w:rsid w:val="003F3B08"/>
    <w:rPr>
      <w:color w:val="0000FF" w:themeColor="hyperlink"/>
      <w:u w:val="single"/>
    </w:rPr>
  </w:style>
  <w:style w:type="paragraph" w:styleId="Header">
    <w:name w:val="header"/>
    <w:basedOn w:val="Normal"/>
    <w:link w:val="HeaderChar"/>
    <w:rsid w:val="00741ACB"/>
    <w:pPr>
      <w:tabs>
        <w:tab w:val="center" w:pos="4680"/>
        <w:tab w:val="right" w:pos="9360"/>
      </w:tabs>
    </w:pPr>
  </w:style>
  <w:style w:type="character" w:customStyle="1" w:styleId="HeaderChar">
    <w:name w:val="Header Char"/>
    <w:basedOn w:val="DefaultParagraphFont"/>
    <w:link w:val="Header"/>
    <w:rsid w:val="00741ACB"/>
  </w:style>
  <w:style w:type="paragraph" w:styleId="Footer">
    <w:name w:val="footer"/>
    <w:basedOn w:val="Normal"/>
    <w:link w:val="FooterChar"/>
    <w:uiPriority w:val="99"/>
    <w:rsid w:val="00741ACB"/>
    <w:pPr>
      <w:tabs>
        <w:tab w:val="center" w:pos="4680"/>
        <w:tab w:val="right" w:pos="9360"/>
      </w:tabs>
    </w:pPr>
  </w:style>
  <w:style w:type="character" w:customStyle="1" w:styleId="FooterChar">
    <w:name w:val="Footer Char"/>
    <w:basedOn w:val="DefaultParagraphFont"/>
    <w:link w:val="Footer"/>
    <w:uiPriority w:val="99"/>
    <w:rsid w:val="00741ACB"/>
  </w:style>
  <w:style w:type="paragraph" w:styleId="DocumentMap">
    <w:name w:val="Document Map"/>
    <w:basedOn w:val="Normal"/>
    <w:link w:val="DocumentMapChar"/>
    <w:rsid w:val="00BC29B9"/>
    <w:rPr>
      <w:rFonts w:ascii="Tahoma" w:hAnsi="Tahoma" w:cs="Tahoma"/>
      <w:sz w:val="16"/>
      <w:szCs w:val="16"/>
    </w:rPr>
  </w:style>
  <w:style w:type="character" w:customStyle="1" w:styleId="DocumentMapChar">
    <w:name w:val="Document Map Char"/>
    <w:basedOn w:val="DefaultParagraphFont"/>
    <w:link w:val="DocumentMap"/>
    <w:rsid w:val="00BC29B9"/>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emf"/><Relationship Id="rId117" Type="http://schemas.openxmlformats.org/officeDocument/2006/relationships/hyperlink" Target="http://www.google.com/url?q=http%3A%2F%2Fmsdn.microsoft.com%2Fen-us%2Flibrary%2Faa697427%2528VS.80%2529.aspx&amp;sa=D&amp;sntz=1&amp;usg=AFQjCNF_kXLGFLbvuiKSycPnMyLjGgZG6Q" TargetMode="External"/><Relationship Id="rId21" Type="http://schemas.openxmlformats.org/officeDocument/2006/relationships/image" Target="media/image14.png"/><Relationship Id="rId42" Type="http://schemas.openxmlformats.org/officeDocument/2006/relationships/hyperlink" Target="http://www.google.com/url?q=http%3A%2F%2Fwww.codebetter.com&amp;sa=D&amp;sntz=1&amp;usg=AFQjCNFBe86Qcn5JuRQlgzaP1lXURcC5SQ" TargetMode="External"/><Relationship Id="rId47" Type="http://schemas.openxmlformats.org/officeDocument/2006/relationships/hyperlink" Target="http://www.google.com/url?q=http%3A%2F%2Fwww.wpftutorial.net%2FMVVM.html&amp;sa=D&amp;sntz=1&amp;usg=AFQjCNEb7AR_JMgA2rYiV4q1vJpxbsUyxA" TargetMode="External"/><Relationship Id="rId63" Type="http://schemas.openxmlformats.org/officeDocument/2006/relationships/hyperlink" Target="http://www.google.com/url?q=http%3A%2F%2Fstaruml.sourceforge.net%2Fen%2F&amp;sa=D&amp;sntz=1&amp;usg=AFQjCNEQoRXkhCg6nFc0BdL0dysO2T95KQ" TargetMode="External"/><Relationship Id="rId68" Type="http://schemas.openxmlformats.org/officeDocument/2006/relationships/hyperlink" Target="http://www.google.com/url?q=http%3A%2F%2Fwww.fyireporting.com&amp;sa=D&amp;sntz=1&amp;usg=AFQjCNFP7B7weD-S0K4tgfqTBD63tfB2BA" TargetMode="External"/><Relationship Id="rId84" Type="http://schemas.openxmlformats.org/officeDocument/2006/relationships/hyperlink" Target="http://www.google.com/url?q=http%3A%2F%2Fwww.microsoft.com%2Fsqlserver%2F2008%2Fen%2Fus%2F&amp;sa=D&amp;sntz=1&amp;usg=AFQjCNGh-vbGOdIxx98cz4ImHIFM2ReHWw" TargetMode="External"/><Relationship Id="rId89" Type="http://schemas.openxmlformats.org/officeDocument/2006/relationships/hyperlink" Target="http://www.google.com/url?q=http%3A%2F%2Fmsdn.microsoft.com%2Fen-us%2Fnetframework%2Faa663324.aspx&amp;sa=D&amp;sntz=1&amp;usg=AFQjCNEWG6xUJsa4nB9_NwQhPlrB4gmPaw" TargetMode="External"/><Relationship Id="rId112" Type="http://schemas.openxmlformats.org/officeDocument/2006/relationships/hyperlink" Target="http://www.google.com/url?q=http%3A%2F%2Fmsdn.microsoft.com%2Fen-us%2Flibrary%2Faa697427%2528VS.80%2529.aspx&amp;sa=D&amp;sntz=1&amp;usg=AFQjCNF_kXLGFLbvuiKSycPnMyLjGgZG6Q" TargetMode="External"/><Relationship Id="rId133" Type="http://schemas.openxmlformats.org/officeDocument/2006/relationships/hyperlink" Target="http://www.google.com/url?q=http%3A%2F%2Fmsdn.microsoft.com%2Fen-us%2Flibrary%2Fms754130.aspx&amp;sa=D&amp;sntz=1&amp;usg=AFQjCNH9FgJXzGojSHRjL1CA2donTgUCRQ" TargetMode="External"/><Relationship Id="rId138" Type="http://schemas.openxmlformats.org/officeDocument/2006/relationships/hyperlink" Target="http://www.google.com/url?q=http%3A%2F%2Fmsdn.microsoft.com%2Fen-us%2Flibrary%2Fms754130.aspx&amp;sa=D&amp;sntz=1&amp;usg=AFQjCNH9FgJXzGojSHRjL1CA2donTgUCRQ" TargetMode="External"/><Relationship Id="rId16" Type="http://schemas.openxmlformats.org/officeDocument/2006/relationships/image" Target="media/image9.png"/><Relationship Id="rId107" Type="http://schemas.openxmlformats.org/officeDocument/2006/relationships/hyperlink" Target="http://www.google.com/url?q=http%3A%2F%2Fmsdn.microsoft.com%2Fen-us%2Flibrary%2Faa697427%2528VS.80%2529.aspx&amp;sa=D&amp;sntz=1&amp;usg=AFQjCNF_kXLGFLbvuiKSycPnMyLjGgZG6Q" TargetMode="Externa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hyperlink" Target="http://www.google.com/url?q=http%3A%2F%2Fwww.wpftutorial.net%2FMVVM.html&amp;sa=D&amp;sntz=1&amp;usg=AFQjCNEb7AR_JMgA2rYiV4q1vJpxbsUyxA" TargetMode="External"/><Relationship Id="rId58" Type="http://schemas.openxmlformats.org/officeDocument/2006/relationships/hyperlink" Target="http://www.google.com/url?q=http%3A%2F%2Fstaruml.sourceforge.net%2Fen%2F&amp;sa=D&amp;sntz=1&amp;usg=AFQjCNEQoRXkhCg6nFc0BdL0dysO2T95KQ" TargetMode="External"/><Relationship Id="rId74" Type="http://schemas.openxmlformats.org/officeDocument/2006/relationships/hyperlink" Target="http://www.google.com/url?q=http%3A%2F%2Fwww.microsoft.com%2Fsqlserver%2F2008%2Fen%2Fus%2F&amp;sa=D&amp;sntz=1&amp;usg=AFQjCNGh-vbGOdIxx98cz4ImHIFM2ReHWw" TargetMode="External"/><Relationship Id="rId79" Type="http://schemas.openxmlformats.org/officeDocument/2006/relationships/hyperlink" Target="http://www.google.com/url?q=http%3A%2F%2Fwww.microsoft.com%2Fsqlserver%2F2008%2Fen%2Fus%2F&amp;sa=D&amp;sntz=1&amp;usg=AFQjCNGh-vbGOdIxx98cz4ImHIFM2ReHWw" TargetMode="External"/><Relationship Id="rId102" Type="http://schemas.openxmlformats.org/officeDocument/2006/relationships/hyperlink" Target="http://www.google.com/url?q=http%3A%2F%2Fmsdn.microsoft.com%2Fen-us%2Fnetframework%2Faa663324.aspx&amp;sa=D&amp;sntz=1&amp;usg=AFQjCNEWG6xUJsa4nB9_NwQhPlrB4gmPaw" TargetMode="External"/><Relationship Id="rId123" Type="http://schemas.openxmlformats.org/officeDocument/2006/relationships/hyperlink" Target="http://www.google.com/url?q=http%3A%2F%2Fmsdn.microsoft.com%2Fen-us%2Flibrary%2Fms754130.aspx&amp;sa=D&amp;sntz=1&amp;usg=AFQjCNH9FgJXzGojSHRjL1CA2donTgUCRQ" TargetMode="External"/><Relationship Id="rId128" Type="http://schemas.openxmlformats.org/officeDocument/2006/relationships/hyperlink" Target="http://www.google.com/url?q=http%3A%2F%2Fmsdn.microsoft.com%2Fen-us%2Flibrary%2Fms754130.aspx&amp;sa=D&amp;sntz=1&amp;usg=AFQjCNH9FgJXzGojSHRjL1CA2donTgUCRQ" TargetMode="External"/><Relationship Id="rId144" Type="http://schemas.openxmlformats.org/officeDocument/2006/relationships/header" Target="header2.xml"/><Relationship Id="rId5" Type="http://schemas.openxmlformats.org/officeDocument/2006/relationships/webSettings" Target="webSettings.xml"/><Relationship Id="rId90" Type="http://schemas.openxmlformats.org/officeDocument/2006/relationships/hyperlink" Target="http://www.google.com/url?q=http%3A%2F%2Fmsdn.microsoft.com%2Fen-us%2Fnetframework%2Faa663324.aspx&amp;sa=D&amp;sntz=1&amp;usg=AFQjCNEWG6xUJsa4nB9_NwQhPlrB4gmPaw" TargetMode="External"/><Relationship Id="rId95" Type="http://schemas.openxmlformats.org/officeDocument/2006/relationships/hyperlink" Target="http://www.google.com/url?q=http%3A%2F%2Fmsdn.microsoft.com%2Fen-us%2Fnetframework%2Faa663324.aspx&amp;sa=D&amp;sntz=1&amp;usg=AFQjCNEWG6xUJsa4nB9_NwQhPlrB4gmPaw" TargetMode="External"/><Relationship Id="rId22" Type="http://schemas.openxmlformats.org/officeDocument/2006/relationships/image" Target="media/image15.png"/><Relationship Id="rId27" Type="http://schemas.openxmlformats.org/officeDocument/2006/relationships/image" Target="media/image20.emf"/><Relationship Id="rId43" Type="http://schemas.openxmlformats.org/officeDocument/2006/relationships/hyperlink" Target="http://www.google.com/url?q=http%3A%2F%2Fwww.codebetter.com&amp;sa=D&amp;sntz=1&amp;usg=AFQjCNFBe86Qcn5JuRQlgzaP1lXURcC5SQ" TargetMode="External"/><Relationship Id="rId48" Type="http://schemas.openxmlformats.org/officeDocument/2006/relationships/hyperlink" Target="http://www.google.com/url?q=http%3A%2F%2Fwww.wpftutorial.net%2FMVVM.html&amp;sa=D&amp;sntz=1&amp;usg=AFQjCNEb7AR_JMgA2rYiV4q1vJpxbsUyxA" TargetMode="External"/><Relationship Id="rId64" Type="http://schemas.openxmlformats.org/officeDocument/2006/relationships/hyperlink" Target="http://www.google.com/url?q=http%3A%2F%2Fstaruml.sourceforge.net%2Fen%2F&amp;sa=D&amp;sntz=1&amp;usg=AFQjCNEQoRXkhCg6nFc0BdL0dysO2T95KQ" TargetMode="External"/><Relationship Id="rId69" Type="http://schemas.openxmlformats.org/officeDocument/2006/relationships/hyperlink" Target="http://www.google.com/url?q=http%3A%2F%2Fwww.fyireporting.com&amp;sa=D&amp;sntz=1&amp;usg=AFQjCNFP7B7weD-S0K4tgfqTBD63tfB2BA" TargetMode="External"/><Relationship Id="rId113" Type="http://schemas.openxmlformats.org/officeDocument/2006/relationships/hyperlink" Target="http://www.google.com/url?q=http%3A%2F%2Fmsdn.microsoft.com%2Fen-us%2Flibrary%2Faa697427%2528VS.80%2529.aspx&amp;sa=D&amp;sntz=1&amp;usg=AFQjCNF_kXLGFLbvuiKSycPnMyLjGgZG6Q" TargetMode="External"/><Relationship Id="rId118" Type="http://schemas.openxmlformats.org/officeDocument/2006/relationships/hyperlink" Target="http://www.google.com/url?q=http%3A%2F%2Fmsdn.microsoft.com%2Fen-us%2Flibrary%2Faa697427%2528VS.80%2529.aspx&amp;sa=D&amp;sntz=1&amp;usg=AFQjCNF_kXLGFLbvuiKSycPnMyLjGgZG6Q" TargetMode="External"/><Relationship Id="rId134" Type="http://schemas.openxmlformats.org/officeDocument/2006/relationships/hyperlink" Target="http://www.google.com/url?q=http%3A%2F%2Fmsdn.microsoft.com%2Fen-us%2Flibrary%2Fms754130.aspx&amp;sa=D&amp;sntz=1&amp;usg=AFQjCNH9FgJXzGojSHRjL1CA2donTgUCRQ" TargetMode="External"/><Relationship Id="rId139" Type="http://schemas.openxmlformats.org/officeDocument/2006/relationships/hyperlink" Target="http://www.google.com/url?q=http%3A%2F%2Fmsdn.microsoft.com%2Fen-us%2Flibrary%2Fms754130.aspx&amp;sa=D&amp;sntz=1&amp;usg=AFQjCNH9FgJXzGojSHRjL1CA2donTgUCRQ" TargetMode="External"/><Relationship Id="rId80" Type="http://schemas.openxmlformats.org/officeDocument/2006/relationships/hyperlink" Target="http://www.google.com/url?q=http%3A%2F%2Fwww.microsoft.com%2Fsqlserver%2F2008%2Fen%2Fus%2F&amp;sa=D&amp;sntz=1&amp;usg=AFQjCNGh-vbGOdIxx98cz4ImHIFM2ReHWw" TargetMode="External"/><Relationship Id="rId85" Type="http://schemas.openxmlformats.org/officeDocument/2006/relationships/hyperlink" Target="http://www.google.com/url?q=http%3A%2F%2Fwww.microsoft.com%2Fsqlserver%2F2008%2Fen%2Fus%2F&amp;sa=D&amp;sntz=1&amp;usg=AFQjCNGh-vbGOdIxx98cz4ImHIFM2ReHWw"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www.google.com/url?q=http%3A%2F%2Fwww.wpftutorial.net%2FMVVM.html&amp;sa=D&amp;sntz=1&amp;usg=AFQjCNEb7AR_JMgA2rYiV4q1vJpxbsUyxA" TargetMode="External"/><Relationship Id="rId59" Type="http://schemas.openxmlformats.org/officeDocument/2006/relationships/hyperlink" Target="http://www.google.com/url?q=http%3A%2F%2Fstaruml.sourceforge.net%2Fen%2F&amp;sa=D&amp;sntz=1&amp;usg=AFQjCNEQoRXkhCg6nFc0BdL0dysO2T95KQ" TargetMode="External"/><Relationship Id="rId67" Type="http://schemas.openxmlformats.org/officeDocument/2006/relationships/hyperlink" Target="http://www.google.com/url?q=http%3A%2F%2Fwww.fyireporting.com&amp;sa=D&amp;sntz=1&amp;usg=AFQjCNFP7B7weD-S0K4tgfqTBD63tfB2BA" TargetMode="External"/><Relationship Id="rId103" Type="http://schemas.openxmlformats.org/officeDocument/2006/relationships/hyperlink" Target="http://www.google.com/url?q=http%3A%2F%2Fmsdn.microsoft.com%2Fen-us%2Fnetframework%2Faa663324.aspx&amp;sa=D&amp;sntz=1&amp;usg=AFQjCNEWG6xUJsa4nB9_NwQhPlrB4gmPaw" TargetMode="External"/><Relationship Id="rId108" Type="http://schemas.openxmlformats.org/officeDocument/2006/relationships/hyperlink" Target="http://www.google.com/url?q=http%3A%2F%2Fmsdn.microsoft.com%2Fen-us%2Flibrary%2Faa697427%2528VS.80%2529.aspx&amp;sa=D&amp;sntz=1&amp;usg=AFQjCNF_kXLGFLbvuiKSycPnMyLjGgZG6Q" TargetMode="External"/><Relationship Id="rId116" Type="http://schemas.openxmlformats.org/officeDocument/2006/relationships/hyperlink" Target="http://www.google.com/url?q=http%3A%2F%2Fmsdn.microsoft.com%2Fen-us%2Flibrary%2Faa697427%2528VS.80%2529.aspx&amp;sa=D&amp;sntz=1&amp;usg=AFQjCNF_kXLGFLbvuiKSycPnMyLjGgZG6Q" TargetMode="External"/><Relationship Id="rId124" Type="http://schemas.openxmlformats.org/officeDocument/2006/relationships/hyperlink" Target="http://www.google.com/url?q=http%3A%2F%2Fmsdn.microsoft.com%2Fen-us%2Flibrary%2Fms754130.aspx&amp;sa=D&amp;sntz=1&amp;usg=AFQjCNH9FgJXzGojSHRjL1CA2donTgUCRQ" TargetMode="External"/><Relationship Id="rId129" Type="http://schemas.openxmlformats.org/officeDocument/2006/relationships/hyperlink" Target="http://www.google.com/url?q=http%3A%2F%2Fmsdn.microsoft.com%2Fen-us%2Flibrary%2Fms754130.aspx&amp;sa=D&amp;sntz=1&amp;usg=AFQjCNH9FgJXzGojSHRjL1CA2donTgUCRQ" TargetMode="External"/><Relationship Id="rId137" Type="http://schemas.openxmlformats.org/officeDocument/2006/relationships/hyperlink" Target="http://www.google.com/url?q=http%3A%2F%2Fmsdn.microsoft.com%2Fen-us%2Flibrary%2Fms754130.aspx&amp;sa=D&amp;sntz=1&amp;usg=AFQjCNH9FgJXzGojSHRjL1CA2donTgUCRQ" TargetMode="External"/><Relationship Id="rId20" Type="http://schemas.openxmlformats.org/officeDocument/2006/relationships/image" Target="media/image13.png"/><Relationship Id="rId41" Type="http://schemas.openxmlformats.org/officeDocument/2006/relationships/hyperlink" Target="http://www.google.com/url?q=http%3A%2F%2Fwww.codebetter.com&amp;sa=D&amp;sntz=1&amp;usg=AFQjCNFBe86Qcn5JuRQlgzaP1lXURcC5SQ" TargetMode="External"/><Relationship Id="rId54" Type="http://schemas.openxmlformats.org/officeDocument/2006/relationships/hyperlink" Target="http://www.google.com/url?q=http%3A%2F%2Fwww.wpftutorial.net%2FMVVM.html&amp;sa=D&amp;sntz=1&amp;usg=AFQjCNEb7AR_JMgA2rYiV4q1vJpxbsUyxA" TargetMode="External"/><Relationship Id="rId62" Type="http://schemas.openxmlformats.org/officeDocument/2006/relationships/hyperlink" Target="http://www.google.com/url?q=http%3A%2F%2Fstaruml.sourceforge.net%2Fen%2F&amp;sa=D&amp;sntz=1&amp;usg=AFQjCNEQoRXkhCg6nFc0BdL0dysO2T95KQ" TargetMode="External"/><Relationship Id="rId70" Type="http://schemas.openxmlformats.org/officeDocument/2006/relationships/hyperlink" Target="http://www.google.com/url?q=http%3A%2F%2Fwww.fyireporting.com&amp;sa=D&amp;sntz=1&amp;usg=AFQjCNFP7B7weD-S0K4tgfqTBD63tfB2BA" TargetMode="External"/><Relationship Id="rId75" Type="http://schemas.openxmlformats.org/officeDocument/2006/relationships/hyperlink" Target="http://www.google.com/url?q=http%3A%2F%2Fwww.microsoft.com%2Fsqlserver%2F2008%2Fen%2Fus%2F&amp;sa=D&amp;sntz=1&amp;usg=AFQjCNGh-vbGOdIxx98cz4ImHIFM2ReHWw" TargetMode="External"/><Relationship Id="rId83" Type="http://schemas.openxmlformats.org/officeDocument/2006/relationships/hyperlink" Target="http://www.google.com/url?q=http%3A%2F%2Fwww.microsoft.com%2Fsqlserver%2F2008%2Fen%2Fus%2F&amp;sa=D&amp;sntz=1&amp;usg=AFQjCNGh-vbGOdIxx98cz4ImHIFM2ReHWw" TargetMode="External"/><Relationship Id="rId88" Type="http://schemas.openxmlformats.org/officeDocument/2006/relationships/hyperlink" Target="http://www.google.com/url?q=http%3A%2F%2Fmsdn.microsoft.com%2Fen-us%2Fnetframework%2Faa663324.aspx&amp;sa=D&amp;sntz=1&amp;usg=AFQjCNEWG6xUJsa4nB9_NwQhPlrB4gmPaw" TargetMode="External"/><Relationship Id="rId91" Type="http://schemas.openxmlformats.org/officeDocument/2006/relationships/hyperlink" Target="http://www.google.com/url?q=http%3A%2F%2Fmsdn.microsoft.com%2Fen-us%2Fnetframework%2Faa663324.aspx&amp;sa=D&amp;sntz=1&amp;usg=AFQjCNEWG6xUJsa4nB9_NwQhPlrB4gmPaw" TargetMode="External"/><Relationship Id="rId96" Type="http://schemas.openxmlformats.org/officeDocument/2006/relationships/hyperlink" Target="http://www.google.com/url?q=http%3A%2F%2Fmsdn.microsoft.com%2Fen-us%2Fnetframework%2Faa663324.aspx&amp;sa=D&amp;sntz=1&amp;usg=AFQjCNEWG6xUJsa4nB9_NwQhPlrB4gmPaw" TargetMode="External"/><Relationship Id="rId111" Type="http://schemas.openxmlformats.org/officeDocument/2006/relationships/hyperlink" Target="http://www.google.com/url?q=http%3A%2F%2Fmsdn.microsoft.com%2Fen-us%2Flibrary%2Faa697427%2528VS.80%2529.aspx&amp;sa=D&amp;sntz=1&amp;usg=AFQjCNF_kXLGFLbvuiKSycPnMyLjGgZG6Q" TargetMode="External"/><Relationship Id="rId132" Type="http://schemas.openxmlformats.org/officeDocument/2006/relationships/hyperlink" Target="http://www.google.com/url?q=http%3A%2F%2Fmsdn.microsoft.com%2Fen-us%2Flibrary%2Fms754130.aspx&amp;sa=D&amp;sntz=1&amp;usg=AFQjCNH9FgJXzGojSHRjL1CA2donTgUCRQ" TargetMode="External"/><Relationship Id="rId140" Type="http://schemas.openxmlformats.org/officeDocument/2006/relationships/image" Target="media/image33.png"/><Relationship Id="rId14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emf"/><Relationship Id="rId36" Type="http://schemas.openxmlformats.org/officeDocument/2006/relationships/image" Target="media/image29.png"/><Relationship Id="rId49" Type="http://schemas.openxmlformats.org/officeDocument/2006/relationships/hyperlink" Target="http://www.google.com/url?q=http%3A%2F%2Fwww.wpftutorial.net%2FMVVM.html&amp;sa=D&amp;sntz=1&amp;usg=AFQjCNEb7AR_JMgA2rYiV4q1vJpxbsUyxA" TargetMode="External"/><Relationship Id="rId57" Type="http://schemas.openxmlformats.org/officeDocument/2006/relationships/hyperlink" Target="http://www.google.com/url?q=http%3A%2F%2Fstaruml.sourceforge.net%2Fen%2F&amp;sa=D&amp;sntz=1&amp;usg=AFQjCNEQoRXkhCg6nFc0BdL0dysO2T95KQ" TargetMode="External"/><Relationship Id="rId106" Type="http://schemas.openxmlformats.org/officeDocument/2006/relationships/hyperlink" Target="http://www.google.com/url?q=http%3A%2F%2Fmsdn.microsoft.com%2Fen-us%2Flibrary%2Faa697427%2528VS.80%2529.aspx&amp;sa=D&amp;sntz=1&amp;usg=AFQjCNF_kXLGFLbvuiKSycPnMyLjGgZG6Q" TargetMode="External"/><Relationship Id="rId114" Type="http://schemas.openxmlformats.org/officeDocument/2006/relationships/hyperlink" Target="http://www.google.com/url?q=http%3A%2F%2Fmsdn.microsoft.com%2Fen-us%2Flibrary%2Faa697427%2528VS.80%2529.aspx&amp;sa=D&amp;sntz=1&amp;usg=AFQjCNF_kXLGFLbvuiKSycPnMyLjGgZG6Q" TargetMode="External"/><Relationship Id="rId119" Type="http://schemas.openxmlformats.org/officeDocument/2006/relationships/hyperlink" Target="http://www.google.com/url?q=http%3A%2F%2Fmsdn.microsoft.com%2Fen-us%2Flibrary%2Faa697427%2528VS.80%2529.aspx&amp;sa=D&amp;sntz=1&amp;usg=AFQjCNF_kXLGFLbvuiKSycPnMyLjGgZG6Q" TargetMode="External"/><Relationship Id="rId127" Type="http://schemas.openxmlformats.org/officeDocument/2006/relationships/hyperlink" Target="http://www.google.com/url?q=http%3A%2F%2Fmsdn.microsoft.com%2Fen-us%2Flibrary%2Fms754130.aspx&amp;sa=D&amp;sntz=1&amp;usg=AFQjCNH9FgJXzGojSHRjL1CA2donTgUCRQ"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www.google.com/url?q=http%3A%2F%2Fwww.codebetter.com&amp;sa=D&amp;sntz=1&amp;usg=AFQjCNFBe86Qcn5JuRQlgzaP1lXURcC5SQ" TargetMode="External"/><Relationship Id="rId52" Type="http://schemas.openxmlformats.org/officeDocument/2006/relationships/hyperlink" Target="http://www.google.com/url?q=http%3A%2F%2Fwww.wpftutorial.net%2FMVVM.html&amp;sa=D&amp;sntz=1&amp;usg=AFQjCNEb7AR_JMgA2rYiV4q1vJpxbsUyxA" TargetMode="External"/><Relationship Id="rId60" Type="http://schemas.openxmlformats.org/officeDocument/2006/relationships/hyperlink" Target="http://www.google.com/url?q=http%3A%2F%2Fstaruml.sourceforge.net%2Fen%2F&amp;sa=D&amp;sntz=1&amp;usg=AFQjCNEQoRXkhCg6nFc0BdL0dysO2T95KQ" TargetMode="External"/><Relationship Id="rId65" Type="http://schemas.openxmlformats.org/officeDocument/2006/relationships/hyperlink" Target="http://www.google.com/url?q=http%3A%2F%2Fstaruml.sourceforge.net%2Fen%2F&amp;sa=D&amp;sntz=1&amp;usg=AFQjCNEQoRXkhCg6nFc0BdL0dysO2T95KQ" TargetMode="External"/><Relationship Id="rId73" Type="http://schemas.openxmlformats.org/officeDocument/2006/relationships/hyperlink" Target="http://www.google.com/url?q=http%3A%2F%2Fwww.microsoft.com%2Fsqlserver%2F2008%2Fen%2Fus%2F&amp;sa=D&amp;sntz=1&amp;usg=AFQjCNGh-vbGOdIxx98cz4ImHIFM2ReHWw" TargetMode="External"/><Relationship Id="rId78" Type="http://schemas.openxmlformats.org/officeDocument/2006/relationships/hyperlink" Target="http://www.google.com/url?q=http%3A%2F%2Fwww.microsoft.com%2Fsqlserver%2F2008%2Fen%2Fus%2F&amp;sa=D&amp;sntz=1&amp;usg=AFQjCNGh-vbGOdIxx98cz4ImHIFM2ReHWw" TargetMode="External"/><Relationship Id="rId81" Type="http://schemas.openxmlformats.org/officeDocument/2006/relationships/hyperlink" Target="http://www.google.com/url?q=http%3A%2F%2Fwww.microsoft.com%2Fsqlserver%2F2008%2Fen%2Fus%2F&amp;sa=D&amp;sntz=1&amp;usg=AFQjCNGh-vbGOdIxx98cz4ImHIFM2ReHWw" TargetMode="External"/><Relationship Id="rId86" Type="http://schemas.openxmlformats.org/officeDocument/2006/relationships/hyperlink" Target="http://www.google.com/url?q=http%3A%2F%2Fwww.microsoft.com%2Fsqlserver%2F2008%2Fen%2Fus%2F&amp;sa=D&amp;sntz=1&amp;usg=AFQjCNGh-vbGOdIxx98cz4ImHIFM2ReHWw" TargetMode="External"/><Relationship Id="rId94" Type="http://schemas.openxmlformats.org/officeDocument/2006/relationships/hyperlink" Target="http://www.google.com/url?q=http%3A%2F%2Fmsdn.microsoft.com%2Fen-us%2Fnetframework%2Faa663324.aspx&amp;sa=D&amp;sntz=1&amp;usg=AFQjCNEWG6xUJsa4nB9_NwQhPlrB4gmPaw" TargetMode="External"/><Relationship Id="rId99" Type="http://schemas.openxmlformats.org/officeDocument/2006/relationships/hyperlink" Target="http://www.google.com/url?q=http%3A%2F%2Fmsdn.microsoft.com%2Fen-us%2Fnetframework%2Faa663324.aspx&amp;sa=D&amp;sntz=1&amp;usg=AFQjCNEWG6xUJsa4nB9_NwQhPlrB4gmPaw" TargetMode="External"/><Relationship Id="rId101" Type="http://schemas.openxmlformats.org/officeDocument/2006/relationships/hyperlink" Target="http://www.google.com/url?q=http%3A%2F%2Fmsdn.microsoft.com%2Fen-us%2Fnetframework%2Faa663324.aspx&amp;sa=D&amp;sntz=1&amp;usg=AFQjCNEWG6xUJsa4nB9_NwQhPlrB4gmPaw" TargetMode="External"/><Relationship Id="rId122" Type="http://schemas.openxmlformats.org/officeDocument/2006/relationships/hyperlink" Target="http://www.google.com/url?q=http%3A%2F%2Fmsdn.microsoft.com%2Fen-us%2Flibrary%2Faa697427%2528VS.80%2529.aspx&amp;sa=D&amp;sntz=1&amp;usg=AFQjCNF_kXLGFLbvuiKSycPnMyLjGgZG6Q" TargetMode="External"/><Relationship Id="rId130" Type="http://schemas.openxmlformats.org/officeDocument/2006/relationships/hyperlink" Target="http://www.google.com/url?q=http%3A%2F%2Fmsdn.microsoft.com%2Fen-us%2Flibrary%2Fms754130.aspx&amp;sa=D&amp;sntz=1&amp;usg=AFQjCNH9FgJXzGojSHRjL1CA2donTgUCRQ" TargetMode="External"/><Relationship Id="rId135" Type="http://schemas.openxmlformats.org/officeDocument/2006/relationships/hyperlink" Target="http://www.google.com/url?q=http%3A%2F%2Fmsdn.microsoft.com%2Fen-us%2Flibrary%2Fms754130.aspx&amp;sa=D&amp;sntz=1&amp;usg=AFQjCNH9FgJXzGojSHRjL1CA2donTgUCRQ" TargetMode="External"/><Relationship Id="rId143" Type="http://schemas.openxmlformats.org/officeDocument/2006/relationships/header" Target="header1.xm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www.google.com/url?q=http%3A%2F%2Fmsdn.microsoft.com%2Fen-us%2Flibrary%2Faa697427%2528VS.80%2529.aspx&amp;sa=D&amp;sntz=1&amp;usg=AFQjCNF_kXLGFLbvuiKSycPnMyLjGgZG6Q" TargetMode="External"/><Relationship Id="rId34" Type="http://schemas.openxmlformats.org/officeDocument/2006/relationships/image" Target="media/image27.png"/><Relationship Id="rId50" Type="http://schemas.openxmlformats.org/officeDocument/2006/relationships/hyperlink" Target="http://www.google.com/url?q=http%3A%2F%2Fwww.wpftutorial.net%2FMVVM.html&amp;sa=D&amp;sntz=1&amp;usg=AFQjCNEb7AR_JMgA2rYiV4q1vJpxbsUyxA" TargetMode="External"/><Relationship Id="rId55" Type="http://schemas.openxmlformats.org/officeDocument/2006/relationships/hyperlink" Target="http://www.google.com/url?q=http%3A%2F%2Fwww.wpftutorial.net%2FMVVM.html&amp;sa=D&amp;sntz=1&amp;usg=AFQjCNEb7AR_JMgA2rYiV4q1vJpxbsUyxA" TargetMode="External"/><Relationship Id="rId76" Type="http://schemas.openxmlformats.org/officeDocument/2006/relationships/hyperlink" Target="http://www.google.com/url?q=http%3A%2F%2Fwww.microsoft.com%2Fsqlserver%2F2008%2Fen%2Fus%2F&amp;sa=D&amp;sntz=1&amp;usg=AFQjCNGh-vbGOdIxx98cz4ImHIFM2ReHWw" TargetMode="External"/><Relationship Id="rId97" Type="http://schemas.openxmlformats.org/officeDocument/2006/relationships/hyperlink" Target="http://www.google.com/url?q=http%3A%2F%2Fmsdn.microsoft.com%2Fen-us%2Fnetframework%2Faa663324.aspx&amp;sa=D&amp;sntz=1&amp;usg=AFQjCNEWG6xUJsa4nB9_NwQhPlrB4gmPaw" TargetMode="External"/><Relationship Id="rId104" Type="http://schemas.openxmlformats.org/officeDocument/2006/relationships/hyperlink" Target="http://www.google.com/url?q=http%3A%2F%2Fmsdn.microsoft.com%2Fen-us%2Flibrary%2Faa697427%2528VS.80%2529.aspx&amp;sa=D&amp;sntz=1&amp;usg=AFQjCNF_kXLGFLbvuiKSycPnMyLjGgZG6Q" TargetMode="External"/><Relationship Id="rId120" Type="http://schemas.openxmlformats.org/officeDocument/2006/relationships/hyperlink" Target="http://www.google.com/url?q=http%3A%2F%2Fmsdn.microsoft.com%2Fen-us%2Flibrary%2Faa697427%2528VS.80%2529.aspx&amp;sa=D&amp;sntz=1&amp;usg=AFQjCNF_kXLGFLbvuiKSycPnMyLjGgZG6Q" TargetMode="External"/><Relationship Id="rId125" Type="http://schemas.openxmlformats.org/officeDocument/2006/relationships/hyperlink" Target="http://www.google.com/url?q=http%3A%2F%2Fmsdn.microsoft.com%2Fen-us%2Flibrary%2Fms754130.aspx&amp;sa=D&amp;sntz=1&amp;usg=AFQjCNH9FgJXzGojSHRjL1CA2donTgUCRQ" TargetMode="External"/><Relationship Id="rId141" Type="http://schemas.openxmlformats.org/officeDocument/2006/relationships/image" Target="media/image34.png"/><Relationship Id="rId146"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hyperlink" Target="http://www.google.com/url?q=http%3A%2F%2Fwww.fyireporting.com&amp;sa=D&amp;sntz=1&amp;usg=AFQjCNFP7B7weD-S0K4tgfqTBD63tfB2BA" TargetMode="External"/><Relationship Id="rId92" Type="http://schemas.openxmlformats.org/officeDocument/2006/relationships/hyperlink" Target="http://www.google.com/url?q=http%3A%2F%2Fmsdn.microsoft.com%2Fen-us%2Fnetframework%2Faa663324.aspx&amp;sa=D&amp;sntz=1&amp;usg=AFQjCNEWG6xUJsa4nB9_NwQhPlrB4gmPaw" TargetMode="External"/><Relationship Id="rId2" Type="http://schemas.openxmlformats.org/officeDocument/2006/relationships/numbering" Target="numbering.xml"/><Relationship Id="rId29" Type="http://schemas.openxmlformats.org/officeDocument/2006/relationships/image" Target="media/image22.emf"/><Relationship Id="rId24" Type="http://schemas.openxmlformats.org/officeDocument/2006/relationships/image" Target="media/image17.emf"/><Relationship Id="rId40" Type="http://schemas.openxmlformats.org/officeDocument/2006/relationships/hyperlink" Target="http://www.google.com/url?q=http%3A%2F%2Fwww.codebetter.com&amp;sa=D&amp;sntz=1&amp;usg=AFQjCNFBe86Qcn5JuRQlgzaP1lXURcC5SQ" TargetMode="External"/><Relationship Id="rId45" Type="http://schemas.openxmlformats.org/officeDocument/2006/relationships/hyperlink" Target="http://www.google.com/url?q=http%3A%2F%2Fwww.wpftutorial.net%2FMVVM.html&amp;sa=D&amp;sntz=1&amp;usg=AFQjCNEb7AR_JMgA2rYiV4q1vJpxbsUyxA" TargetMode="External"/><Relationship Id="rId66" Type="http://schemas.openxmlformats.org/officeDocument/2006/relationships/hyperlink" Target="http://www.google.com/url?q=http%3A%2F%2Fwww.fyireporting.com&amp;sa=D&amp;sntz=1&amp;usg=AFQjCNFP7B7weD-S0K4tgfqTBD63tfB2BA" TargetMode="External"/><Relationship Id="rId87" Type="http://schemas.openxmlformats.org/officeDocument/2006/relationships/hyperlink" Target="http://www.google.com/url?q=http%3A%2F%2Fmsdn.microsoft.com%2Fen-us%2Fnetframework%2Faa663324.aspx&amp;sa=D&amp;sntz=1&amp;usg=AFQjCNEWG6xUJsa4nB9_NwQhPlrB4gmPaw" TargetMode="External"/><Relationship Id="rId110" Type="http://schemas.openxmlformats.org/officeDocument/2006/relationships/hyperlink" Target="http://www.google.com/url?q=http%3A%2F%2Fmsdn.microsoft.com%2Fen-us%2Flibrary%2Faa697427%2528VS.80%2529.aspx&amp;sa=D&amp;sntz=1&amp;usg=AFQjCNF_kXLGFLbvuiKSycPnMyLjGgZG6Q" TargetMode="External"/><Relationship Id="rId115" Type="http://schemas.openxmlformats.org/officeDocument/2006/relationships/hyperlink" Target="http://www.google.com/url?q=http%3A%2F%2Fmsdn.microsoft.com%2Fen-us%2Flibrary%2Faa697427%2528VS.80%2529.aspx&amp;sa=D&amp;sntz=1&amp;usg=AFQjCNF_kXLGFLbvuiKSycPnMyLjGgZG6Q" TargetMode="External"/><Relationship Id="rId131" Type="http://schemas.openxmlformats.org/officeDocument/2006/relationships/hyperlink" Target="http://www.google.com/url?q=http%3A%2F%2Fmsdn.microsoft.com%2Fen-us%2Flibrary%2Fms754130.aspx&amp;sa=D&amp;sntz=1&amp;usg=AFQjCNH9FgJXzGojSHRjL1CA2donTgUCRQ" TargetMode="External"/><Relationship Id="rId136" Type="http://schemas.openxmlformats.org/officeDocument/2006/relationships/hyperlink" Target="http://www.google.com/url?q=http%3A%2F%2Fmsdn.microsoft.com%2Fen-us%2Flibrary%2Fms754130.aspx&amp;sa=D&amp;sntz=1&amp;usg=AFQjCNH9FgJXzGojSHRjL1CA2donTgUCRQ" TargetMode="External"/><Relationship Id="rId61" Type="http://schemas.openxmlformats.org/officeDocument/2006/relationships/hyperlink" Target="http://www.google.com/url?q=http%3A%2F%2Fstaruml.sourceforge.net%2Fen%2F&amp;sa=D&amp;sntz=1&amp;usg=AFQjCNEQoRXkhCg6nFc0BdL0dysO2T95KQ" TargetMode="External"/><Relationship Id="rId82" Type="http://schemas.openxmlformats.org/officeDocument/2006/relationships/hyperlink" Target="http://www.google.com/url?q=http%3A%2F%2Fwww.microsoft.com%2Fsqlserver%2F2008%2Fen%2Fus%2F&amp;sa=D&amp;sntz=1&amp;usg=AFQjCNGh-vbGOdIxx98cz4ImHIFM2ReHWw" TargetMode="Externa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hyperlink" Target="http://www.google.com/url?q=http%3A%2F%2Fstaruml.sourceforge.net%2Fen%2F&amp;sa=D&amp;sntz=1&amp;usg=AFQjCNEQoRXkhCg6nFc0BdL0dysO2T95KQ" TargetMode="External"/><Relationship Id="rId77" Type="http://schemas.openxmlformats.org/officeDocument/2006/relationships/hyperlink" Target="http://www.google.com/url?q=http%3A%2F%2Fwww.microsoft.com%2Fsqlserver%2F2008%2Fen%2Fus%2F&amp;sa=D&amp;sntz=1&amp;usg=AFQjCNGh-vbGOdIxx98cz4ImHIFM2ReHWw" TargetMode="External"/><Relationship Id="rId100" Type="http://schemas.openxmlformats.org/officeDocument/2006/relationships/hyperlink" Target="http://www.google.com/url?q=http%3A%2F%2Fmsdn.microsoft.com%2Fen-us%2Fnetframework%2Faa663324.aspx&amp;sa=D&amp;sntz=1&amp;usg=AFQjCNEWG6xUJsa4nB9_NwQhPlrB4gmPaw" TargetMode="External"/><Relationship Id="rId105" Type="http://schemas.openxmlformats.org/officeDocument/2006/relationships/hyperlink" Target="http://www.google.com/url?q=http%3A%2F%2Fmsdn.microsoft.com%2Fen-us%2Flibrary%2Faa697427%2528VS.80%2529.aspx&amp;sa=D&amp;sntz=1&amp;usg=AFQjCNF_kXLGFLbvuiKSycPnMyLjGgZG6Q" TargetMode="External"/><Relationship Id="rId126" Type="http://schemas.openxmlformats.org/officeDocument/2006/relationships/hyperlink" Target="http://www.google.com/url?q=http%3A%2F%2Fmsdn.microsoft.com%2Fen-us%2Flibrary%2Fms754130.aspx&amp;sa=D&amp;sntz=1&amp;usg=AFQjCNH9FgJXzGojSHRjL1CA2donTgUCRQ" TargetMode="External"/><Relationship Id="rId14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google.com/url?q=http%3A%2F%2Fwww.wpftutorial.net%2FMVVM.html&amp;sa=D&amp;sntz=1&amp;usg=AFQjCNEb7AR_JMgA2rYiV4q1vJpxbsUyxA" TargetMode="External"/><Relationship Id="rId72" Type="http://schemas.openxmlformats.org/officeDocument/2006/relationships/hyperlink" Target="http://www.google.com/url?q=http%3A%2F%2Fwww.fyireporting.com&amp;sa=D&amp;sntz=1&amp;usg=AFQjCNFP7B7weD-S0K4tgfqTBD63tfB2BA" TargetMode="External"/><Relationship Id="rId93" Type="http://schemas.openxmlformats.org/officeDocument/2006/relationships/hyperlink" Target="http://www.google.com/url?q=http%3A%2F%2Fmsdn.microsoft.com%2Fen-us%2Fnetframework%2Faa663324.aspx&amp;sa=D&amp;sntz=1&amp;usg=AFQjCNEWG6xUJsa4nB9_NwQhPlrB4gmPaw" TargetMode="External"/><Relationship Id="rId98" Type="http://schemas.openxmlformats.org/officeDocument/2006/relationships/hyperlink" Target="http://www.google.com/url?q=http%3A%2F%2Fmsdn.microsoft.com%2Fen-us%2Fnetframework%2Faa663324.aspx&amp;sa=D&amp;sntz=1&amp;usg=AFQjCNEWG6xUJsa4nB9_NwQhPlrB4gmPaw" TargetMode="External"/><Relationship Id="rId121" Type="http://schemas.openxmlformats.org/officeDocument/2006/relationships/hyperlink" Target="http://www.google.com/url?q=http%3A%2F%2Fmsdn.microsoft.com%2Fen-us%2Flibrary%2Faa697427%2528VS.80%2529.aspx&amp;sa=D&amp;sntz=1&amp;usg=AFQjCNF_kXLGFLbvuiKSycPnMyLjGgZG6Q" TargetMode="External"/><Relationship Id="rId142"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36.png"/></Relationships>
</file>

<file path=word/_rels/foot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4E45F2C-DA0E-4074-BE7A-E4FEB561B1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53</Pages>
  <Words>8985</Words>
  <Characters>51220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LDS Church</Company>
  <LinksUpToDate>false</LinksUpToDate>
  <CharactersWithSpaces>60085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Jerod Hodgkin</dc:creator>
  <cp:keywords/>
  <dc:description/>
  <cp:lastModifiedBy>Jerod Hodgkin</cp:lastModifiedBy>
  <cp:revision>1</cp:revision>
  <cp:lastPrinted>2010-12-02T00:19:00Z</cp:lastPrinted>
  <dcterms:created xsi:type="dcterms:W3CDTF">2010-11-30T06:26:00Z</dcterms:created>
  <dcterms:modified xsi:type="dcterms:W3CDTF">2010-12-02T19:56:00Z</dcterms:modified>
</cp:coreProperties>
</file>