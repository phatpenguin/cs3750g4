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12/2/2010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78887309"/>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78887310"/>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78887311"/>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rPr>
        <w:id w:val="3257893"/>
        <w:docPartObj>
          <w:docPartGallery w:val="Table of Contents"/>
          <w:docPartUnique/>
        </w:docPartObj>
      </w:sdtPr>
      <w:sdtContent>
        <w:p w:rsidR="00672CFD" w:rsidRDefault="00672CFD">
          <w:pPr>
            <w:pStyle w:val="TOCHeading"/>
          </w:pPr>
          <w:r>
            <w:t>Table of Contents</w:t>
          </w:r>
        </w:p>
        <w:p w:rsidR="00E40028" w:rsidRDefault="00FE173A">
          <w:pPr>
            <w:pStyle w:val="TOC1"/>
            <w:tabs>
              <w:tab w:val="right" w:leader="dot" w:pos="9350"/>
            </w:tabs>
            <w:rPr>
              <w:noProof/>
            </w:rPr>
          </w:pPr>
          <w:r>
            <w:fldChar w:fldCharType="begin"/>
          </w:r>
          <w:r w:rsidR="00672CFD">
            <w:instrText xml:space="preserve"> TOC \o "1-3" \h \z \u </w:instrText>
          </w:r>
          <w:r>
            <w:fldChar w:fldCharType="separate"/>
          </w:r>
          <w:hyperlink w:anchor="_Toc278887309" w:history="1">
            <w:r w:rsidR="00E40028" w:rsidRPr="00EE711D">
              <w:rPr>
                <w:rStyle w:val="Hyperlink"/>
                <w:rFonts w:eastAsia="Arial"/>
                <w:noProof/>
                <w:lang w:bidi="en-US"/>
              </w:rPr>
              <w:t>Responsibility Matrix</w:t>
            </w:r>
            <w:r w:rsidR="00E40028">
              <w:rPr>
                <w:noProof/>
                <w:webHidden/>
              </w:rPr>
              <w:tab/>
            </w:r>
            <w:r>
              <w:rPr>
                <w:noProof/>
                <w:webHidden/>
              </w:rPr>
              <w:fldChar w:fldCharType="begin"/>
            </w:r>
            <w:r w:rsidR="00E40028">
              <w:rPr>
                <w:noProof/>
                <w:webHidden/>
              </w:rPr>
              <w:instrText xml:space="preserve"> PAGEREF _Toc278887309 \h </w:instrText>
            </w:r>
            <w:r>
              <w:rPr>
                <w:noProof/>
                <w:webHidden/>
              </w:rPr>
            </w:r>
            <w:r>
              <w:rPr>
                <w:noProof/>
                <w:webHidden/>
              </w:rPr>
              <w:fldChar w:fldCharType="separate"/>
            </w:r>
            <w:r w:rsidR="00E40028">
              <w:rPr>
                <w:noProof/>
                <w:webHidden/>
              </w:rPr>
              <w:t>2</w:t>
            </w:r>
            <w:r>
              <w:rPr>
                <w:noProof/>
                <w:webHidden/>
              </w:rPr>
              <w:fldChar w:fldCharType="end"/>
            </w:r>
          </w:hyperlink>
        </w:p>
        <w:p w:rsidR="00E40028" w:rsidRDefault="00FE173A">
          <w:pPr>
            <w:pStyle w:val="TOC1"/>
            <w:tabs>
              <w:tab w:val="right" w:leader="dot" w:pos="9350"/>
            </w:tabs>
            <w:rPr>
              <w:noProof/>
            </w:rPr>
          </w:pPr>
          <w:hyperlink w:anchor="_Toc278887310" w:history="1">
            <w:r w:rsidR="00E40028" w:rsidRPr="00EE711D">
              <w:rPr>
                <w:rStyle w:val="Hyperlink"/>
                <w:rFonts w:eastAsia="Arial"/>
                <w:noProof/>
                <w:lang w:bidi="en-US"/>
              </w:rPr>
              <w:t>Responsibility Allocation Chart</w:t>
            </w:r>
            <w:r w:rsidR="00E40028">
              <w:rPr>
                <w:noProof/>
                <w:webHidden/>
              </w:rPr>
              <w:tab/>
            </w:r>
            <w:r>
              <w:rPr>
                <w:noProof/>
                <w:webHidden/>
              </w:rPr>
              <w:fldChar w:fldCharType="begin"/>
            </w:r>
            <w:r w:rsidR="00E40028">
              <w:rPr>
                <w:noProof/>
                <w:webHidden/>
              </w:rPr>
              <w:instrText xml:space="preserve"> PAGEREF _Toc278887310 \h </w:instrText>
            </w:r>
            <w:r>
              <w:rPr>
                <w:noProof/>
                <w:webHidden/>
              </w:rPr>
            </w:r>
            <w:r>
              <w:rPr>
                <w:noProof/>
                <w:webHidden/>
              </w:rPr>
              <w:fldChar w:fldCharType="separate"/>
            </w:r>
            <w:r w:rsidR="00E40028">
              <w:rPr>
                <w:noProof/>
                <w:webHidden/>
              </w:rPr>
              <w:t>2</w:t>
            </w:r>
            <w:r>
              <w:rPr>
                <w:noProof/>
                <w:webHidden/>
              </w:rPr>
              <w:fldChar w:fldCharType="end"/>
            </w:r>
          </w:hyperlink>
        </w:p>
        <w:p w:rsidR="00E40028" w:rsidRDefault="00FE173A">
          <w:pPr>
            <w:pStyle w:val="TOC1"/>
            <w:tabs>
              <w:tab w:val="right" w:leader="dot" w:pos="9350"/>
            </w:tabs>
            <w:rPr>
              <w:noProof/>
            </w:rPr>
          </w:pPr>
          <w:hyperlink w:anchor="_Toc278887311" w:history="1">
            <w:r w:rsidR="00E40028" w:rsidRPr="00EE711D">
              <w:rPr>
                <w:rStyle w:val="Hyperlink"/>
                <w:rFonts w:eastAsia="Arial"/>
                <w:noProof/>
                <w:lang w:bidi="en-US"/>
              </w:rPr>
              <w:t>Summary of Changes</w:t>
            </w:r>
            <w:r w:rsidR="00E40028">
              <w:rPr>
                <w:noProof/>
                <w:webHidden/>
              </w:rPr>
              <w:tab/>
            </w:r>
            <w:r>
              <w:rPr>
                <w:noProof/>
                <w:webHidden/>
              </w:rPr>
              <w:fldChar w:fldCharType="begin"/>
            </w:r>
            <w:r w:rsidR="00E40028">
              <w:rPr>
                <w:noProof/>
                <w:webHidden/>
              </w:rPr>
              <w:instrText xml:space="preserve"> PAGEREF _Toc278887311 \h </w:instrText>
            </w:r>
            <w:r>
              <w:rPr>
                <w:noProof/>
                <w:webHidden/>
              </w:rPr>
            </w:r>
            <w:r>
              <w:rPr>
                <w:noProof/>
                <w:webHidden/>
              </w:rPr>
              <w:fldChar w:fldCharType="separate"/>
            </w:r>
            <w:r w:rsidR="00E40028">
              <w:rPr>
                <w:noProof/>
                <w:webHidden/>
              </w:rPr>
              <w:t>3</w:t>
            </w:r>
            <w:r>
              <w:rPr>
                <w:noProof/>
                <w:webHidden/>
              </w:rPr>
              <w:fldChar w:fldCharType="end"/>
            </w:r>
          </w:hyperlink>
        </w:p>
        <w:p w:rsidR="00E40028" w:rsidRDefault="00FE173A">
          <w:pPr>
            <w:pStyle w:val="TOC1"/>
            <w:tabs>
              <w:tab w:val="right" w:leader="dot" w:pos="9350"/>
            </w:tabs>
            <w:rPr>
              <w:noProof/>
            </w:rPr>
          </w:pPr>
          <w:hyperlink w:anchor="_Toc278887312" w:history="1">
            <w:r w:rsidR="00E40028" w:rsidRPr="00EE711D">
              <w:rPr>
                <w:rStyle w:val="Hyperlink"/>
                <w:rFonts w:eastAsia="Arial"/>
                <w:noProof/>
                <w:lang w:bidi="en-US"/>
              </w:rPr>
              <w:t>Introduction (Customer Statement of Requirements)</w:t>
            </w:r>
            <w:r w:rsidR="00E40028">
              <w:rPr>
                <w:noProof/>
                <w:webHidden/>
              </w:rPr>
              <w:tab/>
            </w:r>
            <w:r>
              <w:rPr>
                <w:noProof/>
                <w:webHidden/>
              </w:rPr>
              <w:fldChar w:fldCharType="begin"/>
            </w:r>
            <w:r w:rsidR="00E40028">
              <w:rPr>
                <w:noProof/>
                <w:webHidden/>
              </w:rPr>
              <w:instrText xml:space="preserve"> PAGEREF _Toc278887312 \h </w:instrText>
            </w:r>
            <w:r>
              <w:rPr>
                <w:noProof/>
                <w:webHidden/>
              </w:rPr>
            </w:r>
            <w:r>
              <w:rPr>
                <w:noProof/>
                <w:webHidden/>
              </w:rPr>
              <w:fldChar w:fldCharType="separate"/>
            </w:r>
            <w:r w:rsidR="00E40028">
              <w:rPr>
                <w:noProof/>
                <w:webHidden/>
              </w:rPr>
              <w:t>6</w:t>
            </w:r>
            <w:r>
              <w:rPr>
                <w:noProof/>
                <w:webHidden/>
              </w:rPr>
              <w:fldChar w:fldCharType="end"/>
            </w:r>
          </w:hyperlink>
        </w:p>
        <w:p w:rsidR="00E40028" w:rsidRDefault="00FE173A">
          <w:pPr>
            <w:pStyle w:val="TOC2"/>
            <w:tabs>
              <w:tab w:val="right" w:leader="dot" w:pos="9350"/>
            </w:tabs>
            <w:rPr>
              <w:noProof/>
            </w:rPr>
          </w:pPr>
          <w:hyperlink w:anchor="_Toc278887313" w:history="1">
            <w:r w:rsidR="00E40028" w:rsidRPr="00EE711D">
              <w:rPr>
                <w:rStyle w:val="Hyperlink"/>
                <w:rFonts w:eastAsia="Arial"/>
                <w:noProof/>
                <w:lang w:bidi="en-US"/>
              </w:rPr>
              <w:t>Purpose</w:t>
            </w:r>
            <w:r w:rsidR="00E40028">
              <w:rPr>
                <w:noProof/>
                <w:webHidden/>
              </w:rPr>
              <w:tab/>
            </w:r>
            <w:r>
              <w:rPr>
                <w:noProof/>
                <w:webHidden/>
              </w:rPr>
              <w:fldChar w:fldCharType="begin"/>
            </w:r>
            <w:r w:rsidR="00E40028">
              <w:rPr>
                <w:noProof/>
                <w:webHidden/>
              </w:rPr>
              <w:instrText xml:space="preserve"> PAGEREF _Toc278887313 \h </w:instrText>
            </w:r>
            <w:r>
              <w:rPr>
                <w:noProof/>
                <w:webHidden/>
              </w:rPr>
            </w:r>
            <w:r>
              <w:rPr>
                <w:noProof/>
                <w:webHidden/>
              </w:rPr>
              <w:fldChar w:fldCharType="separate"/>
            </w:r>
            <w:r w:rsidR="00E40028">
              <w:rPr>
                <w:noProof/>
                <w:webHidden/>
              </w:rPr>
              <w:t>6</w:t>
            </w:r>
            <w:r>
              <w:rPr>
                <w:noProof/>
                <w:webHidden/>
              </w:rPr>
              <w:fldChar w:fldCharType="end"/>
            </w:r>
          </w:hyperlink>
        </w:p>
        <w:p w:rsidR="00E40028" w:rsidRDefault="00FE173A">
          <w:pPr>
            <w:pStyle w:val="TOC2"/>
            <w:tabs>
              <w:tab w:val="right" w:leader="dot" w:pos="9350"/>
            </w:tabs>
            <w:rPr>
              <w:noProof/>
            </w:rPr>
          </w:pPr>
          <w:hyperlink w:anchor="_Toc278887314" w:history="1">
            <w:r w:rsidR="00E40028" w:rsidRPr="00EE711D">
              <w:rPr>
                <w:rStyle w:val="Hyperlink"/>
                <w:rFonts w:eastAsia="Arial"/>
                <w:noProof/>
                <w:lang w:bidi="en-US"/>
              </w:rPr>
              <w:t>Scope</w:t>
            </w:r>
            <w:r w:rsidR="00E40028">
              <w:rPr>
                <w:noProof/>
                <w:webHidden/>
              </w:rPr>
              <w:tab/>
            </w:r>
            <w:r>
              <w:rPr>
                <w:noProof/>
                <w:webHidden/>
              </w:rPr>
              <w:fldChar w:fldCharType="begin"/>
            </w:r>
            <w:r w:rsidR="00E40028">
              <w:rPr>
                <w:noProof/>
                <w:webHidden/>
              </w:rPr>
              <w:instrText xml:space="preserve"> PAGEREF _Toc278887314 \h </w:instrText>
            </w:r>
            <w:r>
              <w:rPr>
                <w:noProof/>
                <w:webHidden/>
              </w:rPr>
            </w:r>
            <w:r>
              <w:rPr>
                <w:noProof/>
                <w:webHidden/>
              </w:rPr>
              <w:fldChar w:fldCharType="separate"/>
            </w:r>
            <w:r w:rsidR="00E40028">
              <w:rPr>
                <w:noProof/>
                <w:webHidden/>
              </w:rPr>
              <w:t>6</w:t>
            </w:r>
            <w:r>
              <w:rPr>
                <w:noProof/>
                <w:webHidden/>
              </w:rPr>
              <w:fldChar w:fldCharType="end"/>
            </w:r>
          </w:hyperlink>
        </w:p>
        <w:p w:rsidR="00E40028" w:rsidRDefault="00FE173A">
          <w:pPr>
            <w:pStyle w:val="TOC2"/>
            <w:tabs>
              <w:tab w:val="right" w:leader="dot" w:pos="9350"/>
            </w:tabs>
            <w:rPr>
              <w:noProof/>
            </w:rPr>
          </w:pPr>
          <w:hyperlink w:anchor="_Toc278887315" w:history="1">
            <w:r w:rsidR="00E40028" w:rsidRPr="00EE711D">
              <w:rPr>
                <w:rStyle w:val="Hyperlink"/>
                <w:rFonts w:eastAsia="Arial"/>
                <w:noProof/>
                <w:lang w:bidi="en-US"/>
              </w:rPr>
              <w:t>References</w:t>
            </w:r>
            <w:r w:rsidR="00E40028">
              <w:rPr>
                <w:noProof/>
                <w:webHidden/>
              </w:rPr>
              <w:tab/>
            </w:r>
            <w:r>
              <w:rPr>
                <w:noProof/>
                <w:webHidden/>
              </w:rPr>
              <w:fldChar w:fldCharType="begin"/>
            </w:r>
            <w:r w:rsidR="00E40028">
              <w:rPr>
                <w:noProof/>
                <w:webHidden/>
              </w:rPr>
              <w:instrText xml:space="preserve"> PAGEREF _Toc278887315 \h </w:instrText>
            </w:r>
            <w:r>
              <w:rPr>
                <w:noProof/>
                <w:webHidden/>
              </w:rPr>
            </w:r>
            <w:r>
              <w:rPr>
                <w:noProof/>
                <w:webHidden/>
              </w:rPr>
              <w:fldChar w:fldCharType="separate"/>
            </w:r>
            <w:r w:rsidR="00E40028">
              <w:rPr>
                <w:noProof/>
                <w:webHidden/>
              </w:rPr>
              <w:t>6</w:t>
            </w:r>
            <w:r>
              <w:rPr>
                <w:noProof/>
                <w:webHidden/>
              </w:rPr>
              <w:fldChar w:fldCharType="end"/>
            </w:r>
          </w:hyperlink>
        </w:p>
        <w:p w:rsidR="00E40028" w:rsidRDefault="00FE173A">
          <w:pPr>
            <w:pStyle w:val="TOC2"/>
            <w:tabs>
              <w:tab w:val="right" w:leader="dot" w:pos="9350"/>
            </w:tabs>
            <w:rPr>
              <w:noProof/>
            </w:rPr>
          </w:pPr>
          <w:hyperlink w:anchor="_Toc278887316" w:history="1">
            <w:r w:rsidR="00E40028" w:rsidRPr="00EE711D">
              <w:rPr>
                <w:rStyle w:val="Hyperlink"/>
                <w:rFonts w:eastAsia="Arial"/>
                <w:noProof/>
                <w:lang w:bidi="en-US"/>
              </w:rPr>
              <w:t>Audience</w:t>
            </w:r>
            <w:r w:rsidR="00E40028">
              <w:rPr>
                <w:noProof/>
                <w:webHidden/>
              </w:rPr>
              <w:tab/>
            </w:r>
            <w:r>
              <w:rPr>
                <w:noProof/>
                <w:webHidden/>
              </w:rPr>
              <w:fldChar w:fldCharType="begin"/>
            </w:r>
            <w:r w:rsidR="00E40028">
              <w:rPr>
                <w:noProof/>
                <w:webHidden/>
              </w:rPr>
              <w:instrText xml:space="preserve"> PAGEREF _Toc278887316 \h </w:instrText>
            </w:r>
            <w:r>
              <w:rPr>
                <w:noProof/>
                <w:webHidden/>
              </w:rPr>
            </w:r>
            <w:r>
              <w:rPr>
                <w:noProof/>
                <w:webHidden/>
              </w:rPr>
              <w:fldChar w:fldCharType="separate"/>
            </w:r>
            <w:r w:rsidR="00E40028">
              <w:rPr>
                <w:noProof/>
                <w:webHidden/>
              </w:rPr>
              <w:t>7</w:t>
            </w:r>
            <w:r>
              <w:rPr>
                <w:noProof/>
                <w:webHidden/>
              </w:rPr>
              <w:fldChar w:fldCharType="end"/>
            </w:r>
          </w:hyperlink>
        </w:p>
        <w:p w:rsidR="00E40028" w:rsidRDefault="00FE173A">
          <w:pPr>
            <w:pStyle w:val="TOC1"/>
            <w:tabs>
              <w:tab w:val="right" w:leader="dot" w:pos="9350"/>
            </w:tabs>
            <w:rPr>
              <w:noProof/>
            </w:rPr>
          </w:pPr>
          <w:hyperlink w:anchor="_Toc278887317" w:history="1">
            <w:r w:rsidR="00E40028" w:rsidRPr="00EE711D">
              <w:rPr>
                <w:rStyle w:val="Hyperlink"/>
                <w:rFonts w:eastAsia="Arial"/>
                <w:noProof/>
                <w:lang w:bidi="en-US"/>
              </w:rPr>
              <w:t>System Overview</w:t>
            </w:r>
            <w:r w:rsidR="00E40028">
              <w:rPr>
                <w:noProof/>
                <w:webHidden/>
              </w:rPr>
              <w:tab/>
            </w:r>
            <w:r>
              <w:rPr>
                <w:noProof/>
                <w:webHidden/>
              </w:rPr>
              <w:fldChar w:fldCharType="begin"/>
            </w:r>
            <w:r w:rsidR="00E40028">
              <w:rPr>
                <w:noProof/>
                <w:webHidden/>
              </w:rPr>
              <w:instrText xml:space="preserve"> PAGEREF _Toc278887317 \h </w:instrText>
            </w:r>
            <w:r>
              <w:rPr>
                <w:noProof/>
                <w:webHidden/>
              </w:rPr>
            </w:r>
            <w:r>
              <w:rPr>
                <w:noProof/>
                <w:webHidden/>
              </w:rPr>
              <w:fldChar w:fldCharType="separate"/>
            </w:r>
            <w:r w:rsidR="00E40028">
              <w:rPr>
                <w:noProof/>
                <w:webHidden/>
              </w:rPr>
              <w:t>8</w:t>
            </w:r>
            <w:r>
              <w:rPr>
                <w:noProof/>
                <w:webHidden/>
              </w:rPr>
              <w:fldChar w:fldCharType="end"/>
            </w:r>
          </w:hyperlink>
        </w:p>
        <w:p w:rsidR="00E40028" w:rsidRDefault="00FE173A">
          <w:pPr>
            <w:pStyle w:val="TOC2"/>
            <w:tabs>
              <w:tab w:val="right" w:leader="dot" w:pos="9350"/>
            </w:tabs>
            <w:rPr>
              <w:noProof/>
            </w:rPr>
          </w:pPr>
          <w:hyperlink w:anchor="_Toc278887318" w:history="1">
            <w:r w:rsidR="00E40028" w:rsidRPr="00EE711D">
              <w:rPr>
                <w:rStyle w:val="Hyperlink"/>
                <w:noProof/>
                <w:lang w:bidi="en-US"/>
              </w:rPr>
              <w:t>System functionality</w:t>
            </w:r>
            <w:r w:rsidR="00E40028">
              <w:rPr>
                <w:noProof/>
                <w:webHidden/>
              </w:rPr>
              <w:tab/>
            </w:r>
            <w:r>
              <w:rPr>
                <w:noProof/>
                <w:webHidden/>
              </w:rPr>
              <w:fldChar w:fldCharType="begin"/>
            </w:r>
            <w:r w:rsidR="00E40028">
              <w:rPr>
                <w:noProof/>
                <w:webHidden/>
              </w:rPr>
              <w:instrText xml:space="preserve"> PAGEREF _Toc278887318 \h </w:instrText>
            </w:r>
            <w:r>
              <w:rPr>
                <w:noProof/>
                <w:webHidden/>
              </w:rPr>
            </w:r>
            <w:r>
              <w:rPr>
                <w:noProof/>
                <w:webHidden/>
              </w:rPr>
              <w:fldChar w:fldCharType="separate"/>
            </w:r>
            <w:r w:rsidR="00E40028">
              <w:rPr>
                <w:noProof/>
                <w:webHidden/>
              </w:rPr>
              <w:t>8</w:t>
            </w:r>
            <w:r>
              <w:rPr>
                <w:noProof/>
                <w:webHidden/>
              </w:rPr>
              <w:fldChar w:fldCharType="end"/>
            </w:r>
          </w:hyperlink>
        </w:p>
        <w:p w:rsidR="00E40028" w:rsidRDefault="00FE173A">
          <w:pPr>
            <w:pStyle w:val="TOC2"/>
            <w:tabs>
              <w:tab w:val="right" w:leader="dot" w:pos="9350"/>
            </w:tabs>
            <w:rPr>
              <w:noProof/>
            </w:rPr>
          </w:pPr>
          <w:hyperlink w:anchor="_Toc278887319" w:history="1">
            <w:r w:rsidR="00E40028" w:rsidRPr="00EE711D">
              <w:rPr>
                <w:rStyle w:val="Hyperlink"/>
                <w:rFonts w:eastAsia="Arial"/>
                <w:noProof/>
                <w:lang w:bidi="en-US"/>
              </w:rPr>
              <w:t>System Components</w:t>
            </w:r>
            <w:r w:rsidR="00E40028">
              <w:rPr>
                <w:noProof/>
                <w:webHidden/>
              </w:rPr>
              <w:tab/>
            </w:r>
            <w:r>
              <w:rPr>
                <w:noProof/>
                <w:webHidden/>
              </w:rPr>
              <w:fldChar w:fldCharType="begin"/>
            </w:r>
            <w:r w:rsidR="00E40028">
              <w:rPr>
                <w:noProof/>
                <w:webHidden/>
              </w:rPr>
              <w:instrText xml:space="preserve"> PAGEREF _Toc278887319 \h </w:instrText>
            </w:r>
            <w:r>
              <w:rPr>
                <w:noProof/>
                <w:webHidden/>
              </w:rPr>
            </w:r>
            <w:r>
              <w:rPr>
                <w:noProof/>
                <w:webHidden/>
              </w:rPr>
              <w:fldChar w:fldCharType="separate"/>
            </w:r>
            <w:r w:rsidR="00E40028">
              <w:rPr>
                <w:noProof/>
                <w:webHidden/>
              </w:rPr>
              <w:t>8</w:t>
            </w:r>
            <w:r>
              <w:rPr>
                <w:noProof/>
                <w:webHidden/>
              </w:rPr>
              <w:fldChar w:fldCharType="end"/>
            </w:r>
          </w:hyperlink>
        </w:p>
        <w:p w:rsidR="00E40028" w:rsidRDefault="00FE173A">
          <w:pPr>
            <w:pStyle w:val="TOC2"/>
            <w:tabs>
              <w:tab w:val="right" w:leader="dot" w:pos="9350"/>
            </w:tabs>
            <w:rPr>
              <w:noProof/>
            </w:rPr>
          </w:pPr>
          <w:hyperlink w:anchor="_Toc278887320" w:history="1">
            <w:r w:rsidR="00E40028" w:rsidRPr="00EE711D">
              <w:rPr>
                <w:rStyle w:val="Hyperlink"/>
                <w:rFonts w:eastAsia="Arial"/>
                <w:noProof/>
                <w:lang w:bidi="en-US"/>
              </w:rPr>
              <w:t>Basic Design Approach</w:t>
            </w:r>
            <w:r w:rsidR="00E40028">
              <w:rPr>
                <w:noProof/>
                <w:webHidden/>
              </w:rPr>
              <w:tab/>
            </w:r>
            <w:r>
              <w:rPr>
                <w:noProof/>
                <w:webHidden/>
              </w:rPr>
              <w:fldChar w:fldCharType="begin"/>
            </w:r>
            <w:r w:rsidR="00E40028">
              <w:rPr>
                <w:noProof/>
                <w:webHidden/>
              </w:rPr>
              <w:instrText xml:space="preserve"> PAGEREF _Toc278887320 \h </w:instrText>
            </w:r>
            <w:r>
              <w:rPr>
                <w:noProof/>
                <w:webHidden/>
              </w:rPr>
            </w:r>
            <w:r>
              <w:rPr>
                <w:noProof/>
                <w:webHidden/>
              </w:rPr>
              <w:fldChar w:fldCharType="separate"/>
            </w:r>
            <w:r w:rsidR="00E40028">
              <w:rPr>
                <w:noProof/>
                <w:webHidden/>
              </w:rPr>
              <w:t>9</w:t>
            </w:r>
            <w:r>
              <w:rPr>
                <w:noProof/>
                <w:webHidden/>
              </w:rPr>
              <w:fldChar w:fldCharType="end"/>
            </w:r>
          </w:hyperlink>
        </w:p>
        <w:p w:rsidR="00E40028" w:rsidRDefault="00FE173A">
          <w:pPr>
            <w:pStyle w:val="TOC1"/>
            <w:tabs>
              <w:tab w:val="right" w:leader="dot" w:pos="9350"/>
            </w:tabs>
            <w:rPr>
              <w:noProof/>
            </w:rPr>
          </w:pPr>
          <w:hyperlink w:anchor="_Toc278887321" w:history="1">
            <w:r w:rsidR="00E40028" w:rsidRPr="00EE711D">
              <w:rPr>
                <w:rStyle w:val="Hyperlink"/>
                <w:rFonts w:eastAsia="Arial"/>
                <w:noProof/>
                <w:lang w:bidi="en-US"/>
              </w:rPr>
              <w:t>User Interface Prototypes</w:t>
            </w:r>
            <w:r w:rsidR="00E40028">
              <w:rPr>
                <w:noProof/>
                <w:webHidden/>
              </w:rPr>
              <w:tab/>
            </w:r>
            <w:r>
              <w:rPr>
                <w:noProof/>
                <w:webHidden/>
              </w:rPr>
              <w:fldChar w:fldCharType="begin"/>
            </w:r>
            <w:r w:rsidR="00E40028">
              <w:rPr>
                <w:noProof/>
                <w:webHidden/>
              </w:rPr>
              <w:instrText xml:space="preserve"> PAGEREF _Toc278887321 \h </w:instrText>
            </w:r>
            <w:r>
              <w:rPr>
                <w:noProof/>
                <w:webHidden/>
              </w:rPr>
            </w:r>
            <w:r>
              <w:rPr>
                <w:noProof/>
                <w:webHidden/>
              </w:rPr>
              <w:fldChar w:fldCharType="separate"/>
            </w:r>
            <w:r w:rsidR="00E40028">
              <w:rPr>
                <w:noProof/>
                <w:webHidden/>
              </w:rPr>
              <w:t>10</w:t>
            </w:r>
            <w:r>
              <w:rPr>
                <w:noProof/>
                <w:webHidden/>
              </w:rPr>
              <w:fldChar w:fldCharType="end"/>
            </w:r>
          </w:hyperlink>
        </w:p>
        <w:p w:rsidR="00E40028" w:rsidRDefault="00FE173A">
          <w:pPr>
            <w:pStyle w:val="TOC2"/>
            <w:tabs>
              <w:tab w:val="right" w:leader="dot" w:pos="9350"/>
            </w:tabs>
            <w:rPr>
              <w:noProof/>
            </w:rPr>
          </w:pPr>
          <w:hyperlink w:anchor="_Toc278887322" w:history="1">
            <w:r w:rsidR="00E40028" w:rsidRPr="00EE711D">
              <w:rPr>
                <w:rStyle w:val="Hyperlink"/>
                <w:rFonts w:eastAsia="Arial"/>
                <w:noProof/>
                <w:lang w:bidi="en-US"/>
              </w:rPr>
              <w:t>Login Screen</w:t>
            </w:r>
            <w:r w:rsidR="00E40028">
              <w:rPr>
                <w:noProof/>
                <w:webHidden/>
              </w:rPr>
              <w:tab/>
            </w:r>
            <w:r>
              <w:rPr>
                <w:noProof/>
                <w:webHidden/>
              </w:rPr>
              <w:fldChar w:fldCharType="begin"/>
            </w:r>
            <w:r w:rsidR="00E40028">
              <w:rPr>
                <w:noProof/>
                <w:webHidden/>
              </w:rPr>
              <w:instrText xml:space="preserve"> PAGEREF _Toc278887322 \h </w:instrText>
            </w:r>
            <w:r>
              <w:rPr>
                <w:noProof/>
                <w:webHidden/>
              </w:rPr>
            </w:r>
            <w:r>
              <w:rPr>
                <w:noProof/>
                <w:webHidden/>
              </w:rPr>
              <w:fldChar w:fldCharType="separate"/>
            </w:r>
            <w:r w:rsidR="00E40028">
              <w:rPr>
                <w:noProof/>
                <w:webHidden/>
              </w:rPr>
              <w:t>10</w:t>
            </w:r>
            <w:r>
              <w:rPr>
                <w:noProof/>
                <w:webHidden/>
              </w:rPr>
              <w:fldChar w:fldCharType="end"/>
            </w:r>
          </w:hyperlink>
        </w:p>
        <w:p w:rsidR="00E40028" w:rsidRDefault="00FE173A">
          <w:pPr>
            <w:pStyle w:val="TOC2"/>
            <w:tabs>
              <w:tab w:val="right" w:leader="dot" w:pos="9350"/>
            </w:tabs>
            <w:rPr>
              <w:noProof/>
            </w:rPr>
          </w:pPr>
          <w:hyperlink w:anchor="_Toc278887323" w:history="1">
            <w:r w:rsidR="00E40028" w:rsidRPr="00EE711D">
              <w:rPr>
                <w:rStyle w:val="Hyperlink"/>
                <w:rFonts w:eastAsia="Arial"/>
                <w:noProof/>
                <w:lang w:bidi="en-US"/>
              </w:rPr>
              <w:t>Order Entry Screen</w:t>
            </w:r>
            <w:r w:rsidR="00E40028">
              <w:rPr>
                <w:noProof/>
                <w:webHidden/>
              </w:rPr>
              <w:tab/>
            </w:r>
            <w:r>
              <w:rPr>
                <w:noProof/>
                <w:webHidden/>
              </w:rPr>
              <w:fldChar w:fldCharType="begin"/>
            </w:r>
            <w:r w:rsidR="00E40028">
              <w:rPr>
                <w:noProof/>
                <w:webHidden/>
              </w:rPr>
              <w:instrText xml:space="preserve"> PAGEREF _Toc278887323 \h </w:instrText>
            </w:r>
            <w:r>
              <w:rPr>
                <w:noProof/>
                <w:webHidden/>
              </w:rPr>
            </w:r>
            <w:r>
              <w:rPr>
                <w:noProof/>
                <w:webHidden/>
              </w:rPr>
              <w:fldChar w:fldCharType="separate"/>
            </w:r>
            <w:r w:rsidR="00E40028">
              <w:rPr>
                <w:noProof/>
                <w:webHidden/>
              </w:rPr>
              <w:t>11</w:t>
            </w:r>
            <w:r>
              <w:rPr>
                <w:noProof/>
                <w:webHidden/>
              </w:rPr>
              <w:fldChar w:fldCharType="end"/>
            </w:r>
          </w:hyperlink>
        </w:p>
        <w:p w:rsidR="00E40028" w:rsidRDefault="00FE173A">
          <w:pPr>
            <w:pStyle w:val="TOC2"/>
            <w:tabs>
              <w:tab w:val="right" w:leader="dot" w:pos="9350"/>
            </w:tabs>
            <w:rPr>
              <w:noProof/>
            </w:rPr>
          </w:pPr>
          <w:hyperlink w:anchor="_Toc278887324" w:history="1">
            <w:r w:rsidR="00E40028" w:rsidRPr="00EE711D">
              <w:rPr>
                <w:rStyle w:val="Hyperlink"/>
                <w:rFonts w:eastAsia="Arial"/>
                <w:noProof/>
                <w:lang w:bidi="en-US"/>
              </w:rPr>
              <w:t>Cook’s Screen</w:t>
            </w:r>
            <w:r w:rsidR="00E40028">
              <w:rPr>
                <w:noProof/>
                <w:webHidden/>
              </w:rPr>
              <w:tab/>
            </w:r>
            <w:r>
              <w:rPr>
                <w:noProof/>
                <w:webHidden/>
              </w:rPr>
              <w:fldChar w:fldCharType="begin"/>
            </w:r>
            <w:r w:rsidR="00E40028">
              <w:rPr>
                <w:noProof/>
                <w:webHidden/>
              </w:rPr>
              <w:instrText xml:space="preserve"> PAGEREF _Toc278887324 \h </w:instrText>
            </w:r>
            <w:r>
              <w:rPr>
                <w:noProof/>
                <w:webHidden/>
              </w:rPr>
            </w:r>
            <w:r>
              <w:rPr>
                <w:noProof/>
                <w:webHidden/>
              </w:rPr>
              <w:fldChar w:fldCharType="separate"/>
            </w:r>
            <w:r w:rsidR="00E40028">
              <w:rPr>
                <w:noProof/>
                <w:webHidden/>
              </w:rPr>
              <w:t>12</w:t>
            </w:r>
            <w:r>
              <w:rPr>
                <w:noProof/>
                <w:webHidden/>
              </w:rPr>
              <w:fldChar w:fldCharType="end"/>
            </w:r>
          </w:hyperlink>
        </w:p>
        <w:p w:rsidR="00E40028" w:rsidRDefault="00FE173A">
          <w:pPr>
            <w:pStyle w:val="TOC2"/>
            <w:tabs>
              <w:tab w:val="right" w:leader="dot" w:pos="9350"/>
            </w:tabs>
            <w:rPr>
              <w:noProof/>
            </w:rPr>
          </w:pPr>
          <w:hyperlink w:anchor="_Toc278887325" w:history="1">
            <w:r w:rsidR="00E40028" w:rsidRPr="00EE711D">
              <w:rPr>
                <w:rStyle w:val="Hyperlink"/>
                <w:rFonts w:eastAsia="Arial"/>
                <w:noProof/>
                <w:lang w:bidi="en-US"/>
              </w:rPr>
              <w:t>Inventory Management Touch-Screen</w:t>
            </w:r>
            <w:r w:rsidR="00E40028">
              <w:rPr>
                <w:noProof/>
                <w:webHidden/>
              </w:rPr>
              <w:tab/>
            </w:r>
            <w:r>
              <w:rPr>
                <w:noProof/>
                <w:webHidden/>
              </w:rPr>
              <w:fldChar w:fldCharType="begin"/>
            </w:r>
            <w:r w:rsidR="00E40028">
              <w:rPr>
                <w:noProof/>
                <w:webHidden/>
              </w:rPr>
              <w:instrText xml:space="preserve"> PAGEREF _Toc278887325 \h </w:instrText>
            </w:r>
            <w:r>
              <w:rPr>
                <w:noProof/>
                <w:webHidden/>
              </w:rPr>
            </w:r>
            <w:r>
              <w:rPr>
                <w:noProof/>
                <w:webHidden/>
              </w:rPr>
              <w:fldChar w:fldCharType="separate"/>
            </w:r>
            <w:r w:rsidR="00E40028">
              <w:rPr>
                <w:noProof/>
                <w:webHidden/>
              </w:rPr>
              <w:t>13</w:t>
            </w:r>
            <w:r>
              <w:rPr>
                <w:noProof/>
                <w:webHidden/>
              </w:rPr>
              <w:fldChar w:fldCharType="end"/>
            </w:r>
          </w:hyperlink>
        </w:p>
        <w:p w:rsidR="00E40028" w:rsidRDefault="00FE173A">
          <w:pPr>
            <w:pStyle w:val="TOC2"/>
            <w:tabs>
              <w:tab w:val="right" w:leader="dot" w:pos="9350"/>
            </w:tabs>
            <w:rPr>
              <w:noProof/>
            </w:rPr>
          </w:pPr>
          <w:hyperlink w:anchor="_Toc278887326" w:history="1">
            <w:r w:rsidR="00E40028" w:rsidRPr="00EE711D">
              <w:rPr>
                <w:rStyle w:val="Hyperlink"/>
                <w:rFonts w:eastAsia="Arial"/>
                <w:noProof/>
                <w:lang w:bidi="en-US"/>
              </w:rPr>
              <w:t>Inventory Management</w:t>
            </w:r>
            <w:r w:rsidR="00E40028">
              <w:rPr>
                <w:noProof/>
                <w:webHidden/>
              </w:rPr>
              <w:tab/>
            </w:r>
            <w:r>
              <w:rPr>
                <w:noProof/>
                <w:webHidden/>
              </w:rPr>
              <w:fldChar w:fldCharType="begin"/>
            </w:r>
            <w:r w:rsidR="00E40028">
              <w:rPr>
                <w:noProof/>
                <w:webHidden/>
              </w:rPr>
              <w:instrText xml:space="preserve"> PAGEREF _Toc278887326 \h </w:instrText>
            </w:r>
            <w:r>
              <w:rPr>
                <w:noProof/>
                <w:webHidden/>
              </w:rPr>
            </w:r>
            <w:r>
              <w:rPr>
                <w:noProof/>
                <w:webHidden/>
              </w:rPr>
              <w:fldChar w:fldCharType="separate"/>
            </w:r>
            <w:r w:rsidR="00E40028">
              <w:rPr>
                <w:noProof/>
                <w:webHidden/>
              </w:rPr>
              <w:t>14</w:t>
            </w:r>
            <w:r>
              <w:rPr>
                <w:noProof/>
                <w:webHidden/>
              </w:rPr>
              <w:fldChar w:fldCharType="end"/>
            </w:r>
          </w:hyperlink>
        </w:p>
        <w:p w:rsidR="00E40028" w:rsidRDefault="00FE173A">
          <w:pPr>
            <w:pStyle w:val="TOC2"/>
            <w:tabs>
              <w:tab w:val="right" w:leader="dot" w:pos="9350"/>
            </w:tabs>
            <w:rPr>
              <w:noProof/>
            </w:rPr>
          </w:pPr>
          <w:hyperlink w:anchor="_Toc278887327" w:history="1">
            <w:r w:rsidR="00E40028" w:rsidRPr="00EE711D">
              <w:rPr>
                <w:rStyle w:val="Hyperlink"/>
                <w:rFonts w:eastAsia="Arial"/>
                <w:bCs/>
                <w:noProof/>
                <w:lang w:bidi="en-US"/>
              </w:rPr>
              <w:t>Menu Management</w:t>
            </w:r>
            <w:r w:rsidR="00E40028">
              <w:rPr>
                <w:noProof/>
                <w:webHidden/>
              </w:rPr>
              <w:tab/>
            </w:r>
            <w:r>
              <w:rPr>
                <w:noProof/>
                <w:webHidden/>
              </w:rPr>
              <w:fldChar w:fldCharType="begin"/>
            </w:r>
            <w:r w:rsidR="00E40028">
              <w:rPr>
                <w:noProof/>
                <w:webHidden/>
              </w:rPr>
              <w:instrText xml:space="preserve"> PAGEREF _Toc278887327 \h </w:instrText>
            </w:r>
            <w:r>
              <w:rPr>
                <w:noProof/>
                <w:webHidden/>
              </w:rPr>
            </w:r>
            <w:r>
              <w:rPr>
                <w:noProof/>
                <w:webHidden/>
              </w:rPr>
              <w:fldChar w:fldCharType="separate"/>
            </w:r>
            <w:r w:rsidR="00E40028">
              <w:rPr>
                <w:noProof/>
                <w:webHidden/>
              </w:rPr>
              <w:t>15</w:t>
            </w:r>
            <w:r>
              <w:rPr>
                <w:noProof/>
                <w:webHidden/>
              </w:rPr>
              <w:fldChar w:fldCharType="end"/>
            </w:r>
          </w:hyperlink>
        </w:p>
        <w:p w:rsidR="00E40028" w:rsidRDefault="00FE173A">
          <w:pPr>
            <w:pStyle w:val="TOC2"/>
            <w:tabs>
              <w:tab w:val="right" w:leader="dot" w:pos="9350"/>
            </w:tabs>
            <w:rPr>
              <w:noProof/>
            </w:rPr>
          </w:pPr>
          <w:hyperlink w:anchor="_Toc278887328" w:history="1">
            <w:r w:rsidR="00E40028" w:rsidRPr="00EE711D">
              <w:rPr>
                <w:rStyle w:val="Hyperlink"/>
                <w:rFonts w:eastAsia="Arial"/>
                <w:bCs/>
                <w:noProof/>
                <w:lang w:bidi="en-US"/>
              </w:rPr>
              <w:t>Employee Management</w:t>
            </w:r>
            <w:r w:rsidR="00E40028">
              <w:rPr>
                <w:noProof/>
                <w:webHidden/>
              </w:rPr>
              <w:tab/>
            </w:r>
            <w:r>
              <w:rPr>
                <w:noProof/>
                <w:webHidden/>
              </w:rPr>
              <w:fldChar w:fldCharType="begin"/>
            </w:r>
            <w:r w:rsidR="00E40028">
              <w:rPr>
                <w:noProof/>
                <w:webHidden/>
              </w:rPr>
              <w:instrText xml:space="preserve"> PAGEREF _Toc278887328 \h </w:instrText>
            </w:r>
            <w:r>
              <w:rPr>
                <w:noProof/>
                <w:webHidden/>
              </w:rPr>
            </w:r>
            <w:r>
              <w:rPr>
                <w:noProof/>
                <w:webHidden/>
              </w:rPr>
              <w:fldChar w:fldCharType="separate"/>
            </w:r>
            <w:r w:rsidR="00E40028">
              <w:rPr>
                <w:noProof/>
                <w:webHidden/>
              </w:rPr>
              <w:t>16</w:t>
            </w:r>
            <w:r>
              <w:rPr>
                <w:noProof/>
                <w:webHidden/>
              </w:rPr>
              <w:fldChar w:fldCharType="end"/>
            </w:r>
          </w:hyperlink>
        </w:p>
        <w:p w:rsidR="00E40028" w:rsidRDefault="00FE173A">
          <w:pPr>
            <w:pStyle w:val="TOC2"/>
            <w:tabs>
              <w:tab w:val="right" w:leader="dot" w:pos="9350"/>
            </w:tabs>
            <w:rPr>
              <w:noProof/>
            </w:rPr>
          </w:pPr>
          <w:hyperlink w:anchor="_Toc278887329" w:history="1">
            <w:r w:rsidR="00E40028" w:rsidRPr="00EE711D">
              <w:rPr>
                <w:rStyle w:val="Hyperlink"/>
                <w:rFonts w:eastAsia="Arial"/>
                <w:bCs/>
                <w:noProof/>
                <w:lang w:bidi="en-US"/>
              </w:rPr>
              <w:t>Report Selection</w:t>
            </w:r>
            <w:r w:rsidR="00E40028">
              <w:rPr>
                <w:noProof/>
                <w:webHidden/>
              </w:rPr>
              <w:tab/>
            </w:r>
            <w:r>
              <w:rPr>
                <w:noProof/>
                <w:webHidden/>
              </w:rPr>
              <w:fldChar w:fldCharType="begin"/>
            </w:r>
            <w:r w:rsidR="00E40028">
              <w:rPr>
                <w:noProof/>
                <w:webHidden/>
              </w:rPr>
              <w:instrText xml:space="preserve"> PAGEREF _Toc278887329 \h </w:instrText>
            </w:r>
            <w:r>
              <w:rPr>
                <w:noProof/>
                <w:webHidden/>
              </w:rPr>
            </w:r>
            <w:r>
              <w:rPr>
                <w:noProof/>
                <w:webHidden/>
              </w:rPr>
              <w:fldChar w:fldCharType="separate"/>
            </w:r>
            <w:r w:rsidR="00E40028">
              <w:rPr>
                <w:noProof/>
                <w:webHidden/>
              </w:rPr>
              <w:t>17</w:t>
            </w:r>
            <w:r>
              <w:rPr>
                <w:noProof/>
                <w:webHidden/>
              </w:rPr>
              <w:fldChar w:fldCharType="end"/>
            </w:r>
          </w:hyperlink>
        </w:p>
        <w:p w:rsidR="00E40028" w:rsidRDefault="00FE173A">
          <w:pPr>
            <w:pStyle w:val="TOC2"/>
            <w:tabs>
              <w:tab w:val="right" w:leader="dot" w:pos="9350"/>
            </w:tabs>
            <w:rPr>
              <w:noProof/>
            </w:rPr>
          </w:pPr>
          <w:hyperlink w:anchor="_Toc278887330" w:history="1">
            <w:r w:rsidR="00E40028" w:rsidRPr="00EE711D">
              <w:rPr>
                <w:rStyle w:val="Hyperlink"/>
                <w:rFonts w:eastAsia="Arial"/>
                <w:bCs/>
                <w:noProof/>
                <w:lang w:bidi="en-US"/>
              </w:rPr>
              <w:t>Running Reports</w:t>
            </w:r>
            <w:r w:rsidR="00E40028">
              <w:rPr>
                <w:noProof/>
                <w:webHidden/>
              </w:rPr>
              <w:tab/>
            </w:r>
            <w:r>
              <w:rPr>
                <w:noProof/>
                <w:webHidden/>
              </w:rPr>
              <w:fldChar w:fldCharType="begin"/>
            </w:r>
            <w:r w:rsidR="00E40028">
              <w:rPr>
                <w:noProof/>
                <w:webHidden/>
              </w:rPr>
              <w:instrText xml:space="preserve"> PAGEREF _Toc278887330 \h </w:instrText>
            </w:r>
            <w:r>
              <w:rPr>
                <w:noProof/>
                <w:webHidden/>
              </w:rPr>
            </w:r>
            <w:r>
              <w:rPr>
                <w:noProof/>
                <w:webHidden/>
              </w:rPr>
              <w:fldChar w:fldCharType="separate"/>
            </w:r>
            <w:r w:rsidR="00E40028">
              <w:rPr>
                <w:noProof/>
                <w:webHidden/>
              </w:rPr>
              <w:t>18</w:t>
            </w:r>
            <w:r>
              <w:rPr>
                <w:noProof/>
                <w:webHidden/>
              </w:rPr>
              <w:fldChar w:fldCharType="end"/>
            </w:r>
          </w:hyperlink>
        </w:p>
        <w:p w:rsidR="00E40028" w:rsidRDefault="00FE173A">
          <w:pPr>
            <w:pStyle w:val="TOC1"/>
            <w:tabs>
              <w:tab w:val="right" w:leader="dot" w:pos="9350"/>
            </w:tabs>
            <w:rPr>
              <w:noProof/>
            </w:rPr>
          </w:pPr>
          <w:hyperlink w:anchor="_Toc278887331" w:history="1">
            <w:r w:rsidR="00E40028" w:rsidRPr="00EE711D">
              <w:rPr>
                <w:rStyle w:val="Hyperlink"/>
                <w:rFonts w:eastAsia="Arial"/>
                <w:noProof/>
                <w:lang w:bidi="en-US"/>
              </w:rPr>
              <w:t>Design Considerations</w:t>
            </w:r>
            <w:r w:rsidR="00E40028">
              <w:rPr>
                <w:noProof/>
                <w:webHidden/>
              </w:rPr>
              <w:tab/>
            </w:r>
            <w:r>
              <w:rPr>
                <w:noProof/>
                <w:webHidden/>
              </w:rPr>
              <w:fldChar w:fldCharType="begin"/>
            </w:r>
            <w:r w:rsidR="00E40028">
              <w:rPr>
                <w:noProof/>
                <w:webHidden/>
              </w:rPr>
              <w:instrText xml:space="preserve"> PAGEREF _Toc278887331 \h </w:instrText>
            </w:r>
            <w:r>
              <w:rPr>
                <w:noProof/>
                <w:webHidden/>
              </w:rPr>
            </w:r>
            <w:r>
              <w:rPr>
                <w:noProof/>
                <w:webHidden/>
              </w:rPr>
              <w:fldChar w:fldCharType="separate"/>
            </w:r>
            <w:r w:rsidR="00E40028">
              <w:rPr>
                <w:noProof/>
                <w:webHidden/>
              </w:rPr>
              <w:t>19</w:t>
            </w:r>
            <w:r>
              <w:rPr>
                <w:noProof/>
                <w:webHidden/>
              </w:rPr>
              <w:fldChar w:fldCharType="end"/>
            </w:r>
          </w:hyperlink>
        </w:p>
        <w:p w:rsidR="00E40028" w:rsidRDefault="00FE173A">
          <w:pPr>
            <w:pStyle w:val="TOC2"/>
            <w:tabs>
              <w:tab w:val="right" w:leader="dot" w:pos="9350"/>
            </w:tabs>
            <w:rPr>
              <w:noProof/>
            </w:rPr>
          </w:pPr>
          <w:hyperlink w:anchor="_Toc278887332" w:history="1">
            <w:r w:rsidR="00E40028" w:rsidRPr="00EE711D">
              <w:rPr>
                <w:rStyle w:val="Hyperlink"/>
                <w:rFonts w:eastAsia="Arial"/>
                <w:noProof/>
                <w:lang w:bidi="en-US"/>
              </w:rPr>
              <w:t>Assumptions and Dependencies</w:t>
            </w:r>
            <w:r w:rsidR="00E40028">
              <w:rPr>
                <w:noProof/>
                <w:webHidden/>
              </w:rPr>
              <w:tab/>
            </w:r>
            <w:r>
              <w:rPr>
                <w:noProof/>
                <w:webHidden/>
              </w:rPr>
              <w:fldChar w:fldCharType="begin"/>
            </w:r>
            <w:r w:rsidR="00E40028">
              <w:rPr>
                <w:noProof/>
                <w:webHidden/>
              </w:rPr>
              <w:instrText xml:space="preserve"> PAGEREF _Toc278887332 \h </w:instrText>
            </w:r>
            <w:r>
              <w:rPr>
                <w:noProof/>
                <w:webHidden/>
              </w:rPr>
            </w:r>
            <w:r>
              <w:rPr>
                <w:noProof/>
                <w:webHidden/>
              </w:rPr>
              <w:fldChar w:fldCharType="separate"/>
            </w:r>
            <w:r w:rsidR="00E40028">
              <w:rPr>
                <w:noProof/>
                <w:webHidden/>
              </w:rPr>
              <w:t>19</w:t>
            </w:r>
            <w:r>
              <w:rPr>
                <w:noProof/>
                <w:webHidden/>
              </w:rPr>
              <w:fldChar w:fldCharType="end"/>
            </w:r>
          </w:hyperlink>
        </w:p>
        <w:p w:rsidR="00E40028" w:rsidRDefault="00FE173A">
          <w:pPr>
            <w:pStyle w:val="TOC2"/>
            <w:tabs>
              <w:tab w:val="right" w:leader="dot" w:pos="9350"/>
            </w:tabs>
            <w:rPr>
              <w:noProof/>
            </w:rPr>
          </w:pPr>
          <w:hyperlink w:anchor="_Toc278887333" w:history="1">
            <w:r w:rsidR="00E40028" w:rsidRPr="00EE711D">
              <w:rPr>
                <w:rStyle w:val="Hyperlink"/>
                <w:rFonts w:eastAsia="Arial"/>
                <w:noProof/>
                <w:lang w:bidi="en-US"/>
              </w:rPr>
              <w:t>General Constraints</w:t>
            </w:r>
            <w:r w:rsidR="00E40028">
              <w:rPr>
                <w:noProof/>
                <w:webHidden/>
              </w:rPr>
              <w:tab/>
            </w:r>
            <w:r>
              <w:rPr>
                <w:noProof/>
                <w:webHidden/>
              </w:rPr>
              <w:fldChar w:fldCharType="begin"/>
            </w:r>
            <w:r w:rsidR="00E40028">
              <w:rPr>
                <w:noProof/>
                <w:webHidden/>
              </w:rPr>
              <w:instrText xml:space="preserve"> PAGEREF _Toc278887333 \h </w:instrText>
            </w:r>
            <w:r>
              <w:rPr>
                <w:noProof/>
                <w:webHidden/>
              </w:rPr>
            </w:r>
            <w:r>
              <w:rPr>
                <w:noProof/>
                <w:webHidden/>
              </w:rPr>
              <w:fldChar w:fldCharType="separate"/>
            </w:r>
            <w:r w:rsidR="00E40028">
              <w:rPr>
                <w:noProof/>
                <w:webHidden/>
              </w:rPr>
              <w:t>19</w:t>
            </w:r>
            <w:r>
              <w:rPr>
                <w:noProof/>
                <w:webHidden/>
              </w:rPr>
              <w:fldChar w:fldCharType="end"/>
            </w:r>
          </w:hyperlink>
        </w:p>
        <w:p w:rsidR="00E40028" w:rsidRDefault="00FE173A">
          <w:pPr>
            <w:pStyle w:val="TOC2"/>
            <w:tabs>
              <w:tab w:val="right" w:leader="dot" w:pos="9350"/>
            </w:tabs>
            <w:rPr>
              <w:noProof/>
            </w:rPr>
          </w:pPr>
          <w:hyperlink w:anchor="_Toc278887334" w:history="1">
            <w:r w:rsidR="00E40028" w:rsidRPr="00EE711D">
              <w:rPr>
                <w:rStyle w:val="Hyperlink"/>
                <w:rFonts w:eastAsia="Arial"/>
                <w:noProof/>
                <w:lang w:bidi="en-US"/>
              </w:rPr>
              <w:t>Architectural Strategies</w:t>
            </w:r>
            <w:r w:rsidR="00E40028">
              <w:rPr>
                <w:noProof/>
                <w:webHidden/>
              </w:rPr>
              <w:tab/>
            </w:r>
            <w:r>
              <w:rPr>
                <w:noProof/>
                <w:webHidden/>
              </w:rPr>
              <w:fldChar w:fldCharType="begin"/>
            </w:r>
            <w:r w:rsidR="00E40028">
              <w:rPr>
                <w:noProof/>
                <w:webHidden/>
              </w:rPr>
              <w:instrText xml:space="preserve"> PAGEREF _Toc278887334 \h </w:instrText>
            </w:r>
            <w:r>
              <w:rPr>
                <w:noProof/>
                <w:webHidden/>
              </w:rPr>
            </w:r>
            <w:r>
              <w:rPr>
                <w:noProof/>
                <w:webHidden/>
              </w:rPr>
              <w:fldChar w:fldCharType="separate"/>
            </w:r>
            <w:r w:rsidR="00E40028">
              <w:rPr>
                <w:noProof/>
                <w:webHidden/>
              </w:rPr>
              <w:t>19</w:t>
            </w:r>
            <w:r>
              <w:rPr>
                <w:noProof/>
                <w:webHidden/>
              </w:rPr>
              <w:fldChar w:fldCharType="end"/>
            </w:r>
          </w:hyperlink>
        </w:p>
        <w:p w:rsidR="00E40028" w:rsidRDefault="00FE173A">
          <w:pPr>
            <w:pStyle w:val="TOC1"/>
            <w:tabs>
              <w:tab w:val="right" w:leader="dot" w:pos="9350"/>
            </w:tabs>
            <w:rPr>
              <w:noProof/>
            </w:rPr>
          </w:pPr>
          <w:hyperlink w:anchor="_Toc278887335" w:history="1">
            <w:r w:rsidR="00E40028" w:rsidRPr="00EE711D">
              <w:rPr>
                <w:rStyle w:val="Hyperlink"/>
                <w:rFonts w:eastAsia="Arial"/>
                <w:noProof/>
                <w:lang w:bidi="en-US"/>
              </w:rPr>
              <w:t>System Architecture</w:t>
            </w:r>
            <w:r w:rsidR="00E40028">
              <w:rPr>
                <w:noProof/>
                <w:webHidden/>
              </w:rPr>
              <w:tab/>
            </w:r>
            <w:r>
              <w:rPr>
                <w:noProof/>
                <w:webHidden/>
              </w:rPr>
              <w:fldChar w:fldCharType="begin"/>
            </w:r>
            <w:r w:rsidR="00E40028">
              <w:rPr>
                <w:noProof/>
                <w:webHidden/>
              </w:rPr>
              <w:instrText xml:space="preserve"> PAGEREF _Toc278887335 \h </w:instrText>
            </w:r>
            <w:r>
              <w:rPr>
                <w:noProof/>
                <w:webHidden/>
              </w:rPr>
            </w:r>
            <w:r>
              <w:rPr>
                <w:noProof/>
                <w:webHidden/>
              </w:rPr>
              <w:fldChar w:fldCharType="separate"/>
            </w:r>
            <w:r w:rsidR="00E40028">
              <w:rPr>
                <w:noProof/>
                <w:webHidden/>
              </w:rPr>
              <w:t>21</w:t>
            </w:r>
            <w:r>
              <w:rPr>
                <w:noProof/>
                <w:webHidden/>
              </w:rPr>
              <w:fldChar w:fldCharType="end"/>
            </w:r>
          </w:hyperlink>
        </w:p>
        <w:p w:rsidR="00E40028" w:rsidRDefault="00FE173A">
          <w:pPr>
            <w:pStyle w:val="TOC2"/>
            <w:tabs>
              <w:tab w:val="right" w:leader="dot" w:pos="9350"/>
            </w:tabs>
            <w:rPr>
              <w:noProof/>
            </w:rPr>
          </w:pPr>
          <w:hyperlink w:anchor="_Toc278887336" w:history="1">
            <w:r w:rsidR="00E40028" w:rsidRPr="00EE711D">
              <w:rPr>
                <w:rStyle w:val="Hyperlink"/>
                <w:rFonts w:eastAsia="Arial"/>
                <w:noProof/>
                <w:lang w:bidi="en-US"/>
              </w:rPr>
              <w:t>Use Cases</w:t>
            </w:r>
            <w:r w:rsidR="00E40028">
              <w:rPr>
                <w:noProof/>
                <w:webHidden/>
              </w:rPr>
              <w:tab/>
            </w:r>
            <w:r>
              <w:rPr>
                <w:noProof/>
                <w:webHidden/>
              </w:rPr>
              <w:fldChar w:fldCharType="begin"/>
            </w:r>
            <w:r w:rsidR="00E40028">
              <w:rPr>
                <w:noProof/>
                <w:webHidden/>
              </w:rPr>
              <w:instrText xml:space="preserve"> PAGEREF _Toc278887336 \h </w:instrText>
            </w:r>
            <w:r>
              <w:rPr>
                <w:noProof/>
                <w:webHidden/>
              </w:rPr>
            </w:r>
            <w:r>
              <w:rPr>
                <w:noProof/>
                <w:webHidden/>
              </w:rPr>
              <w:fldChar w:fldCharType="separate"/>
            </w:r>
            <w:r w:rsidR="00E40028">
              <w:rPr>
                <w:noProof/>
                <w:webHidden/>
              </w:rPr>
              <w:t>21</w:t>
            </w:r>
            <w:r>
              <w:rPr>
                <w:noProof/>
                <w:webHidden/>
              </w:rPr>
              <w:fldChar w:fldCharType="end"/>
            </w:r>
          </w:hyperlink>
        </w:p>
        <w:p w:rsidR="00E40028" w:rsidRDefault="00FE173A">
          <w:pPr>
            <w:pStyle w:val="TOC2"/>
            <w:tabs>
              <w:tab w:val="right" w:leader="dot" w:pos="9350"/>
            </w:tabs>
            <w:rPr>
              <w:noProof/>
            </w:rPr>
          </w:pPr>
          <w:hyperlink w:anchor="_Toc278887337" w:history="1">
            <w:r w:rsidR="00E40028" w:rsidRPr="00EE711D">
              <w:rPr>
                <w:rStyle w:val="Hyperlink"/>
                <w:rFonts w:eastAsia="Arial"/>
                <w:bCs/>
                <w:noProof/>
                <w:lang w:bidi="en-US"/>
              </w:rPr>
              <w:t>Menu Management</w:t>
            </w:r>
            <w:r w:rsidR="00E40028">
              <w:rPr>
                <w:noProof/>
                <w:webHidden/>
              </w:rPr>
              <w:tab/>
            </w:r>
            <w:r>
              <w:rPr>
                <w:noProof/>
                <w:webHidden/>
              </w:rPr>
              <w:fldChar w:fldCharType="begin"/>
            </w:r>
            <w:r w:rsidR="00E40028">
              <w:rPr>
                <w:noProof/>
                <w:webHidden/>
              </w:rPr>
              <w:instrText xml:space="preserve"> PAGEREF _Toc278887337 \h </w:instrText>
            </w:r>
            <w:r>
              <w:rPr>
                <w:noProof/>
                <w:webHidden/>
              </w:rPr>
            </w:r>
            <w:r>
              <w:rPr>
                <w:noProof/>
                <w:webHidden/>
              </w:rPr>
              <w:fldChar w:fldCharType="separate"/>
            </w:r>
            <w:r w:rsidR="00E40028">
              <w:rPr>
                <w:noProof/>
                <w:webHidden/>
              </w:rPr>
              <w:t>22</w:t>
            </w:r>
            <w:r>
              <w:rPr>
                <w:noProof/>
                <w:webHidden/>
              </w:rPr>
              <w:fldChar w:fldCharType="end"/>
            </w:r>
          </w:hyperlink>
        </w:p>
        <w:p w:rsidR="00E40028" w:rsidRDefault="00FE173A">
          <w:pPr>
            <w:pStyle w:val="TOC3"/>
            <w:tabs>
              <w:tab w:val="right" w:leader="dot" w:pos="9350"/>
            </w:tabs>
            <w:rPr>
              <w:noProof/>
            </w:rPr>
          </w:pPr>
          <w:hyperlink w:anchor="_Toc278887338" w:history="1">
            <w:r w:rsidR="00E40028" w:rsidRPr="00EE711D">
              <w:rPr>
                <w:rStyle w:val="Hyperlink"/>
                <w:rFonts w:eastAsia="Arial"/>
                <w:bCs/>
                <w:noProof/>
                <w:lang w:bidi="en-US"/>
              </w:rPr>
              <w:t>Create menu item</w:t>
            </w:r>
            <w:r w:rsidR="00E40028">
              <w:rPr>
                <w:noProof/>
                <w:webHidden/>
              </w:rPr>
              <w:tab/>
            </w:r>
            <w:r>
              <w:rPr>
                <w:noProof/>
                <w:webHidden/>
              </w:rPr>
              <w:fldChar w:fldCharType="begin"/>
            </w:r>
            <w:r w:rsidR="00E40028">
              <w:rPr>
                <w:noProof/>
                <w:webHidden/>
              </w:rPr>
              <w:instrText xml:space="preserve"> PAGEREF _Toc278887338 \h </w:instrText>
            </w:r>
            <w:r>
              <w:rPr>
                <w:noProof/>
                <w:webHidden/>
              </w:rPr>
            </w:r>
            <w:r>
              <w:rPr>
                <w:noProof/>
                <w:webHidden/>
              </w:rPr>
              <w:fldChar w:fldCharType="separate"/>
            </w:r>
            <w:r w:rsidR="00E40028">
              <w:rPr>
                <w:noProof/>
                <w:webHidden/>
              </w:rPr>
              <w:t>22</w:t>
            </w:r>
            <w:r>
              <w:rPr>
                <w:noProof/>
                <w:webHidden/>
              </w:rPr>
              <w:fldChar w:fldCharType="end"/>
            </w:r>
          </w:hyperlink>
        </w:p>
        <w:p w:rsidR="00E40028" w:rsidRDefault="00FE173A">
          <w:pPr>
            <w:pStyle w:val="TOC2"/>
            <w:tabs>
              <w:tab w:val="right" w:leader="dot" w:pos="9350"/>
            </w:tabs>
            <w:rPr>
              <w:noProof/>
            </w:rPr>
          </w:pPr>
          <w:hyperlink w:anchor="_Toc278887339" w:history="1">
            <w:r w:rsidR="00E40028" w:rsidRPr="00EE711D">
              <w:rPr>
                <w:rStyle w:val="Hyperlink"/>
                <w:rFonts w:eastAsia="Arial"/>
                <w:bCs/>
                <w:noProof/>
                <w:lang w:bidi="en-US"/>
              </w:rPr>
              <w:t>Inventory Management</w:t>
            </w:r>
            <w:r w:rsidR="00E40028">
              <w:rPr>
                <w:noProof/>
                <w:webHidden/>
              </w:rPr>
              <w:tab/>
            </w:r>
            <w:r>
              <w:rPr>
                <w:noProof/>
                <w:webHidden/>
              </w:rPr>
              <w:fldChar w:fldCharType="begin"/>
            </w:r>
            <w:r w:rsidR="00E40028">
              <w:rPr>
                <w:noProof/>
                <w:webHidden/>
              </w:rPr>
              <w:instrText xml:space="preserve"> PAGEREF _Toc278887339 \h </w:instrText>
            </w:r>
            <w:r>
              <w:rPr>
                <w:noProof/>
                <w:webHidden/>
              </w:rPr>
            </w:r>
            <w:r>
              <w:rPr>
                <w:noProof/>
                <w:webHidden/>
              </w:rPr>
              <w:fldChar w:fldCharType="separate"/>
            </w:r>
            <w:r w:rsidR="00E40028">
              <w:rPr>
                <w:noProof/>
                <w:webHidden/>
              </w:rPr>
              <w:t>23</w:t>
            </w:r>
            <w:r>
              <w:rPr>
                <w:noProof/>
                <w:webHidden/>
              </w:rPr>
              <w:fldChar w:fldCharType="end"/>
            </w:r>
          </w:hyperlink>
        </w:p>
        <w:p w:rsidR="00E40028" w:rsidRDefault="00FE173A">
          <w:pPr>
            <w:pStyle w:val="TOC3"/>
            <w:tabs>
              <w:tab w:val="right" w:leader="dot" w:pos="9350"/>
            </w:tabs>
            <w:rPr>
              <w:noProof/>
            </w:rPr>
          </w:pPr>
          <w:hyperlink w:anchor="_Toc278887340" w:history="1">
            <w:r w:rsidR="00E40028" w:rsidRPr="00EE711D">
              <w:rPr>
                <w:rStyle w:val="Hyperlink"/>
                <w:rFonts w:eastAsia="Arial"/>
                <w:bCs/>
                <w:noProof/>
                <w:lang w:bidi="en-US"/>
              </w:rPr>
              <w:t>Add Supplier</w:t>
            </w:r>
            <w:r w:rsidR="00E40028">
              <w:rPr>
                <w:noProof/>
                <w:webHidden/>
              </w:rPr>
              <w:tab/>
            </w:r>
            <w:r>
              <w:rPr>
                <w:noProof/>
                <w:webHidden/>
              </w:rPr>
              <w:fldChar w:fldCharType="begin"/>
            </w:r>
            <w:r w:rsidR="00E40028">
              <w:rPr>
                <w:noProof/>
                <w:webHidden/>
              </w:rPr>
              <w:instrText xml:space="preserve"> PAGEREF _Toc278887340 \h </w:instrText>
            </w:r>
            <w:r>
              <w:rPr>
                <w:noProof/>
                <w:webHidden/>
              </w:rPr>
            </w:r>
            <w:r>
              <w:rPr>
                <w:noProof/>
                <w:webHidden/>
              </w:rPr>
              <w:fldChar w:fldCharType="separate"/>
            </w:r>
            <w:r w:rsidR="00E40028">
              <w:rPr>
                <w:noProof/>
                <w:webHidden/>
              </w:rPr>
              <w:t>23</w:t>
            </w:r>
            <w:r>
              <w:rPr>
                <w:noProof/>
                <w:webHidden/>
              </w:rPr>
              <w:fldChar w:fldCharType="end"/>
            </w:r>
          </w:hyperlink>
        </w:p>
        <w:p w:rsidR="00E40028" w:rsidRDefault="00FE173A">
          <w:pPr>
            <w:pStyle w:val="TOC3"/>
            <w:tabs>
              <w:tab w:val="right" w:leader="dot" w:pos="9350"/>
            </w:tabs>
            <w:rPr>
              <w:noProof/>
            </w:rPr>
          </w:pPr>
          <w:hyperlink w:anchor="_Toc278887341" w:history="1">
            <w:r w:rsidR="00E40028" w:rsidRPr="00EE711D">
              <w:rPr>
                <w:rStyle w:val="Hyperlink"/>
                <w:rFonts w:eastAsia="Arial"/>
                <w:bCs/>
                <w:noProof/>
                <w:lang w:bidi="en-US"/>
              </w:rPr>
              <w:t>Receive an Inventory Order</w:t>
            </w:r>
            <w:r w:rsidR="00E40028">
              <w:rPr>
                <w:noProof/>
                <w:webHidden/>
              </w:rPr>
              <w:tab/>
            </w:r>
            <w:r>
              <w:rPr>
                <w:noProof/>
                <w:webHidden/>
              </w:rPr>
              <w:fldChar w:fldCharType="begin"/>
            </w:r>
            <w:r w:rsidR="00E40028">
              <w:rPr>
                <w:noProof/>
                <w:webHidden/>
              </w:rPr>
              <w:instrText xml:space="preserve"> PAGEREF _Toc278887341 \h </w:instrText>
            </w:r>
            <w:r>
              <w:rPr>
                <w:noProof/>
                <w:webHidden/>
              </w:rPr>
            </w:r>
            <w:r>
              <w:rPr>
                <w:noProof/>
                <w:webHidden/>
              </w:rPr>
              <w:fldChar w:fldCharType="separate"/>
            </w:r>
            <w:r w:rsidR="00E40028">
              <w:rPr>
                <w:noProof/>
                <w:webHidden/>
              </w:rPr>
              <w:t>23</w:t>
            </w:r>
            <w:r>
              <w:rPr>
                <w:noProof/>
                <w:webHidden/>
              </w:rPr>
              <w:fldChar w:fldCharType="end"/>
            </w:r>
          </w:hyperlink>
        </w:p>
        <w:p w:rsidR="00E40028" w:rsidRDefault="00FE173A">
          <w:pPr>
            <w:pStyle w:val="TOC3"/>
            <w:tabs>
              <w:tab w:val="right" w:leader="dot" w:pos="9350"/>
            </w:tabs>
            <w:rPr>
              <w:noProof/>
            </w:rPr>
          </w:pPr>
          <w:hyperlink w:anchor="_Toc278887342" w:history="1">
            <w:r w:rsidR="00E40028" w:rsidRPr="00EE711D">
              <w:rPr>
                <w:rStyle w:val="Hyperlink"/>
                <w:rFonts w:eastAsia="Arial"/>
                <w:bCs/>
                <w:noProof/>
                <w:lang w:bidi="en-US"/>
              </w:rPr>
              <w:t>Reconcile Inventory</w:t>
            </w:r>
            <w:r w:rsidR="00E40028">
              <w:rPr>
                <w:noProof/>
                <w:webHidden/>
              </w:rPr>
              <w:tab/>
            </w:r>
            <w:r>
              <w:rPr>
                <w:noProof/>
                <w:webHidden/>
              </w:rPr>
              <w:fldChar w:fldCharType="begin"/>
            </w:r>
            <w:r w:rsidR="00E40028">
              <w:rPr>
                <w:noProof/>
                <w:webHidden/>
              </w:rPr>
              <w:instrText xml:space="preserve"> PAGEREF _Toc278887342 \h </w:instrText>
            </w:r>
            <w:r>
              <w:rPr>
                <w:noProof/>
                <w:webHidden/>
              </w:rPr>
            </w:r>
            <w:r>
              <w:rPr>
                <w:noProof/>
                <w:webHidden/>
              </w:rPr>
              <w:fldChar w:fldCharType="separate"/>
            </w:r>
            <w:r w:rsidR="00E40028">
              <w:rPr>
                <w:noProof/>
                <w:webHidden/>
              </w:rPr>
              <w:t>24</w:t>
            </w:r>
            <w:r>
              <w:rPr>
                <w:noProof/>
                <w:webHidden/>
              </w:rPr>
              <w:fldChar w:fldCharType="end"/>
            </w:r>
          </w:hyperlink>
        </w:p>
        <w:p w:rsidR="00E40028" w:rsidRDefault="00FE173A">
          <w:pPr>
            <w:pStyle w:val="TOC3"/>
            <w:tabs>
              <w:tab w:val="right" w:leader="dot" w:pos="9350"/>
            </w:tabs>
            <w:rPr>
              <w:noProof/>
            </w:rPr>
          </w:pPr>
          <w:hyperlink w:anchor="_Toc278887343" w:history="1">
            <w:r w:rsidR="00E40028" w:rsidRPr="00EE711D">
              <w:rPr>
                <w:rStyle w:val="Hyperlink"/>
                <w:rFonts w:eastAsia="Arial"/>
                <w:bCs/>
                <w:noProof/>
                <w:lang w:bidi="en-US"/>
              </w:rPr>
              <w:t>Place an Inventory Order</w:t>
            </w:r>
            <w:r w:rsidR="00E40028">
              <w:rPr>
                <w:noProof/>
                <w:webHidden/>
              </w:rPr>
              <w:tab/>
            </w:r>
            <w:r>
              <w:rPr>
                <w:noProof/>
                <w:webHidden/>
              </w:rPr>
              <w:fldChar w:fldCharType="begin"/>
            </w:r>
            <w:r w:rsidR="00E40028">
              <w:rPr>
                <w:noProof/>
                <w:webHidden/>
              </w:rPr>
              <w:instrText xml:space="preserve"> PAGEREF _Toc278887343 \h </w:instrText>
            </w:r>
            <w:r>
              <w:rPr>
                <w:noProof/>
                <w:webHidden/>
              </w:rPr>
            </w:r>
            <w:r>
              <w:rPr>
                <w:noProof/>
                <w:webHidden/>
              </w:rPr>
              <w:fldChar w:fldCharType="separate"/>
            </w:r>
            <w:r w:rsidR="00E40028">
              <w:rPr>
                <w:noProof/>
                <w:webHidden/>
              </w:rPr>
              <w:t>25</w:t>
            </w:r>
            <w:r>
              <w:rPr>
                <w:noProof/>
                <w:webHidden/>
              </w:rPr>
              <w:fldChar w:fldCharType="end"/>
            </w:r>
          </w:hyperlink>
        </w:p>
        <w:p w:rsidR="00E40028" w:rsidRDefault="00FE173A">
          <w:pPr>
            <w:pStyle w:val="TOC2"/>
            <w:tabs>
              <w:tab w:val="right" w:leader="dot" w:pos="9350"/>
            </w:tabs>
            <w:rPr>
              <w:noProof/>
            </w:rPr>
          </w:pPr>
          <w:hyperlink w:anchor="_Toc278887344" w:history="1">
            <w:r w:rsidR="00E40028" w:rsidRPr="00EE711D">
              <w:rPr>
                <w:rStyle w:val="Hyperlink"/>
                <w:rFonts w:eastAsia="Arial"/>
                <w:bCs/>
                <w:noProof/>
                <w:lang w:bidi="en-US"/>
              </w:rPr>
              <w:t>Cooks interface</w:t>
            </w:r>
            <w:r w:rsidR="00E40028">
              <w:rPr>
                <w:noProof/>
                <w:webHidden/>
              </w:rPr>
              <w:tab/>
            </w:r>
            <w:r>
              <w:rPr>
                <w:noProof/>
                <w:webHidden/>
              </w:rPr>
              <w:fldChar w:fldCharType="begin"/>
            </w:r>
            <w:r w:rsidR="00E40028">
              <w:rPr>
                <w:noProof/>
                <w:webHidden/>
              </w:rPr>
              <w:instrText xml:space="preserve"> PAGEREF _Toc278887344 \h </w:instrText>
            </w:r>
            <w:r>
              <w:rPr>
                <w:noProof/>
                <w:webHidden/>
              </w:rPr>
            </w:r>
            <w:r>
              <w:rPr>
                <w:noProof/>
                <w:webHidden/>
              </w:rPr>
              <w:fldChar w:fldCharType="separate"/>
            </w:r>
            <w:r w:rsidR="00E40028">
              <w:rPr>
                <w:noProof/>
                <w:webHidden/>
              </w:rPr>
              <w:t>26</w:t>
            </w:r>
            <w:r>
              <w:rPr>
                <w:noProof/>
                <w:webHidden/>
              </w:rPr>
              <w:fldChar w:fldCharType="end"/>
            </w:r>
          </w:hyperlink>
        </w:p>
        <w:p w:rsidR="00E40028" w:rsidRDefault="00FE173A">
          <w:pPr>
            <w:pStyle w:val="TOC3"/>
            <w:tabs>
              <w:tab w:val="right" w:leader="dot" w:pos="9350"/>
            </w:tabs>
            <w:rPr>
              <w:noProof/>
            </w:rPr>
          </w:pPr>
          <w:hyperlink w:anchor="_Toc278887345" w:history="1">
            <w:r w:rsidR="00E40028" w:rsidRPr="00EE711D">
              <w:rPr>
                <w:rStyle w:val="Hyperlink"/>
                <w:rFonts w:eastAsia="Arial"/>
                <w:bCs/>
                <w:noProof/>
                <w:lang w:bidi="en-US"/>
              </w:rPr>
              <w:t>Complete a customer order</w:t>
            </w:r>
            <w:r w:rsidR="00E40028">
              <w:rPr>
                <w:noProof/>
                <w:webHidden/>
              </w:rPr>
              <w:tab/>
            </w:r>
            <w:r>
              <w:rPr>
                <w:noProof/>
                <w:webHidden/>
              </w:rPr>
              <w:fldChar w:fldCharType="begin"/>
            </w:r>
            <w:r w:rsidR="00E40028">
              <w:rPr>
                <w:noProof/>
                <w:webHidden/>
              </w:rPr>
              <w:instrText xml:space="preserve"> PAGEREF _Toc278887345 \h </w:instrText>
            </w:r>
            <w:r>
              <w:rPr>
                <w:noProof/>
                <w:webHidden/>
              </w:rPr>
            </w:r>
            <w:r>
              <w:rPr>
                <w:noProof/>
                <w:webHidden/>
              </w:rPr>
              <w:fldChar w:fldCharType="separate"/>
            </w:r>
            <w:r w:rsidR="00E40028">
              <w:rPr>
                <w:noProof/>
                <w:webHidden/>
              </w:rPr>
              <w:t>26</w:t>
            </w:r>
            <w:r>
              <w:rPr>
                <w:noProof/>
                <w:webHidden/>
              </w:rPr>
              <w:fldChar w:fldCharType="end"/>
            </w:r>
          </w:hyperlink>
        </w:p>
        <w:p w:rsidR="00E40028" w:rsidRDefault="00FE173A">
          <w:pPr>
            <w:pStyle w:val="TOC2"/>
            <w:tabs>
              <w:tab w:val="right" w:leader="dot" w:pos="9350"/>
            </w:tabs>
            <w:rPr>
              <w:noProof/>
            </w:rPr>
          </w:pPr>
          <w:hyperlink w:anchor="_Toc278887346" w:history="1">
            <w:r w:rsidR="00E40028" w:rsidRPr="00EE711D">
              <w:rPr>
                <w:rStyle w:val="Hyperlink"/>
                <w:rFonts w:eastAsia="Arial"/>
                <w:bCs/>
                <w:noProof/>
                <w:lang w:bidi="en-US"/>
              </w:rPr>
              <w:t>Customer Order Entry Subsystem</w:t>
            </w:r>
            <w:r w:rsidR="00E40028">
              <w:rPr>
                <w:noProof/>
                <w:webHidden/>
              </w:rPr>
              <w:tab/>
            </w:r>
            <w:r>
              <w:rPr>
                <w:noProof/>
                <w:webHidden/>
              </w:rPr>
              <w:fldChar w:fldCharType="begin"/>
            </w:r>
            <w:r w:rsidR="00E40028">
              <w:rPr>
                <w:noProof/>
                <w:webHidden/>
              </w:rPr>
              <w:instrText xml:space="preserve"> PAGEREF _Toc278887346 \h </w:instrText>
            </w:r>
            <w:r>
              <w:rPr>
                <w:noProof/>
                <w:webHidden/>
              </w:rPr>
            </w:r>
            <w:r>
              <w:rPr>
                <w:noProof/>
                <w:webHidden/>
              </w:rPr>
              <w:fldChar w:fldCharType="separate"/>
            </w:r>
            <w:r w:rsidR="00E40028">
              <w:rPr>
                <w:noProof/>
                <w:webHidden/>
              </w:rPr>
              <w:t>27</w:t>
            </w:r>
            <w:r>
              <w:rPr>
                <w:noProof/>
                <w:webHidden/>
              </w:rPr>
              <w:fldChar w:fldCharType="end"/>
            </w:r>
          </w:hyperlink>
        </w:p>
        <w:p w:rsidR="00E40028" w:rsidRDefault="00FE173A">
          <w:pPr>
            <w:pStyle w:val="TOC3"/>
            <w:tabs>
              <w:tab w:val="right" w:leader="dot" w:pos="9350"/>
            </w:tabs>
            <w:rPr>
              <w:noProof/>
            </w:rPr>
          </w:pPr>
          <w:hyperlink w:anchor="_Toc278887347" w:history="1">
            <w:r w:rsidR="00E40028" w:rsidRPr="00EE711D">
              <w:rPr>
                <w:rStyle w:val="Hyperlink"/>
                <w:rFonts w:eastAsia="Arial"/>
                <w:bCs/>
                <w:noProof/>
                <w:lang w:bidi="en-US"/>
              </w:rPr>
              <w:t>Place and save customer order without taking payment</w:t>
            </w:r>
            <w:r w:rsidR="00E40028">
              <w:rPr>
                <w:noProof/>
                <w:webHidden/>
              </w:rPr>
              <w:tab/>
            </w:r>
            <w:r>
              <w:rPr>
                <w:noProof/>
                <w:webHidden/>
              </w:rPr>
              <w:fldChar w:fldCharType="begin"/>
            </w:r>
            <w:r w:rsidR="00E40028">
              <w:rPr>
                <w:noProof/>
                <w:webHidden/>
              </w:rPr>
              <w:instrText xml:space="preserve"> PAGEREF _Toc278887347 \h </w:instrText>
            </w:r>
            <w:r>
              <w:rPr>
                <w:noProof/>
                <w:webHidden/>
              </w:rPr>
            </w:r>
            <w:r>
              <w:rPr>
                <w:noProof/>
                <w:webHidden/>
              </w:rPr>
              <w:fldChar w:fldCharType="separate"/>
            </w:r>
            <w:r w:rsidR="00E40028">
              <w:rPr>
                <w:noProof/>
                <w:webHidden/>
              </w:rPr>
              <w:t>27</w:t>
            </w:r>
            <w:r>
              <w:rPr>
                <w:noProof/>
                <w:webHidden/>
              </w:rPr>
              <w:fldChar w:fldCharType="end"/>
            </w:r>
          </w:hyperlink>
        </w:p>
        <w:p w:rsidR="00E40028" w:rsidRDefault="00FE173A">
          <w:pPr>
            <w:pStyle w:val="TOC3"/>
            <w:tabs>
              <w:tab w:val="right" w:leader="dot" w:pos="9350"/>
            </w:tabs>
            <w:rPr>
              <w:noProof/>
            </w:rPr>
          </w:pPr>
          <w:hyperlink w:anchor="_Toc278887348" w:history="1">
            <w:r w:rsidR="00E40028" w:rsidRPr="00EE711D">
              <w:rPr>
                <w:rStyle w:val="Hyperlink"/>
                <w:rFonts w:eastAsia="Arial"/>
                <w:bCs/>
                <w:noProof/>
                <w:lang w:bidi="en-US"/>
              </w:rPr>
              <w:t>Split a check</w:t>
            </w:r>
            <w:r w:rsidR="00E40028">
              <w:rPr>
                <w:noProof/>
                <w:webHidden/>
              </w:rPr>
              <w:tab/>
            </w:r>
            <w:r>
              <w:rPr>
                <w:noProof/>
                <w:webHidden/>
              </w:rPr>
              <w:fldChar w:fldCharType="begin"/>
            </w:r>
            <w:r w:rsidR="00E40028">
              <w:rPr>
                <w:noProof/>
                <w:webHidden/>
              </w:rPr>
              <w:instrText xml:space="preserve"> PAGEREF _Toc278887348 \h </w:instrText>
            </w:r>
            <w:r>
              <w:rPr>
                <w:noProof/>
                <w:webHidden/>
              </w:rPr>
            </w:r>
            <w:r>
              <w:rPr>
                <w:noProof/>
                <w:webHidden/>
              </w:rPr>
              <w:fldChar w:fldCharType="separate"/>
            </w:r>
            <w:r w:rsidR="00E40028">
              <w:rPr>
                <w:noProof/>
                <w:webHidden/>
              </w:rPr>
              <w:t>27</w:t>
            </w:r>
            <w:r>
              <w:rPr>
                <w:noProof/>
                <w:webHidden/>
              </w:rPr>
              <w:fldChar w:fldCharType="end"/>
            </w:r>
          </w:hyperlink>
        </w:p>
        <w:p w:rsidR="00E40028" w:rsidRDefault="00FE173A">
          <w:pPr>
            <w:pStyle w:val="TOC3"/>
            <w:tabs>
              <w:tab w:val="right" w:leader="dot" w:pos="9350"/>
            </w:tabs>
            <w:rPr>
              <w:noProof/>
            </w:rPr>
          </w:pPr>
          <w:hyperlink w:anchor="_Toc278887349" w:history="1">
            <w:r w:rsidR="00E40028" w:rsidRPr="00EE711D">
              <w:rPr>
                <w:rStyle w:val="Hyperlink"/>
                <w:rFonts w:eastAsia="Arial"/>
                <w:bCs/>
                <w:noProof/>
                <w:lang w:bidi="en-US"/>
              </w:rPr>
              <w:t>Accept payment for saved customer order</w:t>
            </w:r>
            <w:r w:rsidR="00E40028">
              <w:rPr>
                <w:noProof/>
                <w:webHidden/>
              </w:rPr>
              <w:tab/>
            </w:r>
            <w:r>
              <w:rPr>
                <w:noProof/>
                <w:webHidden/>
              </w:rPr>
              <w:fldChar w:fldCharType="begin"/>
            </w:r>
            <w:r w:rsidR="00E40028">
              <w:rPr>
                <w:noProof/>
                <w:webHidden/>
              </w:rPr>
              <w:instrText xml:space="preserve"> PAGEREF _Toc278887349 \h </w:instrText>
            </w:r>
            <w:r>
              <w:rPr>
                <w:noProof/>
                <w:webHidden/>
              </w:rPr>
            </w:r>
            <w:r>
              <w:rPr>
                <w:noProof/>
                <w:webHidden/>
              </w:rPr>
              <w:fldChar w:fldCharType="separate"/>
            </w:r>
            <w:r w:rsidR="00E40028">
              <w:rPr>
                <w:noProof/>
                <w:webHidden/>
              </w:rPr>
              <w:t>29</w:t>
            </w:r>
            <w:r>
              <w:rPr>
                <w:noProof/>
                <w:webHidden/>
              </w:rPr>
              <w:fldChar w:fldCharType="end"/>
            </w:r>
          </w:hyperlink>
        </w:p>
        <w:p w:rsidR="00E40028" w:rsidRDefault="00FE173A">
          <w:pPr>
            <w:pStyle w:val="TOC3"/>
            <w:tabs>
              <w:tab w:val="right" w:leader="dot" w:pos="9350"/>
            </w:tabs>
            <w:rPr>
              <w:noProof/>
            </w:rPr>
          </w:pPr>
          <w:hyperlink w:anchor="_Toc278887350" w:history="1">
            <w:r w:rsidR="00E40028" w:rsidRPr="00EE711D">
              <w:rPr>
                <w:rStyle w:val="Hyperlink"/>
                <w:rFonts w:eastAsia="Arial"/>
                <w:bCs/>
                <w:noProof/>
                <w:lang w:bidi="en-US"/>
              </w:rPr>
              <w:t>Recall and modify saved customer order</w:t>
            </w:r>
            <w:r w:rsidR="00E40028">
              <w:rPr>
                <w:noProof/>
                <w:webHidden/>
              </w:rPr>
              <w:tab/>
            </w:r>
            <w:r>
              <w:rPr>
                <w:noProof/>
                <w:webHidden/>
              </w:rPr>
              <w:fldChar w:fldCharType="begin"/>
            </w:r>
            <w:r w:rsidR="00E40028">
              <w:rPr>
                <w:noProof/>
                <w:webHidden/>
              </w:rPr>
              <w:instrText xml:space="preserve"> PAGEREF _Toc278887350 \h </w:instrText>
            </w:r>
            <w:r>
              <w:rPr>
                <w:noProof/>
                <w:webHidden/>
              </w:rPr>
            </w:r>
            <w:r>
              <w:rPr>
                <w:noProof/>
                <w:webHidden/>
              </w:rPr>
              <w:fldChar w:fldCharType="separate"/>
            </w:r>
            <w:r w:rsidR="00E40028">
              <w:rPr>
                <w:noProof/>
                <w:webHidden/>
              </w:rPr>
              <w:t>29</w:t>
            </w:r>
            <w:r>
              <w:rPr>
                <w:noProof/>
                <w:webHidden/>
              </w:rPr>
              <w:fldChar w:fldCharType="end"/>
            </w:r>
          </w:hyperlink>
        </w:p>
        <w:p w:rsidR="00E40028" w:rsidRDefault="00FE173A">
          <w:pPr>
            <w:pStyle w:val="TOC3"/>
            <w:tabs>
              <w:tab w:val="right" w:leader="dot" w:pos="9350"/>
            </w:tabs>
            <w:rPr>
              <w:noProof/>
            </w:rPr>
          </w:pPr>
          <w:hyperlink w:anchor="_Toc278887351" w:history="1">
            <w:r w:rsidR="00E40028" w:rsidRPr="00EE711D">
              <w:rPr>
                <w:rStyle w:val="Hyperlink"/>
                <w:rFonts w:eastAsia="Arial"/>
                <w:bCs/>
                <w:noProof/>
                <w:lang w:bidi="en-US"/>
              </w:rPr>
              <w:t>Take multiple payments for a customer order</w:t>
            </w:r>
            <w:r w:rsidR="00E40028">
              <w:rPr>
                <w:noProof/>
                <w:webHidden/>
              </w:rPr>
              <w:tab/>
            </w:r>
            <w:r>
              <w:rPr>
                <w:noProof/>
                <w:webHidden/>
              </w:rPr>
              <w:fldChar w:fldCharType="begin"/>
            </w:r>
            <w:r w:rsidR="00E40028">
              <w:rPr>
                <w:noProof/>
                <w:webHidden/>
              </w:rPr>
              <w:instrText xml:space="preserve"> PAGEREF _Toc278887351 \h </w:instrText>
            </w:r>
            <w:r>
              <w:rPr>
                <w:noProof/>
                <w:webHidden/>
              </w:rPr>
            </w:r>
            <w:r>
              <w:rPr>
                <w:noProof/>
                <w:webHidden/>
              </w:rPr>
              <w:fldChar w:fldCharType="separate"/>
            </w:r>
            <w:r w:rsidR="00E40028">
              <w:rPr>
                <w:noProof/>
                <w:webHidden/>
              </w:rPr>
              <w:t>30</w:t>
            </w:r>
            <w:r>
              <w:rPr>
                <w:noProof/>
                <w:webHidden/>
              </w:rPr>
              <w:fldChar w:fldCharType="end"/>
            </w:r>
          </w:hyperlink>
        </w:p>
        <w:p w:rsidR="00E40028" w:rsidRDefault="00FE173A">
          <w:pPr>
            <w:pStyle w:val="TOC2"/>
            <w:tabs>
              <w:tab w:val="right" w:leader="dot" w:pos="9350"/>
            </w:tabs>
            <w:rPr>
              <w:noProof/>
            </w:rPr>
          </w:pPr>
          <w:hyperlink w:anchor="_Toc278887352" w:history="1">
            <w:r w:rsidR="00E40028" w:rsidRPr="00EE711D">
              <w:rPr>
                <w:rStyle w:val="Hyperlink"/>
                <w:rFonts w:eastAsia="Arial"/>
                <w:noProof/>
                <w:lang w:bidi="en-US"/>
              </w:rPr>
              <w:t>Admin Functions</w:t>
            </w:r>
            <w:r w:rsidR="00E40028">
              <w:rPr>
                <w:noProof/>
                <w:webHidden/>
              </w:rPr>
              <w:tab/>
            </w:r>
            <w:r>
              <w:rPr>
                <w:noProof/>
                <w:webHidden/>
              </w:rPr>
              <w:fldChar w:fldCharType="begin"/>
            </w:r>
            <w:r w:rsidR="00E40028">
              <w:rPr>
                <w:noProof/>
                <w:webHidden/>
              </w:rPr>
              <w:instrText xml:space="preserve"> PAGEREF _Toc278887352 \h </w:instrText>
            </w:r>
            <w:r>
              <w:rPr>
                <w:noProof/>
                <w:webHidden/>
              </w:rPr>
            </w:r>
            <w:r>
              <w:rPr>
                <w:noProof/>
                <w:webHidden/>
              </w:rPr>
              <w:fldChar w:fldCharType="separate"/>
            </w:r>
            <w:r w:rsidR="00E40028">
              <w:rPr>
                <w:noProof/>
                <w:webHidden/>
              </w:rPr>
              <w:t>31</w:t>
            </w:r>
            <w:r>
              <w:rPr>
                <w:noProof/>
                <w:webHidden/>
              </w:rPr>
              <w:fldChar w:fldCharType="end"/>
            </w:r>
          </w:hyperlink>
        </w:p>
        <w:p w:rsidR="00E40028" w:rsidRDefault="00FE173A">
          <w:pPr>
            <w:pStyle w:val="TOC3"/>
            <w:tabs>
              <w:tab w:val="right" w:leader="dot" w:pos="9350"/>
            </w:tabs>
            <w:rPr>
              <w:noProof/>
            </w:rPr>
          </w:pPr>
          <w:hyperlink w:anchor="_Toc278887353" w:history="1">
            <w:r w:rsidR="00E40028" w:rsidRPr="00EE711D">
              <w:rPr>
                <w:rStyle w:val="Hyperlink"/>
                <w:rFonts w:eastAsia="Arial"/>
                <w:bCs/>
                <w:noProof/>
                <w:lang w:bidi="en-US"/>
              </w:rPr>
              <w:t>Managers Dashboard</w:t>
            </w:r>
            <w:r w:rsidR="00E40028">
              <w:rPr>
                <w:noProof/>
                <w:webHidden/>
              </w:rPr>
              <w:tab/>
            </w:r>
            <w:r>
              <w:rPr>
                <w:noProof/>
                <w:webHidden/>
              </w:rPr>
              <w:fldChar w:fldCharType="begin"/>
            </w:r>
            <w:r w:rsidR="00E40028">
              <w:rPr>
                <w:noProof/>
                <w:webHidden/>
              </w:rPr>
              <w:instrText xml:space="preserve"> PAGEREF _Toc278887353 \h </w:instrText>
            </w:r>
            <w:r>
              <w:rPr>
                <w:noProof/>
                <w:webHidden/>
              </w:rPr>
            </w:r>
            <w:r>
              <w:rPr>
                <w:noProof/>
                <w:webHidden/>
              </w:rPr>
              <w:fldChar w:fldCharType="separate"/>
            </w:r>
            <w:r w:rsidR="00E40028">
              <w:rPr>
                <w:noProof/>
                <w:webHidden/>
              </w:rPr>
              <w:t>31</w:t>
            </w:r>
            <w:r>
              <w:rPr>
                <w:noProof/>
                <w:webHidden/>
              </w:rPr>
              <w:fldChar w:fldCharType="end"/>
            </w:r>
          </w:hyperlink>
        </w:p>
        <w:p w:rsidR="00E40028" w:rsidRDefault="00FE173A">
          <w:pPr>
            <w:pStyle w:val="TOC3"/>
            <w:tabs>
              <w:tab w:val="right" w:leader="dot" w:pos="9350"/>
            </w:tabs>
            <w:rPr>
              <w:noProof/>
            </w:rPr>
          </w:pPr>
          <w:hyperlink w:anchor="_Toc278887354" w:history="1">
            <w:r w:rsidR="00E40028" w:rsidRPr="00EE711D">
              <w:rPr>
                <w:rStyle w:val="Hyperlink"/>
                <w:rFonts w:eastAsia="Arial"/>
                <w:bCs/>
                <w:noProof/>
                <w:lang w:bidi="en-US"/>
              </w:rPr>
              <w:t>Employee management</w:t>
            </w:r>
            <w:r w:rsidR="00E40028">
              <w:rPr>
                <w:noProof/>
                <w:webHidden/>
              </w:rPr>
              <w:tab/>
            </w:r>
            <w:r>
              <w:rPr>
                <w:noProof/>
                <w:webHidden/>
              </w:rPr>
              <w:fldChar w:fldCharType="begin"/>
            </w:r>
            <w:r w:rsidR="00E40028">
              <w:rPr>
                <w:noProof/>
                <w:webHidden/>
              </w:rPr>
              <w:instrText xml:space="preserve"> PAGEREF _Toc278887354 \h </w:instrText>
            </w:r>
            <w:r>
              <w:rPr>
                <w:noProof/>
                <w:webHidden/>
              </w:rPr>
            </w:r>
            <w:r>
              <w:rPr>
                <w:noProof/>
                <w:webHidden/>
              </w:rPr>
              <w:fldChar w:fldCharType="separate"/>
            </w:r>
            <w:r w:rsidR="00E40028">
              <w:rPr>
                <w:noProof/>
                <w:webHidden/>
              </w:rPr>
              <w:t>31</w:t>
            </w:r>
            <w:r>
              <w:rPr>
                <w:noProof/>
                <w:webHidden/>
              </w:rPr>
              <w:fldChar w:fldCharType="end"/>
            </w:r>
          </w:hyperlink>
        </w:p>
        <w:p w:rsidR="00E40028" w:rsidRDefault="00FE173A">
          <w:pPr>
            <w:pStyle w:val="TOC2"/>
            <w:tabs>
              <w:tab w:val="right" w:leader="dot" w:pos="9350"/>
            </w:tabs>
            <w:rPr>
              <w:noProof/>
            </w:rPr>
          </w:pPr>
          <w:hyperlink w:anchor="_Toc278887355" w:history="1">
            <w:r w:rsidR="00E40028" w:rsidRPr="00EE711D">
              <w:rPr>
                <w:rStyle w:val="Hyperlink"/>
                <w:rFonts w:eastAsia="Arial"/>
                <w:bCs/>
                <w:noProof/>
                <w:lang w:bidi="en-US"/>
              </w:rPr>
              <w:t>Reporting</w:t>
            </w:r>
            <w:r w:rsidR="00E40028">
              <w:rPr>
                <w:noProof/>
                <w:webHidden/>
              </w:rPr>
              <w:tab/>
            </w:r>
            <w:r>
              <w:rPr>
                <w:noProof/>
                <w:webHidden/>
              </w:rPr>
              <w:fldChar w:fldCharType="begin"/>
            </w:r>
            <w:r w:rsidR="00E40028">
              <w:rPr>
                <w:noProof/>
                <w:webHidden/>
              </w:rPr>
              <w:instrText xml:space="preserve"> PAGEREF _Toc278887355 \h </w:instrText>
            </w:r>
            <w:r>
              <w:rPr>
                <w:noProof/>
                <w:webHidden/>
              </w:rPr>
            </w:r>
            <w:r>
              <w:rPr>
                <w:noProof/>
                <w:webHidden/>
              </w:rPr>
              <w:fldChar w:fldCharType="separate"/>
            </w:r>
            <w:r w:rsidR="00E40028">
              <w:rPr>
                <w:noProof/>
                <w:webHidden/>
              </w:rPr>
              <w:t>33</w:t>
            </w:r>
            <w:r>
              <w:rPr>
                <w:noProof/>
                <w:webHidden/>
              </w:rPr>
              <w:fldChar w:fldCharType="end"/>
            </w:r>
          </w:hyperlink>
        </w:p>
        <w:p w:rsidR="00E40028" w:rsidRDefault="00FE173A">
          <w:pPr>
            <w:pStyle w:val="TOC3"/>
            <w:tabs>
              <w:tab w:val="right" w:leader="dot" w:pos="9350"/>
            </w:tabs>
            <w:rPr>
              <w:noProof/>
            </w:rPr>
          </w:pPr>
          <w:hyperlink w:anchor="_Toc278887356" w:history="1">
            <w:r w:rsidR="00E40028" w:rsidRPr="00EE711D">
              <w:rPr>
                <w:rStyle w:val="Hyperlink"/>
                <w:rFonts w:eastAsia="Arial"/>
                <w:bCs/>
                <w:noProof/>
                <w:lang w:bidi="en-US"/>
              </w:rPr>
              <w:t>Sales Reporting</w:t>
            </w:r>
            <w:r w:rsidR="00E40028">
              <w:rPr>
                <w:noProof/>
                <w:webHidden/>
              </w:rPr>
              <w:tab/>
            </w:r>
            <w:r>
              <w:rPr>
                <w:noProof/>
                <w:webHidden/>
              </w:rPr>
              <w:fldChar w:fldCharType="begin"/>
            </w:r>
            <w:r w:rsidR="00E40028">
              <w:rPr>
                <w:noProof/>
                <w:webHidden/>
              </w:rPr>
              <w:instrText xml:space="preserve"> PAGEREF _Toc278887356 \h </w:instrText>
            </w:r>
            <w:r>
              <w:rPr>
                <w:noProof/>
                <w:webHidden/>
              </w:rPr>
            </w:r>
            <w:r>
              <w:rPr>
                <w:noProof/>
                <w:webHidden/>
              </w:rPr>
              <w:fldChar w:fldCharType="separate"/>
            </w:r>
            <w:r w:rsidR="00E40028">
              <w:rPr>
                <w:noProof/>
                <w:webHidden/>
              </w:rPr>
              <w:t>33</w:t>
            </w:r>
            <w:r>
              <w:rPr>
                <w:noProof/>
                <w:webHidden/>
              </w:rPr>
              <w:fldChar w:fldCharType="end"/>
            </w:r>
          </w:hyperlink>
        </w:p>
        <w:p w:rsidR="00E40028" w:rsidRDefault="00FE173A">
          <w:pPr>
            <w:pStyle w:val="TOC2"/>
            <w:tabs>
              <w:tab w:val="right" w:leader="dot" w:pos="9350"/>
            </w:tabs>
            <w:rPr>
              <w:noProof/>
            </w:rPr>
          </w:pPr>
          <w:hyperlink w:anchor="_Toc278887357" w:history="1">
            <w:r w:rsidR="00E40028" w:rsidRPr="00EE711D">
              <w:rPr>
                <w:rStyle w:val="Hyperlink"/>
                <w:rFonts w:eastAsia="Arial"/>
                <w:bCs/>
                <w:noProof/>
                <w:lang w:bidi="en-US"/>
              </w:rPr>
              <w:t>Logical View</w:t>
            </w:r>
            <w:r w:rsidR="00E40028">
              <w:rPr>
                <w:noProof/>
                <w:webHidden/>
              </w:rPr>
              <w:tab/>
            </w:r>
            <w:r>
              <w:rPr>
                <w:noProof/>
                <w:webHidden/>
              </w:rPr>
              <w:fldChar w:fldCharType="begin"/>
            </w:r>
            <w:r w:rsidR="00E40028">
              <w:rPr>
                <w:noProof/>
                <w:webHidden/>
              </w:rPr>
              <w:instrText xml:space="preserve"> PAGEREF _Toc278887357 \h </w:instrText>
            </w:r>
            <w:r>
              <w:rPr>
                <w:noProof/>
                <w:webHidden/>
              </w:rPr>
            </w:r>
            <w:r>
              <w:rPr>
                <w:noProof/>
                <w:webHidden/>
              </w:rPr>
              <w:fldChar w:fldCharType="separate"/>
            </w:r>
            <w:r w:rsidR="00E40028">
              <w:rPr>
                <w:noProof/>
                <w:webHidden/>
              </w:rPr>
              <w:t>34</w:t>
            </w:r>
            <w:r>
              <w:rPr>
                <w:noProof/>
                <w:webHidden/>
              </w:rPr>
              <w:fldChar w:fldCharType="end"/>
            </w:r>
          </w:hyperlink>
        </w:p>
        <w:p w:rsidR="00E40028" w:rsidRDefault="00FE173A">
          <w:pPr>
            <w:pStyle w:val="TOC2"/>
            <w:tabs>
              <w:tab w:val="right" w:leader="dot" w:pos="9350"/>
            </w:tabs>
            <w:rPr>
              <w:noProof/>
            </w:rPr>
          </w:pPr>
          <w:hyperlink w:anchor="_Toc278887358" w:history="1">
            <w:r w:rsidR="00E40028" w:rsidRPr="00EE711D">
              <w:rPr>
                <w:rStyle w:val="Hyperlink"/>
                <w:rFonts w:eastAsia="Arial"/>
                <w:bCs/>
                <w:noProof/>
                <w:lang w:bidi="en-US"/>
              </w:rPr>
              <w:t>Development View</w:t>
            </w:r>
            <w:r w:rsidR="00E40028">
              <w:rPr>
                <w:noProof/>
                <w:webHidden/>
              </w:rPr>
              <w:tab/>
            </w:r>
            <w:r>
              <w:rPr>
                <w:noProof/>
                <w:webHidden/>
              </w:rPr>
              <w:fldChar w:fldCharType="begin"/>
            </w:r>
            <w:r w:rsidR="00E40028">
              <w:rPr>
                <w:noProof/>
                <w:webHidden/>
              </w:rPr>
              <w:instrText xml:space="preserve"> PAGEREF _Toc278887358 \h </w:instrText>
            </w:r>
            <w:r>
              <w:rPr>
                <w:noProof/>
                <w:webHidden/>
              </w:rPr>
            </w:r>
            <w:r>
              <w:rPr>
                <w:noProof/>
                <w:webHidden/>
              </w:rPr>
              <w:fldChar w:fldCharType="separate"/>
            </w:r>
            <w:r w:rsidR="00E40028">
              <w:rPr>
                <w:noProof/>
                <w:webHidden/>
              </w:rPr>
              <w:t>35</w:t>
            </w:r>
            <w:r>
              <w:rPr>
                <w:noProof/>
                <w:webHidden/>
              </w:rPr>
              <w:fldChar w:fldCharType="end"/>
            </w:r>
          </w:hyperlink>
        </w:p>
        <w:p w:rsidR="00E40028" w:rsidRDefault="00FE173A">
          <w:pPr>
            <w:pStyle w:val="TOC2"/>
            <w:tabs>
              <w:tab w:val="right" w:leader="dot" w:pos="9350"/>
            </w:tabs>
            <w:rPr>
              <w:noProof/>
            </w:rPr>
          </w:pPr>
          <w:hyperlink w:anchor="_Toc278887359" w:history="1">
            <w:r w:rsidR="00E40028" w:rsidRPr="00EE711D">
              <w:rPr>
                <w:rStyle w:val="Hyperlink"/>
                <w:rFonts w:eastAsia="Arial"/>
                <w:bCs/>
                <w:noProof/>
                <w:lang w:bidi="en-US"/>
              </w:rPr>
              <w:t>Process View</w:t>
            </w:r>
            <w:r w:rsidR="00E40028">
              <w:rPr>
                <w:noProof/>
                <w:webHidden/>
              </w:rPr>
              <w:tab/>
            </w:r>
            <w:r>
              <w:rPr>
                <w:noProof/>
                <w:webHidden/>
              </w:rPr>
              <w:fldChar w:fldCharType="begin"/>
            </w:r>
            <w:r w:rsidR="00E40028">
              <w:rPr>
                <w:noProof/>
                <w:webHidden/>
              </w:rPr>
              <w:instrText xml:space="preserve"> PAGEREF _Toc278887359 \h </w:instrText>
            </w:r>
            <w:r>
              <w:rPr>
                <w:noProof/>
                <w:webHidden/>
              </w:rPr>
            </w:r>
            <w:r>
              <w:rPr>
                <w:noProof/>
                <w:webHidden/>
              </w:rPr>
              <w:fldChar w:fldCharType="separate"/>
            </w:r>
            <w:r w:rsidR="00E40028">
              <w:rPr>
                <w:noProof/>
                <w:webHidden/>
              </w:rPr>
              <w:t>37</w:t>
            </w:r>
            <w:r>
              <w:rPr>
                <w:noProof/>
                <w:webHidden/>
              </w:rPr>
              <w:fldChar w:fldCharType="end"/>
            </w:r>
          </w:hyperlink>
        </w:p>
        <w:p w:rsidR="00E40028" w:rsidRDefault="00FE173A">
          <w:pPr>
            <w:pStyle w:val="TOC3"/>
            <w:tabs>
              <w:tab w:val="right" w:leader="dot" w:pos="9350"/>
            </w:tabs>
            <w:rPr>
              <w:noProof/>
            </w:rPr>
          </w:pPr>
          <w:hyperlink w:anchor="_Toc278887360" w:history="1">
            <w:r w:rsidR="00E40028" w:rsidRPr="00EE711D">
              <w:rPr>
                <w:rStyle w:val="Hyperlink"/>
                <w:rFonts w:eastAsia="Arial"/>
                <w:bCs/>
                <w:noProof/>
                <w:lang w:bidi="en-US"/>
              </w:rPr>
              <w:t>Order Placement and Completion</w:t>
            </w:r>
            <w:r w:rsidR="00E40028">
              <w:rPr>
                <w:noProof/>
                <w:webHidden/>
              </w:rPr>
              <w:tab/>
            </w:r>
            <w:r>
              <w:rPr>
                <w:noProof/>
                <w:webHidden/>
              </w:rPr>
              <w:fldChar w:fldCharType="begin"/>
            </w:r>
            <w:r w:rsidR="00E40028">
              <w:rPr>
                <w:noProof/>
                <w:webHidden/>
              </w:rPr>
              <w:instrText xml:space="preserve"> PAGEREF _Toc278887360 \h </w:instrText>
            </w:r>
            <w:r>
              <w:rPr>
                <w:noProof/>
                <w:webHidden/>
              </w:rPr>
            </w:r>
            <w:r>
              <w:rPr>
                <w:noProof/>
                <w:webHidden/>
              </w:rPr>
              <w:fldChar w:fldCharType="separate"/>
            </w:r>
            <w:r w:rsidR="00E40028">
              <w:rPr>
                <w:noProof/>
                <w:webHidden/>
              </w:rPr>
              <w:t>37</w:t>
            </w:r>
            <w:r>
              <w:rPr>
                <w:noProof/>
                <w:webHidden/>
              </w:rPr>
              <w:fldChar w:fldCharType="end"/>
            </w:r>
          </w:hyperlink>
        </w:p>
        <w:p w:rsidR="00E40028" w:rsidRDefault="00FE173A">
          <w:pPr>
            <w:pStyle w:val="TOC3"/>
            <w:tabs>
              <w:tab w:val="right" w:leader="dot" w:pos="9350"/>
            </w:tabs>
            <w:rPr>
              <w:noProof/>
            </w:rPr>
          </w:pPr>
          <w:hyperlink w:anchor="_Toc278887361" w:history="1">
            <w:r w:rsidR="00E40028" w:rsidRPr="00EE711D">
              <w:rPr>
                <w:rStyle w:val="Hyperlink"/>
                <w:rFonts w:eastAsia="Arial"/>
                <w:bCs/>
                <w:noProof/>
                <w:lang w:bidi="en-US"/>
              </w:rPr>
              <w:t>Run Report</w:t>
            </w:r>
            <w:r w:rsidR="00E40028">
              <w:rPr>
                <w:noProof/>
                <w:webHidden/>
              </w:rPr>
              <w:tab/>
            </w:r>
            <w:r>
              <w:rPr>
                <w:noProof/>
                <w:webHidden/>
              </w:rPr>
              <w:fldChar w:fldCharType="begin"/>
            </w:r>
            <w:r w:rsidR="00E40028">
              <w:rPr>
                <w:noProof/>
                <w:webHidden/>
              </w:rPr>
              <w:instrText xml:space="preserve"> PAGEREF _Toc278887361 \h </w:instrText>
            </w:r>
            <w:r>
              <w:rPr>
                <w:noProof/>
                <w:webHidden/>
              </w:rPr>
            </w:r>
            <w:r>
              <w:rPr>
                <w:noProof/>
                <w:webHidden/>
              </w:rPr>
              <w:fldChar w:fldCharType="separate"/>
            </w:r>
            <w:r w:rsidR="00E40028">
              <w:rPr>
                <w:noProof/>
                <w:webHidden/>
              </w:rPr>
              <w:t>38</w:t>
            </w:r>
            <w:r>
              <w:rPr>
                <w:noProof/>
                <w:webHidden/>
              </w:rPr>
              <w:fldChar w:fldCharType="end"/>
            </w:r>
          </w:hyperlink>
        </w:p>
        <w:p w:rsidR="00E40028" w:rsidRDefault="00FE173A">
          <w:pPr>
            <w:pStyle w:val="TOC3"/>
            <w:tabs>
              <w:tab w:val="right" w:leader="dot" w:pos="9350"/>
            </w:tabs>
            <w:rPr>
              <w:noProof/>
            </w:rPr>
          </w:pPr>
          <w:hyperlink w:anchor="_Toc278887362" w:history="1">
            <w:r w:rsidR="00E40028" w:rsidRPr="00EE711D">
              <w:rPr>
                <w:rStyle w:val="Hyperlink"/>
                <w:rFonts w:eastAsia="Arial"/>
                <w:bCs/>
                <w:noProof/>
                <w:lang w:bidi="en-US"/>
              </w:rPr>
              <w:t>Menu Management</w:t>
            </w:r>
            <w:r w:rsidR="00E40028">
              <w:rPr>
                <w:noProof/>
                <w:webHidden/>
              </w:rPr>
              <w:tab/>
            </w:r>
            <w:r>
              <w:rPr>
                <w:noProof/>
                <w:webHidden/>
              </w:rPr>
              <w:fldChar w:fldCharType="begin"/>
            </w:r>
            <w:r w:rsidR="00E40028">
              <w:rPr>
                <w:noProof/>
                <w:webHidden/>
              </w:rPr>
              <w:instrText xml:space="preserve"> PAGEREF _Toc278887362 \h </w:instrText>
            </w:r>
            <w:r>
              <w:rPr>
                <w:noProof/>
                <w:webHidden/>
              </w:rPr>
            </w:r>
            <w:r>
              <w:rPr>
                <w:noProof/>
                <w:webHidden/>
              </w:rPr>
              <w:fldChar w:fldCharType="separate"/>
            </w:r>
            <w:r w:rsidR="00E40028">
              <w:rPr>
                <w:noProof/>
                <w:webHidden/>
              </w:rPr>
              <w:t>39</w:t>
            </w:r>
            <w:r>
              <w:rPr>
                <w:noProof/>
                <w:webHidden/>
              </w:rPr>
              <w:fldChar w:fldCharType="end"/>
            </w:r>
          </w:hyperlink>
        </w:p>
        <w:p w:rsidR="00E40028" w:rsidRDefault="00FE173A">
          <w:pPr>
            <w:pStyle w:val="TOC3"/>
            <w:tabs>
              <w:tab w:val="right" w:leader="dot" w:pos="9350"/>
            </w:tabs>
            <w:rPr>
              <w:noProof/>
            </w:rPr>
          </w:pPr>
          <w:hyperlink w:anchor="_Toc278887363" w:history="1">
            <w:r w:rsidR="00E40028" w:rsidRPr="00EE711D">
              <w:rPr>
                <w:rStyle w:val="Hyperlink"/>
                <w:rFonts w:eastAsia="Arial"/>
                <w:bCs/>
                <w:noProof/>
                <w:shd w:val="solid" w:color="FFFFFF" w:fill="FFFFFF"/>
                <w:lang w:bidi="en-US"/>
              </w:rPr>
              <w:t>Inventory Management</w:t>
            </w:r>
            <w:r w:rsidR="00E40028">
              <w:rPr>
                <w:noProof/>
                <w:webHidden/>
              </w:rPr>
              <w:tab/>
            </w:r>
            <w:r>
              <w:rPr>
                <w:noProof/>
                <w:webHidden/>
              </w:rPr>
              <w:fldChar w:fldCharType="begin"/>
            </w:r>
            <w:r w:rsidR="00E40028">
              <w:rPr>
                <w:noProof/>
                <w:webHidden/>
              </w:rPr>
              <w:instrText xml:space="preserve"> PAGEREF _Toc278887363 \h </w:instrText>
            </w:r>
            <w:r>
              <w:rPr>
                <w:noProof/>
                <w:webHidden/>
              </w:rPr>
            </w:r>
            <w:r>
              <w:rPr>
                <w:noProof/>
                <w:webHidden/>
              </w:rPr>
              <w:fldChar w:fldCharType="separate"/>
            </w:r>
            <w:r w:rsidR="00E40028">
              <w:rPr>
                <w:noProof/>
                <w:webHidden/>
              </w:rPr>
              <w:t>40</w:t>
            </w:r>
            <w:r>
              <w:rPr>
                <w:noProof/>
                <w:webHidden/>
              </w:rPr>
              <w:fldChar w:fldCharType="end"/>
            </w:r>
          </w:hyperlink>
        </w:p>
        <w:p w:rsidR="00E40028" w:rsidRDefault="00FE173A">
          <w:pPr>
            <w:pStyle w:val="TOC3"/>
            <w:tabs>
              <w:tab w:val="right" w:leader="dot" w:pos="9350"/>
            </w:tabs>
            <w:rPr>
              <w:noProof/>
            </w:rPr>
          </w:pPr>
          <w:hyperlink w:anchor="_Toc278887364" w:history="1">
            <w:r w:rsidR="00E40028" w:rsidRPr="00EE711D">
              <w:rPr>
                <w:rStyle w:val="Hyperlink"/>
                <w:rFonts w:eastAsia="Arial"/>
                <w:bCs/>
                <w:noProof/>
                <w:shd w:val="solid" w:color="FFFFFF" w:fill="FFFFFF"/>
                <w:lang w:bidi="en-US"/>
              </w:rPr>
              <w:t>Employee Management Activity Diagram</w:t>
            </w:r>
            <w:r w:rsidR="00E40028">
              <w:rPr>
                <w:noProof/>
                <w:webHidden/>
              </w:rPr>
              <w:tab/>
            </w:r>
            <w:r>
              <w:rPr>
                <w:noProof/>
                <w:webHidden/>
              </w:rPr>
              <w:fldChar w:fldCharType="begin"/>
            </w:r>
            <w:r w:rsidR="00E40028">
              <w:rPr>
                <w:noProof/>
                <w:webHidden/>
              </w:rPr>
              <w:instrText xml:space="preserve"> PAGEREF _Toc278887364 \h </w:instrText>
            </w:r>
            <w:r>
              <w:rPr>
                <w:noProof/>
                <w:webHidden/>
              </w:rPr>
            </w:r>
            <w:r>
              <w:rPr>
                <w:noProof/>
                <w:webHidden/>
              </w:rPr>
              <w:fldChar w:fldCharType="separate"/>
            </w:r>
            <w:r w:rsidR="00E40028">
              <w:rPr>
                <w:noProof/>
                <w:webHidden/>
              </w:rPr>
              <w:t>41</w:t>
            </w:r>
            <w:r>
              <w:rPr>
                <w:noProof/>
                <w:webHidden/>
              </w:rPr>
              <w:fldChar w:fldCharType="end"/>
            </w:r>
          </w:hyperlink>
        </w:p>
        <w:p w:rsidR="00E40028" w:rsidRDefault="00FE173A">
          <w:pPr>
            <w:pStyle w:val="TOC2"/>
            <w:tabs>
              <w:tab w:val="right" w:leader="dot" w:pos="9350"/>
            </w:tabs>
            <w:rPr>
              <w:noProof/>
            </w:rPr>
          </w:pPr>
          <w:hyperlink w:anchor="_Toc278887365" w:history="1">
            <w:r w:rsidR="00E40028" w:rsidRPr="00EE711D">
              <w:rPr>
                <w:rStyle w:val="Hyperlink"/>
                <w:rFonts w:eastAsia="Arial"/>
                <w:bCs/>
                <w:noProof/>
                <w:lang w:bidi="en-US"/>
              </w:rPr>
              <w:t>Physical View</w:t>
            </w:r>
            <w:r w:rsidR="00E40028">
              <w:rPr>
                <w:noProof/>
                <w:webHidden/>
              </w:rPr>
              <w:tab/>
            </w:r>
            <w:r>
              <w:rPr>
                <w:noProof/>
                <w:webHidden/>
              </w:rPr>
              <w:fldChar w:fldCharType="begin"/>
            </w:r>
            <w:r w:rsidR="00E40028">
              <w:rPr>
                <w:noProof/>
                <w:webHidden/>
              </w:rPr>
              <w:instrText xml:space="preserve"> PAGEREF _Toc278887365 \h </w:instrText>
            </w:r>
            <w:r>
              <w:rPr>
                <w:noProof/>
                <w:webHidden/>
              </w:rPr>
            </w:r>
            <w:r>
              <w:rPr>
                <w:noProof/>
                <w:webHidden/>
              </w:rPr>
              <w:fldChar w:fldCharType="separate"/>
            </w:r>
            <w:r w:rsidR="00E40028">
              <w:rPr>
                <w:noProof/>
                <w:webHidden/>
              </w:rPr>
              <w:t>42</w:t>
            </w:r>
            <w:r>
              <w:rPr>
                <w:noProof/>
                <w:webHidden/>
              </w:rPr>
              <w:fldChar w:fldCharType="end"/>
            </w:r>
          </w:hyperlink>
        </w:p>
        <w:p w:rsidR="00E40028" w:rsidRDefault="00FE173A">
          <w:pPr>
            <w:pStyle w:val="TOC1"/>
            <w:tabs>
              <w:tab w:val="right" w:leader="dot" w:pos="9350"/>
            </w:tabs>
            <w:rPr>
              <w:noProof/>
            </w:rPr>
          </w:pPr>
          <w:hyperlink w:anchor="_Toc278887366" w:history="1">
            <w:r w:rsidR="00E40028" w:rsidRPr="00EE711D">
              <w:rPr>
                <w:rStyle w:val="Hyperlink"/>
                <w:rFonts w:eastAsia="Arial"/>
                <w:noProof/>
                <w:lang w:bidi="en-US"/>
              </w:rPr>
              <w:t>Policies and Tactics</w:t>
            </w:r>
            <w:r w:rsidR="00E40028">
              <w:rPr>
                <w:noProof/>
                <w:webHidden/>
              </w:rPr>
              <w:tab/>
            </w:r>
            <w:r>
              <w:rPr>
                <w:noProof/>
                <w:webHidden/>
              </w:rPr>
              <w:fldChar w:fldCharType="begin"/>
            </w:r>
            <w:r w:rsidR="00E40028">
              <w:rPr>
                <w:noProof/>
                <w:webHidden/>
              </w:rPr>
              <w:instrText xml:space="preserve"> PAGEREF _Toc278887366 \h </w:instrText>
            </w:r>
            <w:r>
              <w:rPr>
                <w:noProof/>
                <w:webHidden/>
              </w:rPr>
            </w:r>
            <w:r>
              <w:rPr>
                <w:noProof/>
                <w:webHidden/>
              </w:rPr>
              <w:fldChar w:fldCharType="separate"/>
            </w:r>
            <w:r w:rsidR="00E40028">
              <w:rPr>
                <w:noProof/>
                <w:webHidden/>
              </w:rPr>
              <w:t>43</w:t>
            </w:r>
            <w:r>
              <w:rPr>
                <w:noProof/>
                <w:webHidden/>
              </w:rPr>
              <w:fldChar w:fldCharType="end"/>
            </w:r>
          </w:hyperlink>
        </w:p>
        <w:p w:rsidR="00E40028" w:rsidRDefault="00FE173A">
          <w:pPr>
            <w:pStyle w:val="TOC1"/>
            <w:tabs>
              <w:tab w:val="right" w:leader="dot" w:pos="9350"/>
            </w:tabs>
            <w:rPr>
              <w:noProof/>
            </w:rPr>
          </w:pPr>
          <w:hyperlink w:anchor="_Toc278887367" w:history="1">
            <w:r w:rsidR="00E40028" w:rsidRPr="00EE711D">
              <w:rPr>
                <w:rStyle w:val="Hyperlink"/>
                <w:rFonts w:eastAsia="Arial"/>
                <w:noProof/>
                <w:lang w:bidi="en-US"/>
              </w:rPr>
              <w:t>Detailed System Design</w:t>
            </w:r>
            <w:r w:rsidR="00E40028">
              <w:rPr>
                <w:noProof/>
                <w:webHidden/>
              </w:rPr>
              <w:tab/>
            </w:r>
            <w:r>
              <w:rPr>
                <w:noProof/>
                <w:webHidden/>
              </w:rPr>
              <w:fldChar w:fldCharType="begin"/>
            </w:r>
            <w:r w:rsidR="00E40028">
              <w:rPr>
                <w:noProof/>
                <w:webHidden/>
              </w:rPr>
              <w:instrText xml:space="preserve"> PAGEREF _Toc278887367 \h </w:instrText>
            </w:r>
            <w:r>
              <w:rPr>
                <w:noProof/>
                <w:webHidden/>
              </w:rPr>
            </w:r>
            <w:r>
              <w:rPr>
                <w:noProof/>
                <w:webHidden/>
              </w:rPr>
              <w:fldChar w:fldCharType="separate"/>
            </w:r>
            <w:r w:rsidR="00E40028">
              <w:rPr>
                <w:noProof/>
                <w:webHidden/>
              </w:rPr>
              <w:t>43</w:t>
            </w:r>
            <w:r>
              <w:rPr>
                <w:noProof/>
                <w:webHidden/>
              </w:rPr>
              <w:fldChar w:fldCharType="end"/>
            </w:r>
          </w:hyperlink>
        </w:p>
        <w:p w:rsidR="00E40028" w:rsidRDefault="00FE173A">
          <w:pPr>
            <w:pStyle w:val="TOC2"/>
            <w:tabs>
              <w:tab w:val="right" w:leader="dot" w:pos="9350"/>
            </w:tabs>
            <w:rPr>
              <w:noProof/>
            </w:rPr>
          </w:pPr>
          <w:hyperlink w:anchor="_Toc278887368" w:history="1">
            <w:r w:rsidR="00E40028" w:rsidRPr="00EE711D">
              <w:rPr>
                <w:rStyle w:val="Hyperlink"/>
                <w:rFonts w:eastAsia="Arial"/>
                <w:bCs/>
                <w:noProof/>
                <w:lang w:bidi="en-US"/>
              </w:rPr>
              <w:t>Database</w:t>
            </w:r>
            <w:r w:rsidR="00E40028">
              <w:rPr>
                <w:noProof/>
                <w:webHidden/>
              </w:rPr>
              <w:tab/>
            </w:r>
            <w:r>
              <w:rPr>
                <w:noProof/>
                <w:webHidden/>
              </w:rPr>
              <w:fldChar w:fldCharType="begin"/>
            </w:r>
            <w:r w:rsidR="00E40028">
              <w:rPr>
                <w:noProof/>
                <w:webHidden/>
              </w:rPr>
              <w:instrText xml:space="preserve"> PAGEREF _Toc278887368 \h </w:instrText>
            </w:r>
            <w:r>
              <w:rPr>
                <w:noProof/>
                <w:webHidden/>
              </w:rPr>
            </w:r>
            <w:r>
              <w:rPr>
                <w:noProof/>
                <w:webHidden/>
              </w:rPr>
              <w:fldChar w:fldCharType="separate"/>
            </w:r>
            <w:r w:rsidR="00E40028">
              <w:rPr>
                <w:noProof/>
                <w:webHidden/>
              </w:rPr>
              <w:t>43</w:t>
            </w:r>
            <w:r>
              <w:rPr>
                <w:noProof/>
                <w:webHidden/>
              </w:rPr>
              <w:fldChar w:fldCharType="end"/>
            </w:r>
          </w:hyperlink>
        </w:p>
        <w:p w:rsidR="00E40028" w:rsidRDefault="00FE173A">
          <w:pPr>
            <w:pStyle w:val="TOC3"/>
            <w:tabs>
              <w:tab w:val="right" w:leader="dot" w:pos="9350"/>
            </w:tabs>
            <w:rPr>
              <w:noProof/>
            </w:rPr>
          </w:pPr>
          <w:hyperlink w:anchor="_Toc278887369" w:history="1">
            <w:r w:rsidR="00E40028" w:rsidRPr="00EE711D">
              <w:rPr>
                <w:rStyle w:val="Hyperlink"/>
                <w:rFonts w:eastAsia="Arial"/>
                <w:bCs/>
                <w:noProof/>
                <w:lang w:bidi="en-US"/>
              </w:rPr>
              <w:t>Orders and menus</w:t>
            </w:r>
            <w:r w:rsidR="00E40028">
              <w:rPr>
                <w:noProof/>
                <w:webHidden/>
              </w:rPr>
              <w:tab/>
            </w:r>
            <w:r>
              <w:rPr>
                <w:noProof/>
                <w:webHidden/>
              </w:rPr>
              <w:fldChar w:fldCharType="begin"/>
            </w:r>
            <w:r w:rsidR="00E40028">
              <w:rPr>
                <w:noProof/>
                <w:webHidden/>
              </w:rPr>
              <w:instrText xml:space="preserve"> PAGEREF _Toc278887369 \h </w:instrText>
            </w:r>
            <w:r>
              <w:rPr>
                <w:noProof/>
                <w:webHidden/>
              </w:rPr>
            </w:r>
            <w:r>
              <w:rPr>
                <w:noProof/>
                <w:webHidden/>
              </w:rPr>
              <w:fldChar w:fldCharType="separate"/>
            </w:r>
            <w:r w:rsidR="00E40028">
              <w:rPr>
                <w:noProof/>
                <w:webHidden/>
              </w:rPr>
              <w:t>43</w:t>
            </w:r>
            <w:r>
              <w:rPr>
                <w:noProof/>
                <w:webHidden/>
              </w:rPr>
              <w:fldChar w:fldCharType="end"/>
            </w:r>
          </w:hyperlink>
        </w:p>
        <w:p w:rsidR="00E40028" w:rsidRDefault="00FE173A">
          <w:pPr>
            <w:pStyle w:val="TOC3"/>
            <w:tabs>
              <w:tab w:val="right" w:leader="dot" w:pos="9350"/>
            </w:tabs>
            <w:rPr>
              <w:noProof/>
            </w:rPr>
          </w:pPr>
          <w:hyperlink w:anchor="_Toc278887370" w:history="1">
            <w:r w:rsidR="00E40028" w:rsidRPr="00EE711D">
              <w:rPr>
                <w:rStyle w:val="Hyperlink"/>
                <w:rFonts w:eastAsia="Arial"/>
                <w:bCs/>
                <w:noProof/>
                <w:lang w:bidi="en-US"/>
              </w:rPr>
              <w:t>Inventory</w:t>
            </w:r>
            <w:r w:rsidR="00E40028">
              <w:rPr>
                <w:noProof/>
                <w:webHidden/>
              </w:rPr>
              <w:tab/>
            </w:r>
            <w:r>
              <w:rPr>
                <w:noProof/>
                <w:webHidden/>
              </w:rPr>
              <w:fldChar w:fldCharType="begin"/>
            </w:r>
            <w:r w:rsidR="00E40028">
              <w:rPr>
                <w:noProof/>
                <w:webHidden/>
              </w:rPr>
              <w:instrText xml:space="preserve"> PAGEREF _Toc278887370 \h </w:instrText>
            </w:r>
            <w:r>
              <w:rPr>
                <w:noProof/>
                <w:webHidden/>
              </w:rPr>
            </w:r>
            <w:r>
              <w:rPr>
                <w:noProof/>
                <w:webHidden/>
              </w:rPr>
              <w:fldChar w:fldCharType="separate"/>
            </w:r>
            <w:r w:rsidR="00E40028">
              <w:rPr>
                <w:noProof/>
                <w:webHidden/>
              </w:rPr>
              <w:t>44</w:t>
            </w:r>
            <w:r>
              <w:rPr>
                <w:noProof/>
                <w:webHidden/>
              </w:rPr>
              <w:fldChar w:fldCharType="end"/>
            </w:r>
          </w:hyperlink>
        </w:p>
        <w:p w:rsidR="00E40028" w:rsidRDefault="00FE173A">
          <w:pPr>
            <w:pStyle w:val="TOC3"/>
            <w:tabs>
              <w:tab w:val="right" w:leader="dot" w:pos="9350"/>
            </w:tabs>
            <w:rPr>
              <w:noProof/>
            </w:rPr>
          </w:pPr>
          <w:hyperlink w:anchor="_Toc278887371" w:history="1">
            <w:r w:rsidR="00E40028" w:rsidRPr="00EE711D">
              <w:rPr>
                <w:rStyle w:val="Hyperlink"/>
                <w:rFonts w:eastAsia="Arial"/>
                <w:bCs/>
                <w:noProof/>
                <w:lang w:bidi="en-US"/>
              </w:rPr>
              <w:t>Employees</w:t>
            </w:r>
            <w:r w:rsidR="00E40028">
              <w:rPr>
                <w:noProof/>
                <w:webHidden/>
              </w:rPr>
              <w:tab/>
            </w:r>
            <w:r>
              <w:rPr>
                <w:noProof/>
                <w:webHidden/>
              </w:rPr>
              <w:fldChar w:fldCharType="begin"/>
            </w:r>
            <w:r w:rsidR="00E40028">
              <w:rPr>
                <w:noProof/>
                <w:webHidden/>
              </w:rPr>
              <w:instrText xml:space="preserve"> PAGEREF _Toc278887371 \h </w:instrText>
            </w:r>
            <w:r>
              <w:rPr>
                <w:noProof/>
                <w:webHidden/>
              </w:rPr>
            </w:r>
            <w:r>
              <w:rPr>
                <w:noProof/>
                <w:webHidden/>
              </w:rPr>
              <w:fldChar w:fldCharType="separate"/>
            </w:r>
            <w:r w:rsidR="00E40028">
              <w:rPr>
                <w:noProof/>
                <w:webHidden/>
              </w:rPr>
              <w:t>44</w:t>
            </w:r>
            <w:r>
              <w:rPr>
                <w:noProof/>
                <w:webHidden/>
              </w:rPr>
              <w:fldChar w:fldCharType="end"/>
            </w:r>
          </w:hyperlink>
        </w:p>
        <w:p w:rsidR="00E40028" w:rsidRDefault="00FE173A">
          <w:pPr>
            <w:pStyle w:val="TOC1"/>
            <w:tabs>
              <w:tab w:val="right" w:leader="dot" w:pos="9350"/>
            </w:tabs>
            <w:rPr>
              <w:noProof/>
            </w:rPr>
          </w:pPr>
          <w:hyperlink w:anchor="_Toc278887372" w:history="1">
            <w:r w:rsidR="00E40028" w:rsidRPr="00EE711D">
              <w:rPr>
                <w:rStyle w:val="Hyperlink"/>
                <w:noProof/>
                <w:lang w:bidi="en-US"/>
              </w:rPr>
              <w:t>Glossary</w:t>
            </w:r>
            <w:r w:rsidR="00E40028">
              <w:rPr>
                <w:noProof/>
                <w:webHidden/>
              </w:rPr>
              <w:tab/>
            </w:r>
            <w:r>
              <w:rPr>
                <w:noProof/>
                <w:webHidden/>
              </w:rPr>
              <w:fldChar w:fldCharType="begin"/>
            </w:r>
            <w:r w:rsidR="00E40028">
              <w:rPr>
                <w:noProof/>
                <w:webHidden/>
              </w:rPr>
              <w:instrText xml:space="preserve"> PAGEREF _Toc278887372 \h </w:instrText>
            </w:r>
            <w:r>
              <w:rPr>
                <w:noProof/>
                <w:webHidden/>
              </w:rPr>
            </w:r>
            <w:r>
              <w:rPr>
                <w:noProof/>
                <w:webHidden/>
              </w:rPr>
              <w:fldChar w:fldCharType="separate"/>
            </w:r>
            <w:r w:rsidR="00E40028">
              <w:rPr>
                <w:noProof/>
                <w:webHidden/>
              </w:rPr>
              <w:t>45</w:t>
            </w:r>
            <w:r>
              <w:rPr>
                <w:noProof/>
                <w:webHidden/>
              </w:rPr>
              <w:fldChar w:fldCharType="end"/>
            </w:r>
          </w:hyperlink>
        </w:p>
        <w:p w:rsidR="00E40028" w:rsidRDefault="00FE173A">
          <w:pPr>
            <w:pStyle w:val="TOC1"/>
            <w:tabs>
              <w:tab w:val="right" w:leader="dot" w:pos="9350"/>
            </w:tabs>
            <w:rPr>
              <w:noProof/>
            </w:rPr>
          </w:pPr>
          <w:hyperlink w:anchor="_Toc278887373" w:history="1">
            <w:r w:rsidR="00E40028" w:rsidRPr="00EE711D">
              <w:rPr>
                <w:rStyle w:val="Hyperlink"/>
                <w:rFonts w:eastAsia="Arial"/>
                <w:noProof/>
                <w:lang w:bidi="en-US"/>
              </w:rPr>
              <w:t>Bibliography</w:t>
            </w:r>
            <w:r w:rsidR="00E40028">
              <w:rPr>
                <w:noProof/>
                <w:webHidden/>
              </w:rPr>
              <w:tab/>
            </w:r>
            <w:r>
              <w:rPr>
                <w:noProof/>
                <w:webHidden/>
              </w:rPr>
              <w:fldChar w:fldCharType="begin"/>
            </w:r>
            <w:r w:rsidR="00E40028">
              <w:rPr>
                <w:noProof/>
                <w:webHidden/>
              </w:rPr>
              <w:instrText xml:space="preserve"> PAGEREF _Toc278887373 \h </w:instrText>
            </w:r>
            <w:r>
              <w:rPr>
                <w:noProof/>
                <w:webHidden/>
              </w:rPr>
            </w:r>
            <w:r>
              <w:rPr>
                <w:noProof/>
                <w:webHidden/>
              </w:rPr>
              <w:fldChar w:fldCharType="separate"/>
            </w:r>
            <w:r w:rsidR="00E40028">
              <w:rPr>
                <w:noProof/>
                <w:webHidden/>
              </w:rPr>
              <w:t>46</w:t>
            </w:r>
            <w:r>
              <w:rPr>
                <w:noProof/>
                <w:webHidden/>
              </w:rPr>
              <w:fldChar w:fldCharType="end"/>
            </w:r>
          </w:hyperlink>
        </w:p>
        <w:p w:rsidR="00E40028" w:rsidRDefault="00FE173A">
          <w:pPr>
            <w:pStyle w:val="TOC1"/>
            <w:tabs>
              <w:tab w:val="right" w:leader="dot" w:pos="9350"/>
            </w:tabs>
            <w:rPr>
              <w:noProof/>
            </w:rPr>
          </w:pPr>
          <w:hyperlink w:anchor="_Toc278887374" w:history="1">
            <w:r w:rsidR="00E40028" w:rsidRPr="00EE711D">
              <w:rPr>
                <w:rStyle w:val="Hyperlink"/>
                <w:noProof/>
                <w:lang w:bidi="en-US"/>
              </w:rPr>
              <w:t>History of Work</w:t>
            </w:r>
            <w:r w:rsidR="00E40028">
              <w:rPr>
                <w:noProof/>
                <w:webHidden/>
              </w:rPr>
              <w:tab/>
            </w:r>
            <w:r>
              <w:rPr>
                <w:noProof/>
                <w:webHidden/>
              </w:rPr>
              <w:fldChar w:fldCharType="begin"/>
            </w:r>
            <w:r w:rsidR="00E40028">
              <w:rPr>
                <w:noProof/>
                <w:webHidden/>
              </w:rPr>
              <w:instrText xml:space="preserve"> PAGEREF _Toc278887374 \h </w:instrText>
            </w:r>
            <w:r>
              <w:rPr>
                <w:noProof/>
                <w:webHidden/>
              </w:rPr>
            </w:r>
            <w:r>
              <w:rPr>
                <w:noProof/>
                <w:webHidden/>
              </w:rPr>
              <w:fldChar w:fldCharType="separate"/>
            </w:r>
            <w:r w:rsidR="00E40028">
              <w:rPr>
                <w:noProof/>
                <w:webHidden/>
              </w:rPr>
              <w:t>47</w:t>
            </w:r>
            <w:r>
              <w:rPr>
                <w:noProof/>
                <w:webHidden/>
              </w:rPr>
              <w:fldChar w:fldCharType="end"/>
            </w:r>
          </w:hyperlink>
        </w:p>
        <w:p w:rsidR="00E40028" w:rsidRDefault="00FE173A">
          <w:pPr>
            <w:pStyle w:val="TOC1"/>
            <w:tabs>
              <w:tab w:val="right" w:leader="dot" w:pos="9350"/>
            </w:tabs>
            <w:rPr>
              <w:noProof/>
            </w:rPr>
          </w:pPr>
          <w:hyperlink w:anchor="_Toc278887375" w:history="1">
            <w:r w:rsidR="00E40028" w:rsidRPr="00EE711D">
              <w:rPr>
                <w:rStyle w:val="Hyperlink"/>
                <w:noProof/>
                <w:lang w:bidi="en-US"/>
              </w:rPr>
              <w:t>Gant Chart</w:t>
            </w:r>
            <w:r w:rsidR="00E40028">
              <w:rPr>
                <w:noProof/>
                <w:webHidden/>
              </w:rPr>
              <w:tab/>
            </w:r>
            <w:r>
              <w:rPr>
                <w:noProof/>
                <w:webHidden/>
              </w:rPr>
              <w:fldChar w:fldCharType="begin"/>
            </w:r>
            <w:r w:rsidR="00E40028">
              <w:rPr>
                <w:noProof/>
                <w:webHidden/>
              </w:rPr>
              <w:instrText xml:space="preserve"> PAGEREF _Toc278887375 \h </w:instrText>
            </w:r>
            <w:r>
              <w:rPr>
                <w:noProof/>
                <w:webHidden/>
              </w:rPr>
            </w:r>
            <w:r>
              <w:rPr>
                <w:noProof/>
                <w:webHidden/>
              </w:rPr>
              <w:fldChar w:fldCharType="separate"/>
            </w:r>
            <w:r w:rsidR="00E40028">
              <w:rPr>
                <w:noProof/>
                <w:webHidden/>
              </w:rPr>
              <w:t>48</w:t>
            </w:r>
            <w:r>
              <w:rPr>
                <w:noProof/>
                <w:webHidden/>
              </w:rPr>
              <w:fldChar w:fldCharType="end"/>
            </w:r>
          </w:hyperlink>
        </w:p>
        <w:p w:rsidR="00672CFD" w:rsidRDefault="00FE173A">
          <w:r>
            <w:fldChar w:fldCharType="end"/>
          </w:r>
        </w:p>
      </w:sdtContent>
    </w:sdt>
    <w:p w:rsidR="00A77B3E" w:rsidRPr="00D37390" w:rsidRDefault="00C67F31" w:rsidP="00D37390">
      <w:pPr>
        <w:pStyle w:val="Heading1"/>
        <w:rPr>
          <w:rFonts w:eastAsia="Arial"/>
          <w:sz w:val="22"/>
          <w:szCs w:val="22"/>
        </w:rPr>
      </w:pPr>
      <w:r w:rsidRPr="00D37390">
        <w:br w:type="page"/>
      </w:r>
      <w:bookmarkStart w:id="9" w:name="_Toc278887312"/>
      <w:r w:rsidRPr="00D37390">
        <w:rPr>
          <w:rFonts w:eastAsia="Arial"/>
        </w:rPr>
        <w:lastRenderedPageBreak/>
        <w:t>Introduction (Customer Statement of Requirements)</w:t>
      </w:r>
      <w:bookmarkEnd w:id="9"/>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0" w:name="h.mpu6g6-te2ns3"/>
      <w:bookmarkStart w:id="11" w:name="_Toc278887313"/>
      <w:bookmarkEnd w:id="10"/>
      <w:r w:rsidRPr="00D37390">
        <w:rPr>
          <w:rFonts w:eastAsia="Arial"/>
        </w:rPr>
        <w:t>Purpose</w:t>
      </w:r>
      <w:bookmarkEnd w:id="11"/>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2" w:name="h.pahqrv-ipeihw"/>
      <w:bookmarkStart w:id="13" w:name="_Toc278887314"/>
      <w:bookmarkEnd w:id="12"/>
      <w:r w:rsidRPr="00D37390">
        <w:rPr>
          <w:rFonts w:eastAsia="Arial"/>
        </w:rPr>
        <w:t>Scope</w:t>
      </w:r>
      <w:bookmarkEnd w:id="13"/>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4" w:name="h.d2qy3a-ov7lfk"/>
      <w:bookmarkStart w:id="15" w:name="_Toc278887315"/>
      <w:bookmarkEnd w:id="14"/>
      <w:r w:rsidRPr="00D37390">
        <w:rPr>
          <w:rFonts w:eastAsia="Arial"/>
        </w:rPr>
        <w:t>References</w:t>
      </w:r>
      <w:bookmarkEnd w:id="15"/>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6" w:name="h.wbbon8-e9krdn"/>
      <w:bookmarkEnd w:id="16"/>
    </w:p>
    <w:p w:rsidR="00367E32" w:rsidRDefault="00367E32" w:rsidP="00367E32">
      <w:pPr>
        <w:rPr>
          <w:rFonts w:eastAsia="Arial"/>
        </w:rPr>
      </w:pPr>
    </w:p>
    <w:p w:rsidR="00A77B3E" w:rsidRPr="00D37390" w:rsidRDefault="00C67F31" w:rsidP="00672CFD">
      <w:pPr>
        <w:pStyle w:val="Heading2"/>
        <w:rPr>
          <w:rFonts w:eastAsia="Arial"/>
        </w:rPr>
      </w:pPr>
      <w:bookmarkStart w:id="17" w:name="_Toc278887316"/>
      <w:r w:rsidRPr="00D37390">
        <w:rPr>
          <w:rFonts w:eastAsia="Arial"/>
        </w:rPr>
        <w:lastRenderedPageBreak/>
        <w:t>Audience</w:t>
      </w:r>
      <w:bookmarkEnd w:id="17"/>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8" w:name="h.taq8d4-s4yc7i"/>
      <w:bookmarkEnd w:id="18"/>
      <w:r>
        <w:rPr>
          <w:rFonts w:eastAsia="Arial"/>
        </w:rPr>
        <w:br w:type="page"/>
      </w:r>
    </w:p>
    <w:p w:rsidR="00A77B3E" w:rsidRPr="00D37390" w:rsidRDefault="00C67F31" w:rsidP="00D37390">
      <w:pPr>
        <w:pStyle w:val="Heading1"/>
        <w:rPr>
          <w:rFonts w:eastAsia="Arial"/>
        </w:rPr>
      </w:pPr>
      <w:bookmarkStart w:id="19" w:name="_Toc278887317"/>
      <w:r w:rsidRPr="00D37390">
        <w:rPr>
          <w:rFonts w:eastAsia="Arial"/>
        </w:rPr>
        <w:lastRenderedPageBreak/>
        <w:t>System Overview</w:t>
      </w:r>
      <w:bookmarkEnd w:id="19"/>
    </w:p>
    <w:p w:rsidR="00A77B3E" w:rsidRPr="00D37390" w:rsidRDefault="00C67F31" w:rsidP="00672CFD">
      <w:pPr>
        <w:pStyle w:val="Heading2"/>
      </w:pPr>
      <w:bookmarkStart w:id="20" w:name="h.r16d3f-sk8o5e"/>
      <w:bookmarkStart w:id="21" w:name="_Toc278887318"/>
      <w:bookmarkEnd w:id="20"/>
      <w:r w:rsidRPr="00D37390">
        <w:t>System functionality</w:t>
      </w:r>
      <w:bookmarkEnd w:id="21"/>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22" w:name="h.zefc4n-y3wxt0"/>
      <w:bookmarkStart w:id="23" w:name="_Toc278887319"/>
      <w:bookmarkEnd w:id="22"/>
      <w:r w:rsidRPr="00D37390">
        <w:rPr>
          <w:rFonts w:eastAsia="Arial"/>
        </w:rPr>
        <w:t>System Components</w:t>
      </w:r>
      <w:bookmarkEnd w:id="23"/>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24" w:name="h.nymapi-20iygh"/>
      <w:bookmarkStart w:id="25" w:name="_Toc278887320"/>
      <w:bookmarkEnd w:id="24"/>
      <w:r w:rsidRPr="00D37390">
        <w:rPr>
          <w:rFonts w:eastAsia="Arial"/>
        </w:rPr>
        <w:t>Basic Design Approach</w:t>
      </w:r>
      <w:bookmarkEnd w:id="25"/>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26" w:name="h.u6x3ro-ptzk4p"/>
      <w:bookmarkEnd w:id="26"/>
      <w:r>
        <w:rPr>
          <w:rFonts w:eastAsia="Arial"/>
        </w:rPr>
        <w:br w:type="page"/>
      </w:r>
    </w:p>
    <w:p w:rsidR="00A77B3E" w:rsidRPr="00D37390" w:rsidRDefault="00C67F31" w:rsidP="00D37390">
      <w:pPr>
        <w:pStyle w:val="Heading1"/>
        <w:rPr>
          <w:rFonts w:eastAsia="Arial"/>
        </w:rPr>
      </w:pPr>
      <w:bookmarkStart w:id="27" w:name="_Toc278887321"/>
      <w:r w:rsidRPr="00D37390">
        <w:rPr>
          <w:rFonts w:eastAsia="Arial"/>
        </w:rPr>
        <w:lastRenderedPageBreak/>
        <w:t>User Interface Prototypes</w:t>
      </w:r>
      <w:bookmarkEnd w:id="27"/>
    </w:p>
    <w:p w:rsidR="00A77B3E" w:rsidRPr="00D37390" w:rsidRDefault="00C67F31" w:rsidP="00672CFD">
      <w:pPr>
        <w:pStyle w:val="Heading2"/>
        <w:rPr>
          <w:rFonts w:eastAsia="Arial"/>
        </w:rPr>
      </w:pPr>
      <w:bookmarkStart w:id="28" w:name="h.4zrlqz-c7t06o"/>
      <w:bookmarkStart w:id="29" w:name="_Toc278887322"/>
      <w:bookmarkEnd w:id="28"/>
      <w:r w:rsidRPr="00D37390">
        <w:rPr>
          <w:rFonts w:eastAsia="Arial"/>
        </w:rPr>
        <w:t>Login Screen</w:t>
      </w:r>
      <w:bookmarkEnd w:id="29"/>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30" w:name="h.ow0yyq-gdu9et"/>
      <w:bookmarkEnd w:id="30"/>
      <w:r>
        <w:rPr>
          <w:rFonts w:eastAsia="Arial"/>
        </w:rPr>
        <w:br w:type="page"/>
      </w:r>
    </w:p>
    <w:p w:rsidR="00A77B3E" w:rsidRPr="00D37390" w:rsidRDefault="00C67F31" w:rsidP="00672CFD">
      <w:pPr>
        <w:pStyle w:val="Heading2"/>
        <w:rPr>
          <w:rFonts w:eastAsia="Arial"/>
        </w:rPr>
      </w:pPr>
      <w:bookmarkStart w:id="31" w:name="_Toc278887323"/>
      <w:r w:rsidRPr="00D37390">
        <w:rPr>
          <w:rFonts w:eastAsia="Arial"/>
        </w:rPr>
        <w:lastRenderedPageBreak/>
        <w:t>Order Entry Screen</w:t>
      </w:r>
      <w:bookmarkEnd w:id="31"/>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32" w:name="h.s6ymhe-flhqe7"/>
      <w:bookmarkEnd w:id="32"/>
      <w:r>
        <w:rPr>
          <w:rFonts w:eastAsia="Arial"/>
        </w:rPr>
        <w:br w:type="page"/>
      </w:r>
    </w:p>
    <w:p w:rsidR="00A77B3E" w:rsidRPr="00D37390" w:rsidRDefault="00C67F31" w:rsidP="00672CFD">
      <w:pPr>
        <w:pStyle w:val="Heading2"/>
        <w:rPr>
          <w:rFonts w:eastAsia="Arial"/>
        </w:rPr>
      </w:pPr>
      <w:bookmarkStart w:id="33" w:name="_Toc278887324"/>
      <w:r w:rsidRPr="00D37390">
        <w:rPr>
          <w:rFonts w:eastAsia="Arial"/>
        </w:rPr>
        <w:lastRenderedPageBreak/>
        <w:t>Cook’s Screen</w:t>
      </w:r>
      <w:bookmarkEnd w:id="33"/>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34" w:name="h.ahcbk0-k25oh2"/>
      <w:bookmarkEnd w:id="34"/>
      <w:r>
        <w:rPr>
          <w:rFonts w:eastAsia="Arial"/>
        </w:rPr>
        <w:br w:type="page"/>
      </w:r>
    </w:p>
    <w:p w:rsidR="00A77B3E" w:rsidRPr="00D37390" w:rsidRDefault="00C67F31" w:rsidP="00672CFD">
      <w:pPr>
        <w:pStyle w:val="Heading2"/>
        <w:rPr>
          <w:rFonts w:eastAsia="Arial"/>
        </w:rPr>
      </w:pPr>
      <w:bookmarkStart w:id="35" w:name="_Toc278887325"/>
      <w:r w:rsidRPr="00D37390">
        <w:rPr>
          <w:rFonts w:eastAsia="Arial"/>
        </w:rPr>
        <w:lastRenderedPageBreak/>
        <w:t>Inventory Management Touch-Screen</w:t>
      </w:r>
      <w:bookmarkEnd w:id="35"/>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36" w:name="h.1xvgkw-w4qddw"/>
      <w:bookmarkEnd w:id="36"/>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37" w:name="_Toc278887326"/>
      <w:r w:rsidRPr="00D37390">
        <w:rPr>
          <w:rFonts w:eastAsia="Arial"/>
        </w:rPr>
        <w:lastRenderedPageBreak/>
        <w:t>Inventory Management</w:t>
      </w:r>
      <w:bookmarkEnd w:id="37"/>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38" w:name="h.hvull7-wlr72f"/>
      <w:bookmarkEnd w:id="38"/>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39" w:name="_Toc278887327"/>
      <w:r w:rsidRPr="00D37390">
        <w:rPr>
          <w:rFonts w:eastAsia="Arial"/>
          <w:bCs/>
        </w:rPr>
        <w:lastRenderedPageBreak/>
        <w:t>Menu Management</w:t>
      </w:r>
      <w:bookmarkEnd w:id="39"/>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40" w:name="h.jnq9w0-3nq26s"/>
      <w:bookmarkEnd w:id="40"/>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1" w:name="_Toc278887328"/>
      <w:r w:rsidRPr="00D37390">
        <w:rPr>
          <w:rFonts w:eastAsia="Arial"/>
          <w:bCs/>
        </w:rPr>
        <w:lastRenderedPageBreak/>
        <w:t>Employee Management</w:t>
      </w:r>
      <w:bookmarkEnd w:id="41"/>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42" w:name="h.9brafn-meghy"/>
      <w:bookmarkEnd w:id="42"/>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3" w:name="_Toc278887329"/>
      <w:r w:rsidRPr="00D37390">
        <w:rPr>
          <w:rFonts w:eastAsia="Arial"/>
          <w:bCs/>
        </w:rPr>
        <w:lastRenderedPageBreak/>
        <w:t>Report Selection</w:t>
      </w:r>
      <w:bookmarkEnd w:id="43"/>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44" w:name="h.1auymt-ewsqld"/>
      <w:bookmarkEnd w:id="44"/>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5" w:name="_Toc278887330"/>
      <w:r w:rsidRPr="00D37390">
        <w:rPr>
          <w:rFonts w:eastAsia="Arial"/>
          <w:bCs/>
        </w:rPr>
        <w:lastRenderedPageBreak/>
        <w:t>Running Reports</w:t>
      </w:r>
      <w:bookmarkEnd w:id="45"/>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46" w:name="h.b03hm2-dm90vk"/>
      <w:bookmarkEnd w:id="46"/>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47" w:name="_Toc278887331"/>
      <w:r w:rsidRPr="00D37390">
        <w:rPr>
          <w:rFonts w:eastAsia="Arial"/>
        </w:rPr>
        <w:lastRenderedPageBreak/>
        <w:t>Design Considerations</w:t>
      </w:r>
      <w:bookmarkEnd w:id="47"/>
    </w:p>
    <w:p w:rsidR="00A77B3E" w:rsidRPr="00D37390" w:rsidRDefault="00C67F31" w:rsidP="00672CFD">
      <w:pPr>
        <w:pStyle w:val="Heading2"/>
        <w:rPr>
          <w:rFonts w:eastAsia="Arial"/>
        </w:rPr>
      </w:pPr>
      <w:bookmarkStart w:id="48" w:name="h.qhd5pi-gjqgho"/>
      <w:bookmarkStart w:id="49" w:name="_Toc278887332"/>
      <w:bookmarkEnd w:id="48"/>
      <w:r w:rsidRPr="00D37390">
        <w:rPr>
          <w:rFonts w:eastAsia="Arial"/>
        </w:rPr>
        <w:t>Assumptions and Dependencies</w:t>
      </w:r>
      <w:bookmarkEnd w:id="49"/>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0" w:name="h.rx70j3-3mc4y6"/>
      <w:bookmarkStart w:id="51" w:name="_Toc278887333"/>
      <w:bookmarkEnd w:id="50"/>
      <w:r w:rsidRPr="00D37390">
        <w:rPr>
          <w:rFonts w:eastAsia="Arial"/>
        </w:rPr>
        <w:t>General Constraints</w:t>
      </w:r>
      <w:bookmarkEnd w:id="51"/>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2" w:name="h.o4bnfz-1cfpr3"/>
      <w:bookmarkStart w:id="53" w:name="_Toc278887334"/>
      <w:bookmarkEnd w:id="52"/>
      <w:r w:rsidRPr="00D37390">
        <w:rPr>
          <w:rFonts w:eastAsia="Arial"/>
        </w:rPr>
        <w:t>Architectural Strategies</w:t>
      </w:r>
      <w:bookmarkEnd w:id="53"/>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The keyboard and mouse will need to be used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4" w:name="h.xux66y-py9a8r"/>
      <w:bookmarkEnd w:id="54"/>
      <w:r>
        <w:rPr>
          <w:rFonts w:eastAsia="Arial"/>
        </w:rPr>
        <w:br w:type="page"/>
      </w:r>
    </w:p>
    <w:p w:rsidR="00A77B3E" w:rsidRPr="00D37390" w:rsidRDefault="00C67F31" w:rsidP="00D37390">
      <w:pPr>
        <w:pStyle w:val="Heading1"/>
        <w:rPr>
          <w:rFonts w:eastAsia="Arial"/>
        </w:rPr>
      </w:pPr>
      <w:bookmarkStart w:id="55" w:name="_Toc278887335"/>
      <w:r w:rsidRPr="00D37390">
        <w:rPr>
          <w:rFonts w:eastAsia="Arial"/>
        </w:rPr>
        <w:lastRenderedPageBreak/>
        <w:t>System Architecture</w:t>
      </w:r>
      <w:bookmarkEnd w:id="55"/>
    </w:p>
    <w:p w:rsidR="00A77B3E" w:rsidRPr="00D37390" w:rsidRDefault="00C67F31" w:rsidP="00672CFD">
      <w:pPr>
        <w:pStyle w:val="Heading2"/>
        <w:rPr>
          <w:rFonts w:eastAsia="Arial"/>
        </w:rPr>
      </w:pPr>
      <w:bookmarkStart w:id="56" w:name="h.247x23-bkf5tk"/>
      <w:bookmarkStart w:id="57" w:name="_Toc278887336"/>
      <w:bookmarkEnd w:id="56"/>
      <w:r w:rsidRPr="00D37390">
        <w:rPr>
          <w:rFonts w:eastAsia="Arial"/>
        </w:rPr>
        <w:t>Use Cases</w:t>
      </w:r>
      <w:bookmarkEnd w:id="57"/>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Pr="00D37390" w:rsidRDefault="00C67F31" w:rsidP="00741ACB">
      <w:pPr>
        <w:pStyle w:val="Heading2"/>
        <w:rPr>
          <w:rFonts w:eastAsia="Arial"/>
          <w:bCs/>
        </w:rPr>
      </w:pPr>
      <w:bookmarkStart w:id="58" w:name="h.oax6ujqjmshu"/>
      <w:bookmarkStart w:id="59" w:name="_Toc278887337"/>
      <w:bookmarkEnd w:id="58"/>
      <w:r w:rsidRPr="00D37390">
        <w:rPr>
          <w:rFonts w:eastAsia="Arial"/>
          <w:bCs/>
        </w:rPr>
        <w:lastRenderedPageBreak/>
        <w:t>Menu Management</w:t>
      </w:r>
      <w:bookmarkEnd w:id="59"/>
      <w:r w:rsidRPr="00D37390">
        <w:rPr>
          <w:rFonts w:eastAsia="Arial"/>
          <w:bCs/>
        </w:rPr>
        <w:t xml:space="preserve"> </w:t>
      </w:r>
    </w:p>
    <w:p w:rsidR="00A77B3E" w:rsidRPr="00D37390" w:rsidRDefault="00C67F31" w:rsidP="00741ACB">
      <w:pPr>
        <w:pStyle w:val="Heading3"/>
        <w:rPr>
          <w:rFonts w:eastAsia="Arial"/>
          <w:bCs/>
        </w:rPr>
      </w:pPr>
      <w:bookmarkStart w:id="60" w:name="h.785jazo2r0of"/>
      <w:bookmarkStart w:id="61" w:name="_Toc278887338"/>
      <w:bookmarkEnd w:id="60"/>
      <w:r w:rsidRPr="00D37390">
        <w:rPr>
          <w:rFonts w:eastAsia="Arial"/>
          <w:bCs/>
        </w:rPr>
        <w:t>Create menu item</w:t>
      </w:r>
      <w:bookmarkEnd w:id="61"/>
      <w:r w:rsidRPr="00D37390">
        <w:rPr>
          <w:rFonts w:eastAsia="Arial"/>
          <w:bCs/>
        </w:rPr>
        <w:t xml:space="preserve"> </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62" w:name="h.t9posz8ctbpn"/>
      <w:bookmarkEnd w:id="62"/>
      <w:r>
        <w:rPr>
          <w:rFonts w:eastAsia="Arial"/>
          <w:bCs/>
        </w:rPr>
        <w:br w:type="page"/>
      </w:r>
    </w:p>
    <w:p w:rsidR="00A77B3E" w:rsidRPr="00D37390" w:rsidRDefault="00C67F31" w:rsidP="00741ACB">
      <w:pPr>
        <w:pStyle w:val="Heading2"/>
        <w:rPr>
          <w:rFonts w:eastAsia="Arial"/>
          <w:bCs/>
        </w:rPr>
      </w:pPr>
      <w:bookmarkStart w:id="63" w:name="_Toc278887339"/>
      <w:r w:rsidRPr="00D37390">
        <w:rPr>
          <w:rFonts w:eastAsia="Arial"/>
          <w:bCs/>
        </w:rPr>
        <w:lastRenderedPageBreak/>
        <w:t>Inventory Management</w:t>
      </w:r>
      <w:bookmarkEnd w:id="63"/>
    </w:p>
    <w:p w:rsidR="00A77B3E" w:rsidRPr="00D37390" w:rsidRDefault="00C67F31" w:rsidP="00741ACB">
      <w:pPr>
        <w:pStyle w:val="Heading3"/>
        <w:rPr>
          <w:rFonts w:eastAsia="Arial"/>
          <w:bCs/>
        </w:rPr>
      </w:pPr>
      <w:bookmarkStart w:id="64" w:name="h.aps2vxvsg5tp"/>
      <w:bookmarkStart w:id="65" w:name="_Toc278887340"/>
      <w:bookmarkEnd w:id="64"/>
      <w:r w:rsidRPr="00D37390">
        <w:rPr>
          <w:rFonts w:eastAsia="Arial"/>
          <w:bCs/>
        </w:rPr>
        <w:t>Add Supplier</w:t>
      </w:r>
      <w:bookmarkEnd w:id="6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66" w:name="h.6nverv-mtfpu"/>
      <w:bookmarkStart w:id="67" w:name="_Toc278887341"/>
      <w:bookmarkEnd w:id="66"/>
      <w:r w:rsidRPr="00D37390">
        <w:rPr>
          <w:rFonts w:eastAsia="Arial"/>
          <w:bCs/>
        </w:rPr>
        <w:t>Receive an Inventory Order</w:t>
      </w:r>
      <w:bookmarkEnd w:id="6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8" w:name="h.qw4icfrrt2q3"/>
      <w:bookmarkStart w:id="69" w:name="_Toc278887342"/>
      <w:bookmarkEnd w:id="68"/>
      <w:r w:rsidRPr="00D37390">
        <w:rPr>
          <w:rFonts w:eastAsia="Arial"/>
          <w:bCs/>
        </w:rPr>
        <w:t>Reconcile Inventory</w:t>
      </w:r>
      <w:bookmarkEnd w:id="6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70" w:name="h.mnlm4r-f95unz"/>
      <w:bookmarkStart w:id="71" w:name="_Toc278887343"/>
      <w:bookmarkEnd w:id="70"/>
      <w:r w:rsidRPr="00D37390">
        <w:rPr>
          <w:rFonts w:eastAsia="Arial"/>
          <w:bCs/>
        </w:rPr>
        <w:lastRenderedPageBreak/>
        <w:t>Place an Inventory Order</w:t>
      </w:r>
      <w:bookmarkEnd w:id="7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72" w:name="h.cds7mz84mkmb"/>
      <w:bookmarkEnd w:id="72"/>
      <w:r>
        <w:rPr>
          <w:rFonts w:eastAsia="Arial"/>
          <w:bCs/>
        </w:rPr>
        <w:br w:type="page"/>
      </w:r>
    </w:p>
    <w:p w:rsidR="00A77B3E" w:rsidRPr="00D37390" w:rsidRDefault="00C67F31" w:rsidP="00741ACB">
      <w:pPr>
        <w:pStyle w:val="Heading2"/>
        <w:rPr>
          <w:rFonts w:eastAsia="Arial"/>
          <w:bCs/>
        </w:rPr>
      </w:pPr>
      <w:bookmarkStart w:id="73" w:name="_Toc278887344"/>
      <w:r w:rsidRPr="00D37390">
        <w:rPr>
          <w:rFonts w:eastAsia="Arial"/>
          <w:bCs/>
        </w:rPr>
        <w:lastRenderedPageBreak/>
        <w:t>Cooks interface</w:t>
      </w:r>
      <w:bookmarkEnd w:id="73"/>
    </w:p>
    <w:p w:rsidR="00A77B3E" w:rsidRPr="00D37390" w:rsidRDefault="00C67F31" w:rsidP="00741ACB">
      <w:pPr>
        <w:pStyle w:val="Heading3"/>
        <w:rPr>
          <w:rFonts w:eastAsia="Arial"/>
          <w:bCs/>
        </w:rPr>
      </w:pPr>
      <w:bookmarkStart w:id="74" w:name="h.1jjzhgwqtrb"/>
      <w:bookmarkStart w:id="75" w:name="_Toc278887345"/>
      <w:bookmarkEnd w:id="74"/>
      <w:r w:rsidRPr="00D37390">
        <w:rPr>
          <w:rFonts w:eastAsia="Arial"/>
          <w:bCs/>
        </w:rPr>
        <w:t>Complete a customer order</w:t>
      </w:r>
      <w:bookmarkEnd w:id="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76" w:name="h.pb5qbr-udq5z"/>
      <w:bookmarkEnd w:id="76"/>
      <w:r>
        <w:rPr>
          <w:rFonts w:eastAsia="Arial"/>
          <w:bCs/>
        </w:rPr>
        <w:br w:type="page"/>
      </w:r>
    </w:p>
    <w:p w:rsidR="00A77B3E" w:rsidRPr="00D37390" w:rsidRDefault="00C67F31" w:rsidP="00741ACB">
      <w:pPr>
        <w:pStyle w:val="Heading2"/>
        <w:rPr>
          <w:rFonts w:eastAsia="Arial"/>
          <w:bCs/>
        </w:rPr>
      </w:pPr>
      <w:bookmarkStart w:id="77" w:name="_Toc278887346"/>
      <w:r w:rsidRPr="00D37390">
        <w:rPr>
          <w:rFonts w:eastAsia="Arial"/>
          <w:bCs/>
        </w:rPr>
        <w:lastRenderedPageBreak/>
        <w:t>Customer Order Entry Subsystem</w:t>
      </w:r>
      <w:bookmarkEnd w:id="77"/>
    </w:p>
    <w:p w:rsidR="00A77B3E" w:rsidRPr="00D37390" w:rsidRDefault="00C67F31" w:rsidP="00741ACB">
      <w:pPr>
        <w:pStyle w:val="Heading3"/>
        <w:rPr>
          <w:rFonts w:eastAsia="Arial"/>
          <w:bCs/>
        </w:rPr>
      </w:pPr>
      <w:bookmarkStart w:id="78" w:name="h.shly5ypp0lzb"/>
      <w:bookmarkStart w:id="79" w:name="_Toc278887347"/>
      <w:bookmarkEnd w:id="78"/>
      <w:r w:rsidRPr="00D37390">
        <w:rPr>
          <w:rFonts w:eastAsia="Arial"/>
          <w:bCs/>
        </w:rPr>
        <w:t>Place and save customer order without taking payment</w:t>
      </w:r>
      <w:bookmarkEnd w:id="7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77B3E" w:rsidRPr="00D37390" w:rsidRDefault="00C67F31" w:rsidP="00741ACB">
      <w:pPr>
        <w:pStyle w:val="Heading3"/>
        <w:rPr>
          <w:rFonts w:eastAsia="Arial"/>
          <w:bCs/>
        </w:rPr>
      </w:pPr>
      <w:bookmarkStart w:id="80" w:name="h.sv33jf6bov2a"/>
      <w:bookmarkStart w:id="81" w:name="_Toc278887348"/>
      <w:bookmarkEnd w:id="80"/>
      <w:r w:rsidRPr="00D37390">
        <w:rPr>
          <w:rFonts w:eastAsia="Arial"/>
          <w:bCs/>
        </w:rPr>
        <w:t>Split a check</w:t>
      </w:r>
      <w:bookmarkEnd w:id="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82" w:name="h.4hvz68xdyic"/>
      <w:bookmarkEnd w:id="82"/>
    </w:p>
    <w:p w:rsidR="00741ACB" w:rsidRDefault="00741ACB" w:rsidP="00367E32">
      <w:pPr>
        <w:rPr>
          <w:rFonts w:eastAsia="Arial"/>
        </w:rPr>
      </w:pPr>
    </w:p>
    <w:p w:rsidR="00741ACB" w:rsidRDefault="00741ACB" w:rsidP="00367E32">
      <w:pPr>
        <w:rPr>
          <w:rFonts w:eastAsia="Arial"/>
        </w:rPr>
      </w:pPr>
    </w:p>
    <w:p w:rsidR="00A77B3E" w:rsidRPr="00367E32" w:rsidRDefault="00C67F31" w:rsidP="00741ACB">
      <w:pPr>
        <w:pStyle w:val="ListStyle"/>
        <w:contextualSpacing/>
      </w:pPr>
      <w:r>
        <w:rPr>
          <w:rFonts w:eastAsia="Arial"/>
          <w:b/>
          <w:bCs/>
        </w:rPr>
        <w:t>Take a customer order and accept payment</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p w:rsidR="00A77B3E" w:rsidRDefault="00C67F31" w:rsidP="00367E32">
            <w:pPr>
              <w:rPr>
                <w:rFonts w:eastAsia="Arial"/>
              </w:rPr>
            </w:pPr>
            <w:r>
              <w:rPr>
                <w:rFonts w:eastAsia="Arial"/>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After an order is placed, it will show up on the cook screen.  An employee in the kitchen will prepare 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been completed but not paid for.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Completed orders shall be viewed in receive payment.  Orders shall be paid and go to history.  Orders for which payment is not received shall be marked unpaid at the end of the day, and shall still be a part of the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 completed paid order will show up in the order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lastRenderedPageBreak/>
        <w:t>This feature shall be capable of showing completed orders in near real time.  A large number of orders shall not impact the performance of this feature.</w:t>
      </w:r>
    </w:p>
    <w:p w:rsidR="00A77B3E" w:rsidRPr="00D37390" w:rsidRDefault="00C67F31" w:rsidP="00741ACB">
      <w:pPr>
        <w:pStyle w:val="Heading3"/>
        <w:rPr>
          <w:rFonts w:eastAsia="Arial"/>
          <w:bCs/>
        </w:rPr>
      </w:pPr>
      <w:bookmarkStart w:id="83" w:name="h.bp0d0k32ehaw"/>
      <w:bookmarkStart w:id="84" w:name="_Toc278887349"/>
      <w:bookmarkEnd w:id="83"/>
      <w:r w:rsidRPr="00D37390">
        <w:rPr>
          <w:rFonts w:eastAsia="Arial"/>
          <w:bCs/>
        </w:rPr>
        <w:t>Accept payment for saved customer order</w:t>
      </w:r>
      <w:bookmarkEnd w:id="8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enters or selects a saved order. The cashier shall select a payment type then enter an amount paid. The cashier can take multiple forms of payment by following the respective use case. The 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RDefault="00C67F31" w:rsidP="00741ACB">
      <w:pPr>
        <w:pStyle w:val="Heading3"/>
        <w:rPr>
          <w:rFonts w:eastAsia="Arial"/>
          <w:bCs/>
        </w:rPr>
      </w:pPr>
      <w:bookmarkStart w:id="85" w:name="h.pebelh-zd3ro5"/>
      <w:bookmarkStart w:id="86" w:name="_Toc278887350"/>
      <w:bookmarkEnd w:id="85"/>
      <w:r w:rsidRPr="00D37390">
        <w:rPr>
          <w:rFonts w:eastAsia="Arial"/>
          <w:bCs/>
        </w:rPr>
        <w:t>Recall and modify saved customer order</w:t>
      </w:r>
      <w:bookmarkEnd w:id="8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payments for a customer order</w:t>
            </w:r>
          </w:p>
          <w:p w:rsidR="00A77B3E" w:rsidRDefault="00C67F31" w:rsidP="00367E32">
            <w:pPr>
              <w:rPr>
                <w:rFonts w:eastAsia="Arial"/>
              </w:rPr>
            </w:pPr>
            <w:r>
              <w:rPr>
                <w:rFonts w:eastAsia="Arial"/>
              </w:rPr>
              <w:t>Accept payment for saved customer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 xml:space="preserve">Cashier </w:t>
            </w:r>
          </w:p>
          <w:p w:rsidR="00A77B3E" w:rsidRDefault="00C67F31" w:rsidP="00367E32">
            <w:pPr>
              <w:rPr>
                <w:rFonts w:eastAsia="Arial"/>
              </w:rPr>
            </w:pPr>
            <w:r>
              <w:rPr>
                <w:rFonts w:eastAsia="Arial"/>
              </w:rPr>
              <w:t xml:space="preserve">Customer </w:t>
            </w:r>
          </w:p>
          <w:p w:rsidR="00A77B3E" w:rsidRDefault="00C67F31" w:rsidP="00367E32">
            <w:pPr>
              <w:rPr>
                <w:rFonts w:eastAsia="Arial"/>
              </w:rPr>
            </w:pPr>
            <w:r>
              <w:rPr>
                <w:rFonts w:eastAsia="Arial"/>
              </w:rPr>
              <w:t>Cook</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make adjustments to the order and resend it to the kitchen, and either cashier the order or save it again.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lastRenderedPageBreak/>
        <w:t>At least one uncompleted order has been saved.  The cook has not marked the order completed.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order that was changed will now show with the changes.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cook should be notified of changes to any orders on the cook screen.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Pr="00D37390" w:rsidRDefault="00C67F31" w:rsidP="00741ACB">
      <w:pPr>
        <w:pStyle w:val="Heading3"/>
        <w:rPr>
          <w:rFonts w:eastAsia="Arial"/>
          <w:bCs/>
        </w:rPr>
      </w:pPr>
      <w:bookmarkStart w:id="87" w:name="h.t3c7ak-h3cy4d"/>
      <w:bookmarkStart w:id="88" w:name="_Toc278887351"/>
      <w:bookmarkEnd w:id="87"/>
      <w:r w:rsidRPr="00D37390">
        <w:rPr>
          <w:rFonts w:eastAsia="Arial"/>
          <w:bCs/>
        </w:rPr>
        <w:t>Take multiple payments for a customer order</w:t>
      </w:r>
      <w:bookmarkEnd w:id="8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0F69A4" w:rsidRDefault="000F69A4">
      <w:pPr>
        <w:rPr>
          <w:rFonts w:asciiTheme="majorHAnsi" w:eastAsia="Arial" w:hAnsiTheme="majorHAnsi" w:cstheme="majorBidi"/>
          <w:color w:val="365F91" w:themeColor="accent1" w:themeShade="BF"/>
          <w:sz w:val="24"/>
          <w:szCs w:val="24"/>
        </w:rPr>
      </w:pPr>
      <w:bookmarkStart w:id="89" w:name="h.n1w9arplyu3z"/>
      <w:bookmarkEnd w:id="89"/>
      <w:r>
        <w:rPr>
          <w:rFonts w:eastAsia="Arial"/>
        </w:rPr>
        <w:br w:type="page"/>
      </w:r>
    </w:p>
    <w:p w:rsidR="00A77B3E" w:rsidRDefault="00C67F31" w:rsidP="000F69A4">
      <w:pPr>
        <w:pStyle w:val="Heading2"/>
        <w:rPr>
          <w:rFonts w:eastAsia="Arial"/>
        </w:rPr>
      </w:pPr>
      <w:bookmarkStart w:id="90" w:name="_Toc278887352"/>
      <w:r>
        <w:rPr>
          <w:rFonts w:eastAsia="Arial"/>
        </w:rPr>
        <w:lastRenderedPageBreak/>
        <w:t>Admin Functions</w:t>
      </w:r>
      <w:bookmarkEnd w:id="90"/>
    </w:p>
    <w:p w:rsidR="00A77B3E" w:rsidRPr="00D37390" w:rsidRDefault="00C67F31" w:rsidP="00741ACB">
      <w:pPr>
        <w:pStyle w:val="Heading3"/>
        <w:rPr>
          <w:rFonts w:eastAsia="Arial"/>
          <w:bCs/>
        </w:rPr>
      </w:pPr>
      <w:bookmarkStart w:id="91" w:name="h.l1rf3i-m4jnpj"/>
      <w:bookmarkStart w:id="92" w:name="_Toc278887353"/>
      <w:bookmarkEnd w:id="91"/>
      <w:r w:rsidRPr="00D37390">
        <w:rPr>
          <w:rFonts w:eastAsia="Arial"/>
          <w:bCs/>
        </w:rPr>
        <w:t>Managers Dashboard</w:t>
      </w:r>
      <w:bookmarkEnd w:id="9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77B3E" w:rsidRDefault="00A77B3E" w:rsidP="00367E32">
      <w:pPr>
        <w:rPr>
          <w:rFonts w:eastAsia="Arial"/>
        </w:rPr>
      </w:pPr>
    </w:p>
    <w:p w:rsidR="00A77B3E" w:rsidRPr="00D37390" w:rsidRDefault="00C67F31" w:rsidP="00741ACB">
      <w:pPr>
        <w:pStyle w:val="Heading3"/>
        <w:rPr>
          <w:rFonts w:eastAsia="Arial"/>
          <w:bCs/>
        </w:rPr>
      </w:pPr>
      <w:bookmarkStart w:id="93" w:name="h.7hl4a7k7o4x"/>
      <w:bookmarkStart w:id="94" w:name="_Toc278887354"/>
      <w:bookmarkEnd w:id="93"/>
      <w:r w:rsidRPr="00D37390">
        <w:rPr>
          <w:rFonts w:eastAsia="Arial"/>
          <w:bCs/>
        </w:rPr>
        <w:t>Employee management</w:t>
      </w:r>
      <w:bookmarkEnd w:id="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lastRenderedPageBreak/>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0F69A4" w:rsidRDefault="000F69A4">
      <w:pPr>
        <w:rPr>
          <w:rFonts w:asciiTheme="majorHAnsi" w:eastAsia="Arial" w:hAnsiTheme="majorHAnsi" w:cstheme="majorBidi"/>
          <w:bCs/>
          <w:color w:val="365F91" w:themeColor="accent1" w:themeShade="BF"/>
          <w:sz w:val="24"/>
          <w:szCs w:val="24"/>
        </w:rPr>
      </w:pPr>
      <w:bookmarkStart w:id="95" w:name="h.4a2m8p-i4kx7c"/>
      <w:bookmarkEnd w:id="95"/>
      <w:r>
        <w:rPr>
          <w:rFonts w:eastAsia="Arial"/>
          <w:bCs/>
        </w:rPr>
        <w:br w:type="page"/>
      </w:r>
    </w:p>
    <w:p w:rsidR="00A77B3E" w:rsidRPr="00D37390" w:rsidRDefault="00C67F31" w:rsidP="00741ACB">
      <w:pPr>
        <w:pStyle w:val="Heading2"/>
        <w:rPr>
          <w:rFonts w:eastAsia="Arial"/>
          <w:bCs/>
        </w:rPr>
      </w:pPr>
      <w:bookmarkStart w:id="96" w:name="_Toc278887355"/>
      <w:r w:rsidRPr="00D37390">
        <w:rPr>
          <w:rFonts w:eastAsia="Arial"/>
          <w:bCs/>
        </w:rPr>
        <w:lastRenderedPageBreak/>
        <w:t>Reporting</w:t>
      </w:r>
      <w:bookmarkEnd w:id="96"/>
    </w:p>
    <w:p w:rsidR="00A77B3E" w:rsidRPr="00D37390" w:rsidRDefault="00C67F31" w:rsidP="00741ACB">
      <w:pPr>
        <w:pStyle w:val="Heading3"/>
        <w:rPr>
          <w:rFonts w:eastAsia="Arial"/>
          <w:bCs/>
        </w:rPr>
      </w:pPr>
      <w:bookmarkStart w:id="97" w:name="h.39keeqa9181j"/>
      <w:bookmarkStart w:id="98" w:name="_Toc278887356"/>
      <w:bookmarkEnd w:id="97"/>
      <w:r w:rsidRPr="00D37390">
        <w:rPr>
          <w:rFonts w:eastAsia="Arial"/>
          <w:bCs/>
        </w:rPr>
        <w:t>Sales Reporting</w:t>
      </w:r>
      <w:bookmarkEnd w:id="9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Receive payment</w:t>
            </w:r>
          </w:p>
          <w:p w:rsidR="00A77B3E" w:rsidRDefault="00C67F31" w:rsidP="00367E32">
            <w:pPr>
              <w:rPr>
                <w:rFonts w:eastAsia="Arial"/>
              </w:rPr>
            </w:pPr>
            <w:r>
              <w:rPr>
                <w:rFonts w:eastAsia="Arial"/>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When an order has been marked paid or not paid, it will be saved in history to be counted and reported on.  Reporting will allow the owners to track their sales.</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Goals:</w:t>
      </w:r>
    </w:p>
    <w:p w:rsidR="00A77B3E" w:rsidRDefault="00C67F31" w:rsidP="00367E32">
      <w:pPr>
        <w:rPr>
          <w:rFonts w:eastAsia="Arial"/>
        </w:rPr>
      </w:pPr>
      <w:r>
        <w:rPr>
          <w:rFonts w:eastAsia="Arial"/>
        </w:rPr>
        <w:t>Owners should be able to view details about sales as they happen through the day.  They should be able to see a sales breakdown by hour, day, month, and year.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customer orders that have been paid.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orders that have been marked paid or not paid shall show up in sales reports.  The client shall be able to view or print reports.</w:t>
      </w:r>
    </w:p>
    <w:p w:rsidR="00A77B3E" w:rsidRDefault="00C67F31" w:rsidP="00367E32">
      <w:pPr>
        <w:rPr>
          <w:rFonts w:eastAsia="Arial"/>
        </w:rPr>
      </w:pPr>
      <w:r>
        <w:rPr>
          <w:rFonts w:eastAsia="Arial"/>
        </w:rPr>
        <w:t>A manager logs in to the system.</w:t>
      </w:r>
    </w:p>
    <w:p w:rsidR="00A77B3E" w:rsidRDefault="00C67F31" w:rsidP="00367E32">
      <w:pPr>
        <w:rPr>
          <w:rFonts w:eastAsia="Arial"/>
        </w:rPr>
      </w:pPr>
      <w:r>
        <w:rPr>
          <w:rFonts w:eastAsia="Arial"/>
        </w:rPr>
        <w:t>The user opens the reporting screen.</w:t>
      </w:r>
    </w:p>
    <w:p w:rsidR="00A77B3E" w:rsidRDefault="00C67F31" w:rsidP="00367E32">
      <w:pPr>
        <w:rPr>
          <w:rFonts w:eastAsia="Arial"/>
        </w:rPr>
      </w:pPr>
      <w:r>
        <w:rPr>
          <w:rFonts w:eastAsia="Arial"/>
        </w:rPr>
        <w:t>The user selects the desired report.</w:t>
      </w:r>
    </w:p>
    <w:p w:rsidR="00A77B3E" w:rsidRDefault="00C67F31" w:rsidP="00367E32">
      <w:pPr>
        <w:rPr>
          <w:rFonts w:eastAsia="Arial"/>
        </w:rPr>
      </w:pPr>
      <w:r>
        <w:rPr>
          <w:rFonts w:eastAsia="Arial"/>
        </w:rPr>
        <w:t>The user is prompted to enter parameters needed to configure the report.</w:t>
      </w:r>
    </w:p>
    <w:p w:rsidR="00A77B3E" w:rsidRDefault="00C67F31" w:rsidP="00367E32">
      <w:pPr>
        <w:rPr>
          <w:rFonts w:eastAsia="Arial"/>
        </w:rPr>
      </w:pPr>
      <w:r>
        <w:rPr>
          <w:rFonts w:eastAsia="Arial"/>
        </w:rPr>
        <w:t>The user runs the report and views it on-screen.</w:t>
      </w:r>
    </w:p>
    <w:p w:rsidR="00A77B3E" w:rsidRDefault="00C67F31" w:rsidP="00367E32">
      <w:pPr>
        <w:rPr>
          <w:rFonts w:eastAsia="Arial"/>
        </w:rPr>
      </w:pPr>
      <w:r>
        <w:rPr>
          <w:rFonts w:eastAsia="Arial"/>
        </w:rPr>
        <w:t>The user has options to print the report or save it in various formats.</w:t>
      </w:r>
    </w:p>
    <w:p w:rsidR="00A77B3E" w:rsidRDefault="00A77B3E" w:rsidP="00367E32">
      <w:pPr>
        <w:rPr>
          <w:rFonts w:eastAsia="Arial"/>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Other specific types of reports will be developed according to the customer’s needs. Running each report will follow the same steps.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manager has a printed report or an electronic file.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Sales reporting shall read sales history from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sales report shall take longer than 120 seconds to load.</w:t>
      </w:r>
    </w:p>
    <w:p w:rsidR="000F69A4" w:rsidRDefault="000F69A4">
      <w:pPr>
        <w:rPr>
          <w:rFonts w:asciiTheme="majorHAnsi" w:eastAsia="Arial" w:hAnsiTheme="majorHAnsi" w:cstheme="majorBidi"/>
          <w:bCs/>
          <w:color w:val="365F91" w:themeColor="accent1" w:themeShade="BF"/>
          <w:sz w:val="24"/>
          <w:szCs w:val="24"/>
        </w:rPr>
      </w:pPr>
      <w:bookmarkStart w:id="99" w:name="h.a81mjb-qt5mg5"/>
      <w:bookmarkEnd w:id="99"/>
      <w:r>
        <w:rPr>
          <w:rFonts w:eastAsia="Arial"/>
          <w:bCs/>
        </w:rPr>
        <w:br w:type="page"/>
      </w:r>
    </w:p>
    <w:p w:rsidR="00A77B3E" w:rsidRPr="00D37390" w:rsidRDefault="00C67F31" w:rsidP="00741ACB">
      <w:pPr>
        <w:pStyle w:val="Heading2"/>
        <w:rPr>
          <w:rFonts w:eastAsia="Arial"/>
          <w:bCs/>
        </w:rPr>
      </w:pPr>
      <w:bookmarkStart w:id="100" w:name="_Toc278887357"/>
      <w:r w:rsidRPr="00D37390">
        <w:rPr>
          <w:rFonts w:eastAsia="Arial"/>
          <w:bCs/>
        </w:rPr>
        <w:lastRenderedPageBreak/>
        <w:t>Logical View</w:t>
      </w:r>
      <w:bookmarkEnd w:id="100"/>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are not shown on this diagram, but their structure will mirror the entities in the entity relationship diagrams later in this document. They will be mapped from the database using Entity Framework.</w:t>
      </w:r>
    </w:p>
    <w:p w:rsidR="000F69A4" w:rsidRDefault="000F69A4">
      <w:pPr>
        <w:rPr>
          <w:rFonts w:asciiTheme="majorHAnsi" w:eastAsia="Arial" w:hAnsiTheme="majorHAnsi" w:cstheme="majorBidi"/>
          <w:bCs/>
          <w:color w:val="365F91" w:themeColor="accent1" w:themeShade="BF"/>
          <w:sz w:val="24"/>
          <w:szCs w:val="24"/>
        </w:rPr>
      </w:pPr>
      <w:bookmarkStart w:id="101" w:name="h.mrrwn2-u1ugr5"/>
      <w:bookmarkEnd w:id="101"/>
      <w:r>
        <w:rPr>
          <w:rFonts w:eastAsia="Arial"/>
          <w:bCs/>
        </w:rPr>
        <w:br w:type="page"/>
      </w:r>
    </w:p>
    <w:p w:rsidR="00A77B3E" w:rsidRPr="00D37390" w:rsidRDefault="00C67F31" w:rsidP="00741ACB">
      <w:pPr>
        <w:pStyle w:val="Heading2"/>
        <w:rPr>
          <w:rFonts w:eastAsia="Arial"/>
          <w:bCs/>
        </w:rPr>
      </w:pPr>
      <w:bookmarkStart w:id="102" w:name="_Toc278887358"/>
      <w:r w:rsidRPr="00D37390">
        <w:rPr>
          <w:rFonts w:eastAsia="Arial"/>
          <w:bCs/>
        </w:rPr>
        <w:lastRenderedPageBreak/>
        <w:t>Development View</w:t>
      </w:r>
      <w:bookmarkEnd w:id="102"/>
    </w:p>
    <w:p w:rsidR="00A77B3E" w:rsidRDefault="003D576E" w:rsidP="00367E32">
      <w:pPr>
        <w:rPr>
          <w:rFonts w:eastAsia="Arial"/>
        </w:rPr>
      </w:pPr>
      <w:r>
        <w:rPr>
          <w:noProof/>
          <w:lang w:bidi="ar-SA"/>
        </w:rPr>
        <w:drawing>
          <wp:inline distT="0" distB="0" distL="0" distR="0">
            <wp:extent cx="5362575" cy="5715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362575" cy="57150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asciiTheme="majorHAnsi" w:eastAsia="Arial" w:hAnsiTheme="majorHAnsi" w:cstheme="majorBidi"/>
          <w:bCs/>
          <w:color w:val="365F91" w:themeColor="accent1" w:themeShade="BF"/>
          <w:sz w:val="24"/>
          <w:szCs w:val="24"/>
        </w:rPr>
      </w:pPr>
      <w:bookmarkStart w:id="103" w:name="h.lzs22z-biztux"/>
      <w:bookmarkEnd w:id="103"/>
      <w:r>
        <w:rPr>
          <w:rFonts w:eastAsia="Arial"/>
          <w:bCs/>
        </w:rPr>
        <w:br w:type="page"/>
      </w:r>
    </w:p>
    <w:p w:rsidR="00A77B3E" w:rsidRPr="00D37390" w:rsidRDefault="00C67F31" w:rsidP="00741ACB">
      <w:pPr>
        <w:pStyle w:val="Heading2"/>
        <w:rPr>
          <w:rFonts w:eastAsia="Arial"/>
          <w:bCs/>
        </w:rPr>
      </w:pPr>
      <w:bookmarkStart w:id="104" w:name="_Toc278887359"/>
      <w:r w:rsidRPr="00D37390">
        <w:rPr>
          <w:rFonts w:eastAsia="Arial"/>
          <w:bCs/>
        </w:rPr>
        <w:lastRenderedPageBreak/>
        <w:t>Process View</w:t>
      </w:r>
      <w:bookmarkEnd w:id="104"/>
    </w:p>
    <w:p w:rsidR="00A77B3E" w:rsidRPr="00D37390" w:rsidRDefault="00C67F31" w:rsidP="00741ACB">
      <w:pPr>
        <w:pStyle w:val="Heading3"/>
        <w:rPr>
          <w:rFonts w:eastAsia="Arial"/>
          <w:bCs/>
        </w:rPr>
      </w:pPr>
      <w:bookmarkStart w:id="105" w:name="h.6jczkf-ivpoui"/>
      <w:bookmarkStart w:id="106" w:name="_Toc278887360"/>
      <w:bookmarkEnd w:id="105"/>
      <w:r w:rsidRPr="00D37390">
        <w:rPr>
          <w:rFonts w:eastAsia="Arial"/>
          <w:bCs/>
        </w:rPr>
        <w:t>Order Placement and Completion</w:t>
      </w:r>
      <w:bookmarkEnd w:id="106"/>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7" w:name="h.on6sq1-hw7eh5"/>
      <w:bookmarkEnd w:id="107"/>
      <w:r>
        <w:rPr>
          <w:rFonts w:eastAsia="Arial"/>
          <w:bCs/>
        </w:rPr>
        <w:br w:type="page"/>
      </w:r>
    </w:p>
    <w:p w:rsidR="00A77B3E" w:rsidRPr="00D37390" w:rsidRDefault="00C67F31" w:rsidP="00741ACB">
      <w:pPr>
        <w:pStyle w:val="Heading3"/>
        <w:rPr>
          <w:rFonts w:eastAsia="Arial"/>
          <w:bCs/>
        </w:rPr>
      </w:pPr>
      <w:bookmarkStart w:id="108" w:name="_Toc278887361"/>
      <w:r w:rsidRPr="00D37390">
        <w:rPr>
          <w:rFonts w:eastAsia="Arial"/>
          <w:bCs/>
        </w:rPr>
        <w:lastRenderedPageBreak/>
        <w:t>Run Report</w:t>
      </w:r>
      <w:bookmarkEnd w:id="108"/>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109" w:name="h.s9doa1-spovgn"/>
      <w:bookmarkEnd w:id="109"/>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10" w:name="_Toc278887362"/>
      <w:r w:rsidRPr="00D37390">
        <w:rPr>
          <w:rFonts w:eastAsia="Arial"/>
          <w:bCs/>
        </w:rPr>
        <w:t>Menu Management</w:t>
      </w:r>
      <w:bookmarkEnd w:id="110"/>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111" w:name="h.8mqpkz-m03ela"/>
      <w:bookmarkEnd w:id="111"/>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12" w:name="_Toc278887363"/>
      <w:r w:rsidRPr="00D37390">
        <w:rPr>
          <w:rFonts w:eastAsia="Arial"/>
          <w:bCs/>
          <w:shd w:val="solid" w:color="FFFFFF" w:fill="FFFFFF"/>
        </w:rPr>
        <w:lastRenderedPageBreak/>
        <w:t>Inventory Management</w:t>
      </w:r>
      <w:bookmarkEnd w:id="112"/>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113" w:name="h.bzj6je-wrs4s7"/>
      <w:bookmarkEnd w:id="113"/>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114" w:name="_Toc278887364"/>
      <w:r w:rsidRPr="00D37390">
        <w:rPr>
          <w:rFonts w:eastAsia="Arial"/>
          <w:bCs/>
          <w:shd w:val="solid" w:color="FFFFFF" w:fill="FFFFFF"/>
        </w:rPr>
        <w:lastRenderedPageBreak/>
        <w:t>Employee Management Activity Diagram</w:t>
      </w:r>
      <w:bookmarkEnd w:id="114"/>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115" w:name="h.po5h9x-tox677"/>
      <w:bookmarkEnd w:id="115"/>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16" w:name="_Toc278887365"/>
      <w:r w:rsidRPr="00D37390">
        <w:rPr>
          <w:rFonts w:eastAsia="Arial"/>
          <w:bCs/>
        </w:rPr>
        <w:lastRenderedPageBreak/>
        <w:t>Physical View</w:t>
      </w:r>
      <w:bookmarkEnd w:id="116"/>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17" w:name="h.jpgo99-nvtmr1"/>
      <w:bookmarkEnd w:id="117"/>
      <w:r>
        <w:rPr>
          <w:rFonts w:eastAsia="Arial"/>
        </w:rPr>
        <w:br w:type="page"/>
      </w:r>
    </w:p>
    <w:p w:rsidR="00A77B3E" w:rsidRPr="00D37390" w:rsidRDefault="00C67F31" w:rsidP="00D37390">
      <w:pPr>
        <w:pStyle w:val="Heading1"/>
        <w:rPr>
          <w:rFonts w:eastAsia="Arial"/>
        </w:rPr>
      </w:pPr>
      <w:bookmarkStart w:id="118" w:name="_Toc278887366"/>
      <w:r w:rsidRPr="00D37390">
        <w:rPr>
          <w:rFonts w:eastAsia="Arial"/>
        </w:rPr>
        <w:lastRenderedPageBreak/>
        <w:t>Policies and Tactics</w:t>
      </w:r>
      <w:bookmarkEnd w:id="118"/>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119" w:name="h.7nx8as-jqyllr"/>
      <w:bookmarkStart w:id="120" w:name="_Toc278887367"/>
      <w:bookmarkEnd w:id="119"/>
      <w:r w:rsidRPr="00D37390">
        <w:rPr>
          <w:rFonts w:eastAsia="Arial"/>
        </w:rPr>
        <w:t>Detailed System Design</w:t>
      </w:r>
      <w:bookmarkEnd w:id="120"/>
    </w:p>
    <w:p w:rsidR="00A77B3E" w:rsidRPr="00D37390" w:rsidRDefault="00C67F31" w:rsidP="00741ACB">
      <w:pPr>
        <w:pStyle w:val="Heading2"/>
        <w:rPr>
          <w:rFonts w:eastAsia="Arial"/>
          <w:bCs/>
        </w:rPr>
      </w:pPr>
      <w:bookmarkStart w:id="121" w:name="h.wht54o-hcftdn"/>
      <w:bookmarkStart w:id="122" w:name="_Toc278887368"/>
      <w:bookmarkEnd w:id="121"/>
      <w:r w:rsidRPr="00D37390">
        <w:rPr>
          <w:rFonts w:eastAsia="Arial"/>
          <w:bCs/>
        </w:rPr>
        <w:t>Database</w:t>
      </w:r>
      <w:bookmarkEnd w:id="122"/>
    </w:p>
    <w:p w:rsidR="00A77B3E" w:rsidRPr="00D37390" w:rsidRDefault="00C67F31" w:rsidP="00741ACB">
      <w:pPr>
        <w:pStyle w:val="Heading3"/>
        <w:rPr>
          <w:rFonts w:eastAsia="Arial"/>
          <w:bCs/>
        </w:rPr>
      </w:pPr>
      <w:bookmarkStart w:id="123" w:name="h.5157l5-aoo95d"/>
      <w:bookmarkStart w:id="124" w:name="_Toc278887369"/>
      <w:bookmarkEnd w:id="123"/>
      <w:r w:rsidRPr="00D37390">
        <w:rPr>
          <w:rFonts w:eastAsia="Arial"/>
          <w:bCs/>
        </w:rPr>
        <w:t>Orders and menus</w:t>
      </w:r>
      <w:bookmarkEnd w:id="124"/>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125" w:name="h.wi1as1-vm9cqu"/>
      <w:bookmarkEnd w:id="125"/>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126" w:name="_Toc278887370"/>
      <w:r w:rsidRPr="00D37390">
        <w:rPr>
          <w:rFonts w:eastAsia="Arial"/>
          <w:bCs/>
        </w:rPr>
        <w:lastRenderedPageBreak/>
        <w:t>Inventory</w:t>
      </w:r>
      <w:bookmarkEnd w:id="126"/>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127" w:name="h.ql1zx9-mqcc4g"/>
      <w:bookmarkStart w:id="128" w:name="_Toc278887371"/>
      <w:bookmarkEnd w:id="127"/>
      <w:r w:rsidRPr="00D37390">
        <w:rPr>
          <w:rFonts w:eastAsia="Arial"/>
          <w:bCs/>
        </w:rPr>
        <w:t>Employees</w:t>
      </w:r>
      <w:bookmarkEnd w:id="128"/>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129" w:name="h.q6yxyy-asw70m"/>
      <w:bookmarkEnd w:id="129"/>
      <w:proofErr w:type="gramStart"/>
      <w:r>
        <w:rPr>
          <w:rFonts w:eastAsia="Arial"/>
        </w:rPr>
        <w:t>Figure 21.</w:t>
      </w:r>
      <w:proofErr w:type="gramEnd"/>
      <w:r>
        <w:rPr>
          <w:rFonts w:eastAsia="Arial"/>
        </w:rPr>
        <w:t xml:space="preserve"> ERD of the employee management module</w:t>
      </w:r>
      <w:r>
        <w:br w:type="page"/>
      </w:r>
      <w:bookmarkStart w:id="130" w:name="_Toc278887372"/>
      <w:r w:rsidRPr="00D37390">
        <w:rPr>
          <w:rStyle w:val="Heading1Char"/>
        </w:rPr>
        <w:lastRenderedPageBreak/>
        <w:t>Glossary</w:t>
      </w:r>
      <w:bookmarkEnd w:id="130"/>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131" w:name="h.n52fpa-z54ckt"/>
      <w:bookmarkEnd w:id="131"/>
      <w:r w:rsidRPr="00D37390">
        <w:br w:type="page"/>
      </w:r>
      <w:bookmarkStart w:id="132" w:name="_Toc278887373"/>
      <w:r w:rsidRPr="00D37390">
        <w:rPr>
          <w:rFonts w:eastAsia="Arial"/>
        </w:rPr>
        <w:lastRenderedPageBreak/>
        <w:t>Bibliography</w:t>
      </w:r>
      <w:bookmarkEnd w:id="132"/>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hyperlink r:id="rId31" w:history="1">
        <w:r w:rsidRPr="00367E32">
          <w:rPr>
            <w:rFonts w:ascii="Arial" w:eastAsia="Arial" w:hAnsi="Arial" w:cs="Arial"/>
            <w:color w:val="000099"/>
            <w:u w:val="single"/>
          </w:rPr>
          <w:t>www</w:t>
        </w:r>
      </w:hyperlink>
      <w:hyperlink r:id="rId32" w:history="1">
        <w:r w:rsidRPr="00367E32">
          <w:rPr>
            <w:rFonts w:ascii="Arial" w:eastAsia="Arial" w:hAnsi="Arial" w:cs="Arial"/>
            <w:color w:val="000099"/>
            <w:u w:val="single"/>
          </w:rPr>
          <w:t>.</w:t>
        </w:r>
      </w:hyperlink>
      <w:hyperlink r:id="rId33" w:history="1">
        <w:proofErr w:type="gramStart"/>
        <w:r w:rsidRPr="00367E32">
          <w:rPr>
            <w:rFonts w:ascii="Arial" w:eastAsia="Arial" w:hAnsi="Arial" w:cs="Arial"/>
            <w:color w:val="000099"/>
            <w:u w:val="single"/>
          </w:rPr>
          <w:t>codebetter</w:t>
        </w:r>
        <w:proofErr w:type="gramEnd"/>
      </w:hyperlink>
      <w:hyperlink r:id="rId34" w:history="1">
        <w:r w:rsidRPr="00367E32">
          <w:rPr>
            <w:rFonts w:ascii="Arial" w:eastAsia="Arial" w:hAnsi="Arial" w:cs="Arial"/>
            <w:color w:val="000099"/>
            <w:u w:val="single"/>
          </w:rPr>
          <w:t>.</w:t>
        </w:r>
      </w:hyperlink>
      <w:hyperlink r:id="rId35" w:history="1">
        <w:proofErr w:type="gramStart"/>
        <w:r w:rsidRPr="00367E32">
          <w:rPr>
            <w:rFonts w:ascii="Arial" w:eastAsia="Arial" w:hAnsi="Arial" w:cs="Arial"/>
            <w:color w:val="000099"/>
            <w:u w:val="single"/>
          </w:rPr>
          <w:t>com</w:t>
        </w:r>
        <w:proofErr w:type="gramEnd"/>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hyperlink r:id="rId36" w:history="1">
        <w:r w:rsidR="00C67F31" w:rsidRPr="00367E32">
          <w:rPr>
            <w:rFonts w:ascii="Arial" w:eastAsia="Arial" w:hAnsi="Arial" w:cs="Arial"/>
            <w:color w:val="000099"/>
            <w:u w:val="single"/>
          </w:rPr>
          <w:t>http</w:t>
        </w:r>
      </w:hyperlink>
      <w:hyperlink r:id="rId37" w:history="1">
        <w:r w:rsidR="00C67F31" w:rsidRPr="00367E32">
          <w:rPr>
            <w:rFonts w:ascii="Arial" w:eastAsia="Arial" w:hAnsi="Arial" w:cs="Arial"/>
            <w:color w:val="000099"/>
            <w:u w:val="single"/>
          </w:rPr>
          <w:t>://</w:t>
        </w:r>
      </w:hyperlink>
      <w:hyperlink r:id="rId38" w:history="1">
        <w:r w:rsidR="00C67F31" w:rsidRPr="00367E32">
          <w:rPr>
            <w:rFonts w:ascii="Arial" w:eastAsia="Arial" w:hAnsi="Arial" w:cs="Arial"/>
            <w:color w:val="000099"/>
            <w:u w:val="single"/>
          </w:rPr>
          <w:t>www</w:t>
        </w:r>
      </w:hyperlink>
      <w:hyperlink r:id="rId39" w:history="1">
        <w:r w:rsidR="00C67F31" w:rsidRPr="00367E32">
          <w:rPr>
            <w:rFonts w:ascii="Arial" w:eastAsia="Arial" w:hAnsi="Arial" w:cs="Arial"/>
            <w:color w:val="000099"/>
            <w:u w:val="single"/>
          </w:rPr>
          <w:t>.</w:t>
        </w:r>
      </w:hyperlink>
      <w:hyperlink r:id="rId40" w:history="1">
        <w:proofErr w:type="gramStart"/>
        <w:r w:rsidR="00C67F31" w:rsidRPr="00367E32">
          <w:rPr>
            <w:rFonts w:ascii="Arial" w:eastAsia="Arial" w:hAnsi="Arial" w:cs="Arial"/>
            <w:color w:val="000099"/>
            <w:u w:val="single"/>
          </w:rPr>
          <w:t>wpftutorial</w:t>
        </w:r>
        <w:proofErr w:type="gramEnd"/>
      </w:hyperlink>
      <w:hyperlink r:id="rId41" w:history="1">
        <w:r w:rsidR="00C67F31" w:rsidRPr="00367E32">
          <w:rPr>
            <w:rFonts w:ascii="Arial" w:eastAsia="Arial" w:hAnsi="Arial" w:cs="Arial"/>
            <w:color w:val="000099"/>
            <w:u w:val="single"/>
          </w:rPr>
          <w:t>.</w:t>
        </w:r>
      </w:hyperlink>
      <w:hyperlink r:id="rId42" w:history="1">
        <w:r w:rsidR="00C67F31" w:rsidRPr="00367E32">
          <w:rPr>
            <w:rFonts w:ascii="Arial" w:eastAsia="Arial" w:hAnsi="Arial" w:cs="Arial"/>
            <w:color w:val="000099"/>
            <w:u w:val="single"/>
          </w:rPr>
          <w:t>net</w:t>
        </w:r>
      </w:hyperlink>
      <w:hyperlink r:id="rId43" w:history="1">
        <w:r w:rsidR="00C67F31" w:rsidRPr="00367E32">
          <w:rPr>
            <w:rFonts w:ascii="Arial" w:eastAsia="Arial" w:hAnsi="Arial" w:cs="Arial"/>
            <w:color w:val="000099"/>
            <w:u w:val="single"/>
          </w:rPr>
          <w:t>/</w:t>
        </w:r>
      </w:hyperlink>
      <w:hyperlink r:id="rId44" w:history="1">
        <w:r w:rsidR="00C67F31" w:rsidRPr="00367E32">
          <w:rPr>
            <w:rFonts w:ascii="Arial" w:eastAsia="Arial" w:hAnsi="Arial" w:cs="Arial"/>
            <w:color w:val="000099"/>
            <w:u w:val="single"/>
          </w:rPr>
          <w:t>MVVM</w:t>
        </w:r>
      </w:hyperlink>
      <w:hyperlink r:id="rId45" w:history="1">
        <w:r w:rsidR="00C67F31" w:rsidRPr="00367E32">
          <w:rPr>
            <w:rFonts w:ascii="Arial" w:eastAsia="Arial" w:hAnsi="Arial" w:cs="Arial"/>
            <w:color w:val="000099"/>
            <w:u w:val="single"/>
          </w:rPr>
          <w:t>.</w:t>
        </w:r>
      </w:hyperlink>
      <w:hyperlink r:id="rId46" w:history="1">
        <w:proofErr w:type="gramStart"/>
        <w:r w:rsidR="00C67F31" w:rsidRPr="00367E32">
          <w:rPr>
            <w:rFonts w:ascii="Arial" w:eastAsia="Arial" w:hAnsi="Arial" w:cs="Arial"/>
            <w:color w:val="000099"/>
            <w:u w:val="single"/>
          </w:rPr>
          <w:t>html</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47" w:history="1">
        <w:r w:rsidRPr="00367E32">
          <w:rPr>
            <w:rFonts w:ascii="Arial" w:eastAsia="Arial" w:hAnsi="Arial" w:cs="Arial"/>
            <w:color w:val="000099"/>
            <w:u w:val="single"/>
            <w:shd w:val="solid" w:color="FFFFFF" w:fill="FFFFFF"/>
          </w:rPr>
          <w:t>http</w:t>
        </w:r>
      </w:hyperlink>
      <w:hyperlink r:id="rId48" w:history="1">
        <w:r w:rsidRPr="00367E32">
          <w:rPr>
            <w:rFonts w:ascii="Arial" w:eastAsia="Arial" w:hAnsi="Arial" w:cs="Arial"/>
            <w:color w:val="000099"/>
            <w:u w:val="single"/>
            <w:shd w:val="solid" w:color="FFFFFF" w:fill="FFFFFF"/>
          </w:rPr>
          <w:t>://</w:t>
        </w:r>
      </w:hyperlink>
      <w:hyperlink r:id="rId49" w:history="1">
        <w:r w:rsidRPr="00367E32">
          <w:rPr>
            <w:rFonts w:ascii="Arial" w:eastAsia="Arial" w:hAnsi="Arial" w:cs="Arial"/>
            <w:color w:val="000099"/>
            <w:u w:val="single"/>
            <w:shd w:val="solid" w:color="FFFFFF" w:fill="FFFFFF"/>
          </w:rPr>
          <w:t>staruml</w:t>
        </w:r>
      </w:hyperlink>
      <w:hyperlink r:id="rId50" w:history="1">
        <w:r w:rsidRPr="00367E32">
          <w:rPr>
            <w:rFonts w:ascii="Arial" w:eastAsia="Arial" w:hAnsi="Arial" w:cs="Arial"/>
            <w:color w:val="000099"/>
            <w:u w:val="single"/>
            <w:shd w:val="solid" w:color="FFFFFF" w:fill="FFFFFF"/>
          </w:rPr>
          <w:t>.</w:t>
        </w:r>
      </w:hyperlink>
      <w:hyperlink r:id="rId51" w:history="1">
        <w:proofErr w:type="gramStart"/>
        <w:r w:rsidRPr="00367E32">
          <w:rPr>
            <w:rFonts w:ascii="Arial" w:eastAsia="Arial" w:hAnsi="Arial" w:cs="Arial"/>
            <w:color w:val="000099"/>
            <w:u w:val="single"/>
            <w:shd w:val="solid" w:color="FFFFFF" w:fill="FFFFFF"/>
          </w:rPr>
          <w:t>sourceforge</w:t>
        </w:r>
        <w:proofErr w:type="gramEnd"/>
      </w:hyperlink>
      <w:hyperlink r:id="rId52" w:history="1">
        <w:r w:rsidRPr="00367E32">
          <w:rPr>
            <w:rFonts w:ascii="Arial" w:eastAsia="Arial" w:hAnsi="Arial" w:cs="Arial"/>
            <w:color w:val="000099"/>
            <w:u w:val="single"/>
            <w:shd w:val="solid" w:color="FFFFFF" w:fill="FFFFFF"/>
          </w:rPr>
          <w:t>.</w:t>
        </w:r>
      </w:hyperlink>
      <w:hyperlink r:id="rId53" w:history="1">
        <w:proofErr w:type="gramStart"/>
        <w:r w:rsidRPr="00367E32">
          <w:rPr>
            <w:rFonts w:ascii="Arial" w:eastAsia="Arial" w:hAnsi="Arial" w:cs="Arial"/>
            <w:color w:val="000099"/>
            <w:u w:val="single"/>
            <w:shd w:val="solid" w:color="FFFFFF" w:fill="FFFFFF"/>
          </w:rPr>
          <w:t>net</w:t>
        </w:r>
      </w:hyperlink>
      <w:hyperlink r:id="rId54" w:history="1">
        <w:r w:rsidRPr="00367E32">
          <w:rPr>
            <w:rFonts w:ascii="Arial" w:eastAsia="Arial" w:hAnsi="Arial" w:cs="Arial"/>
            <w:color w:val="000099"/>
            <w:u w:val="single"/>
            <w:shd w:val="solid" w:color="FFFFFF" w:fill="FFFFFF"/>
          </w:rPr>
          <w:t>/</w:t>
        </w:r>
      </w:hyperlink>
      <w:hyperlink r:id="rId55" w:history="1">
        <w:r w:rsidRPr="00367E32">
          <w:rPr>
            <w:rFonts w:ascii="Arial" w:eastAsia="Arial" w:hAnsi="Arial" w:cs="Arial"/>
            <w:color w:val="000099"/>
            <w:u w:val="single"/>
            <w:shd w:val="solid" w:color="FFFFFF" w:fill="FFFFFF"/>
          </w:rPr>
          <w:t>en</w:t>
        </w:r>
        <w:proofErr w:type="gramEnd"/>
      </w:hyperlink>
      <w:hyperlink r:id="rId56"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hyperlink r:id="rId57" w:history="1">
        <w:r w:rsidRPr="00367E32">
          <w:rPr>
            <w:rFonts w:ascii="Arial" w:eastAsia="Arial" w:hAnsi="Arial" w:cs="Arial"/>
            <w:color w:val="000099"/>
            <w:u w:val="single"/>
            <w:shd w:val="solid" w:color="FFFFFF" w:fill="FFFFFF"/>
          </w:rPr>
          <w:t>http</w:t>
        </w:r>
      </w:hyperlink>
      <w:hyperlink r:id="rId58" w:history="1">
        <w:r w:rsidRPr="00367E32">
          <w:rPr>
            <w:rFonts w:ascii="Arial" w:eastAsia="Arial" w:hAnsi="Arial" w:cs="Arial"/>
            <w:color w:val="000099"/>
            <w:u w:val="single"/>
            <w:shd w:val="solid" w:color="FFFFFF" w:fill="FFFFFF"/>
          </w:rPr>
          <w:t>://</w:t>
        </w:r>
      </w:hyperlink>
      <w:hyperlink r:id="rId59" w:history="1">
        <w:r w:rsidRPr="00367E32">
          <w:rPr>
            <w:rFonts w:ascii="Arial" w:eastAsia="Arial" w:hAnsi="Arial" w:cs="Arial"/>
            <w:color w:val="000099"/>
            <w:u w:val="single"/>
            <w:shd w:val="solid" w:color="FFFFFF" w:fill="FFFFFF"/>
          </w:rPr>
          <w:t>www</w:t>
        </w:r>
      </w:hyperlink>
      <w:hyperlink r:id="rId60" w:history="1">
        <w:r w:rsidRPr="00367E32">
          <w:rPr>
            <w:rFonts w:ascii="Arial" w:eastAsia="Arial" w:hAnsi="Arial" w:cs="Arial"/>
            <w:color w:val="000099"/>
            <w:u w:val="single"/>
            <w:shd w:val="solid" w:color="FFFFFF" w:fill="FFFFFF"/>
          </w:rPr>
          <w:t>.</w:t>
        </w:r>
      </w:hyperlink>
      <w:hyperlink r:id="rId61" w:history="1">
        <w:proofErr w:type="gramStart"/>
        <w:r w:rsidRPr="00367E32">
          <w:rPr>
            <w:rFonts w:ascii="Arial" w:eastAsia="Arial" w:hAnsi="Arial" w:cs="Arial"/>
            <w:color w:val="000099"/>
            <w:u w:val="single"/>
            <w:shd w:val="solid" w:color="FFFFFF" w:fill="FFFFFF"/>
          </w:rPr>
          <w:t>fyireporting</w:t>
        </w:r>
        <w:proofErr w:type="gramEnd"/>
      </w:hyperlink>
      <w:hyperlink r:id="rId62" w:history="1">
        <w:r w:rsidRPr="00367E32">
          <w:rPr>
            <w:rFonts w:ascii="Arial" w:eastAsia="Arial" w:hAnsi="Arial" w:cs="Arial"/>
            <w:color w:val="000099"/>
            <w:u w:val="single"/>
            <w:shd w:val="solid" w:color="FFFFFF" w:fill="FFFFFF"/>
          </w:rPr>
          <w:t>.</w:t>
        </w:r>
      </w:hyperlink>
      <w:hyperlink r:id="rId63" w:history="1">
        <w:proofErr w:type="gramStart"/>
        <w:r w:rsidRPr="00367E32">
          <w:rPr>
            <w:rFonts w:ascii="Arial" w:eastAsia="Arial" w:hAnsi="Arial" w:cs="Arial"/>
            <w:color w:val="000099"/>
            <w:u w:val="single"/>
            <w:shd w:val="solid" w:color="FFFFFF" w:fill="FFFFFF"/>
          </w:rPr>
          <w:t>com</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64" w:history="1">
        <w:r w:rsidRPr="00367E32">
          <w:rPr>
            <w:rFonts w:ascii="Arial" w:eastAsia="Arial" w:hAnsi="Arial" w:cs="Arial"/>
            <w:color w:val="000099"/>
            <w:u w:val="single"/>
            <w:shd w:val="solid" w:color="FFFFFF" w:fill="FFFFFF"/>
          </w:rPr>
          <w:t>http</w:t>
        </w:r>
      </w:hyperlink>
      <w:hyperlink r:id="rId65" w:history="1">
        <w:r w:rsidRPr="00367E32">
          <w:rPr>
            <w:rFonts w:ascii="Arial" w:eastAsia="Arial" w:hAnsi="Arial" w:cs="Arial"/>
            <w:color w:val="000099"/>
            <w:u w:val="single"/>
            <w:shd w:val="solid" w:color="FFFFFF" w:fill="FFFFFF"/>
          </w:rPr>
          <w:t>://</w:t>
        </w:r>
      </w:hyperlink>
      <w:hyperlink r:id="rId66" w:history="1">
        <w:r w:rsidRPr="00367E32">
          <w:rPr>
            <w:rFonts w:ascii="Arial" w:eastAsia="Arial" w:hAnsi="Arial" w:cs="Arial"/>
            <w:color w:val="000099"/>
            <w:u w:val="single"/>
            <w:shd w:val="solid" w:color="FFFFFF" w:fill="FFFFFF"/>
          </w:rPr>
          <w:t>www</w:t>
        </w:r>
      </w:hyperlink>
      <w:hyperlink r:id="rId67" w:history="1">
        <w:r w:rsidRPr="00367E32">
          <w:rPr>
            <w:rFonts w:ascii="Arial" w:eastAsia="Arial" w:hAnsi="Arial" w:cs="Arial"/>
            <w:color w:val="000099"/>
            <w:u w:val="single"/>
            <w:shd w:val="solid" w:color="FFFFFF" w:fill="FFFFFF"/>
          </w:rPr>
          <w:t>.</w:t>
        </w:r>
      </w:hyperlink>
      <w:hyperlink r:id="rId68" w:history="1">
        <w:proofErr w:type="gramStart"/>
        <w:r w:rsidRPr="00367E32">
          <w:rPr>
            <w:rFonts w:ascii="Arial" w:eastAsia="Arial" w:hAnsi="Arial" w:cs="Arial"/>
            <w:color w:val="000099"/>
            <w:u w:val="single"/>
            <w:shd w:val="solid" w:color="FFFFFF" w:fill="FFFFFF"/>
          </w:rPr>
          <w:t>microsoft</w:t>
        </w:r>
        <w:proofErr w:type="gramEnd"/>
      </w:hyperlink>
      <w:hyperlink r:id="rId69" w:history="1">
        <w:r w:rsidRPr="00367E32">
          <w:rPr>
            <w:rFonts w:ascii="Arial" w:eastAsia="Arial" w:hAnsi="Arial" w:cs="Arial"/>
            <w:color w:val="000099"/>
            <w:u w:val="single"/>
            <w:shd w:val="solid" w:color="FFFFFF" w:fill="FFFFFF"/>
          </w:rPr>
          <w:t>.</w:t>
        </w:r>
      </w:hyperlink>
      <w:hyperlink r:id="rId70" w:history="1">
        <w:r w:rsidRPr="00367E32">
          <w:rPr>
            <w:rFonts w:ascii="Arial" w:eastAsia="Arial" w:hAnsi="Arial" w:cs="Arial"/>
            <w:color w:val="000099"/>
            <w:u w:val="single"/>
            <w:shd w:val="solid" w:color="FFFFFF" w:fill="FFFFFF"/>
          </w:rPr>
          <w:t>com</w:t>
        </w:r>
      </w:hyperlink>
      <w:hyperlink r:id="rId71" w:history="1">
        <w:r w:rsidRPr="00367E32">
          <w:rPr>
            <w:rFonts w:ascii="Arial" w:eastAsia="Arial" w:hAnsi="Arial" w:cs="Arial"/>
            <w:color w:val="000099"/>
            <w:u w:val="single"/>
            <w:shd w:val="solid" w:color="FFFFFF" w:fill="FFFFFF"/>
          </w:rPr>
          <w:t>/</w:t>
        </w:r>
      </w:hyperlink>
      <w:hyperlink r:id="rId72" w:history="1">
        <w:r w:rsidRPr="00367E32">
          <w:rPr>
            <w:rFonts w:ascii="Arial" w:eastAsia="Arial" w:hAnsi="Arial" w:cs="Arial"/>
            <w:color w:val="000099"/>
            <w:u w:val="single"/>
            <w:shd w:val="solid" w:color="FFFFFF" w:fill="FFFFFF"/>
          </w:rPr>
          <w:t>sqlserver</w:t>
        </w:r>
      </w:hyperlink>
      <w:hyperlink r:id="rId73" w:history="1">
        <w:r w:rsidRPr="00367E32">
          <w:rPr>
            <w:rFonts w:ascii="Arial" w:eastAsia="Arial" w:hAnsi="Arial" w:cs="Arial"/>
            <w:color w:val="000099"/>
            <w:u w:val="single"/>
            <w:shd w:val="solid" w:color="FFFFFF" w:fill="FFFFFF"/>
          </w:rPr>
          <w:t>/2008/</w:t>
        </w:r>
      </w:hyperlink>
      <w:hyperlink r:id="rId74" w:history="1">
        <w:r w:rsidRPr="00367E32">
          <w:rPr>
            <w:rFonts w:ascii="Arial" w:eastAsia="Arial" w:hAnsi="Arial" w:cs="Arial"/>
            <w:color w:val="000099"/>
            <w:u w:val="single"/>
            <w:shd w:val="solid" w:color="FFFFFF" w:fill="FFFFFF"/>
          </w:rPr>
          <w:t>en</w:t>
        </w:r>
      </w:hyperlink>
      <w:hyperlink r:id="rId75" w:history="1">
        <w:r w:rsidRPr="00367E32">
          <w:rPr>
            <w:rFonts w:ascii="Arial" w:eastAsia="Arial" w:hAnsi="Arial" w:cs="Arial"/>
            <w:color w:val="000099"/>
            <w:u w:val="single"/>
            <w:shd w:val="solid" w:color="FFFFFF" w:fill="FFFFFF"/>
          </w:rPr>
          <w:t>/</w:t>
        </w:r>
      </w:hyperlink>
      <w:hyperlink r:id="rId76" w:history="1">
        <w:r w:rsidRPr="00367E32">
          <w:rPr>
            <w:rFonts w:ascii="Arial" w:eastAsia="Arial" w:hAnsi="Arial" w:cs="Arial"/>
            <w:color w:val="000099"/>
            <w:u w:val="single"/>
            <w:shd w:val="solid" w:color="FFFFFF" w:fill="FFFFFF"/>
          </w:rPr>
          <w:t>us</w:t>
        </w:r>
      </w:hyperlink>
      <w:hyperlink r:id="rId77"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78" w:history="1">
        <w:r w:rsidRPr="00367E32">
          <w:rPr>
            <w:rFonts w:ascii="Arial" w:eastAsia="Arial" w:hAnsi="Arial" w:cs="Arial"/>
            <w:color w:val="000099"/>
            <w:u w:val="single"/>
            <w:shd w:val="solid" w:color="FFFFFF" w:fill="FFFFFF"/>
          </w:rPr>
          <w:t>http</w:t>
        </w:r>
      </w:hyperlink>
      <w:hyperlink r:id="rId79" w:history="1">
        <w:r w:rsidRPr="00367E32">
          <w:rPr>
            <w:rFonts w:ascii="Arial" w:eastAsia="Arial" w:hAnsi="Arial" w:cs="Arial"/>
            <w:color w:val="000099"/>
            <w:u w:val="single"/>
            <w:shd w:val="solid" w:color="FFFFFF" w:fill="FFFFFF"/>
          </w:rPr>
          <w:t>://</w:t>
        </w:r>
      </w:hyperlink>
      <w:hyperlink r:id="rId80" w:history="1">
        <w:r w:rsidRPr="00367E32">
          <w:rPr>
            <w:rFonts w:ascii="Arial" w:eastAsia="Arial" w:hAnsi="Arial" w:cs="Arial"/>
            <w:color w:val="000099"/>
            <w:u w:val="single"/>
            <w:shd w:val="solid" w:color="FFFFFF" w:fill="FFFFFF"/>
          </w:rPr>
          <w:t>msdn</w:t>
        </w:r>
      </w:hyperlink>
      <w:hyperlink r:id="rId81" w:history="1">
        <w:r w:rsidRPr="00367E32">
          <w:rPr>
            <w:rFonts w:ascii="Arial" w:eastAsia="Arial" w:hAnsi="Arial" w:cs="Arial"/>
            <w:color w:val="000099"/>
            <w:u w:val="single"/>
            <w:shd w:val="solid" w:color="FFFFFF" w:fill="FFFFFF"/>
          </w:rPr>
          <w:t>.</w:t>
        </w:r>
      </w:hyperlink>
      <w:hyperlink r:id="rId82" w:history="1">
        <w:proofErr w:type="gramStart"/>
        <w:r w:rsidRPr="00367E32">
          <w:rPr>
            <w:rFonts w:ascii="Arial" w:eastAsia="Arial" w:hAnsi="Arial" w:cs="Arial"/>
            <w:color w:val="000099"/>
            <w:u w:val="single"/>
            <w:shd w:val="solid" w:color="FFFFFF" w:fill="FFFFFF"/>
          </w:rPr>
          <w:t>microsoft</w:t>
        </w:r>
        <w:proofErr w:type="gramEnd"/>
      </w:hyperlink>
      <w:hyperlink r:id="rId83" w:history="1">
        <w:r w:rsidRPr="00367E32">
          <w:rPr>
            <w:rFonts w:ascii="Arial" w:eastAsia="Arial" w:hAnsi="Arial" w:cs="Arial"/>
            <w:color w:val="000099"/>
            <w:u w:val="single"/>
            <w:shd w:val="solid" w:color="FFFFFF" w:fill="FFFFFF"/>
          </w:rPr>
          <w:t>.</w:t>
        </w:r>
      </w:hyperlink>
      <w:hyperlink r:id="rId84" w:history="1">
        <w:r w:rsidRPr="00367E32">
          <w:rPr>
            <w:rFonts w:ascii="Arial" w:eastAsia="Arial" w:hAnsi="Arial" w:cs="Arial"/>
            <w:color w:val="000099"/>
            <w:u w:val="single"/>
            <w:shd w:val="solid" w:color="FFFFFF" w:fill="FFFFFF"/>
          </w:rPr>
          <w:t>com</w:t>
        </w:r>
      </w:hyperlink>
      <w:hyperlink r:id="rId85" w:history="1">
        <w:r w:rsidRPr="00367E32">
          <w:rPr>
            <w:rFonts w:ascii="Arial" w:eastAsia="Arial" w:hAnsi="Arial" w:cs="Arial"/>
            <w:color w:val="000099"/>
            <w:u w:val="single"/>
            <w:shd w:val="solid" w:color="FFFFFF" w:fill="FFFFFF"/>
          </w:rPr>
          <w:t>/</w:t>
        </w:r>
      </w:hyperlink>
      <w:hyperlink r:id="rId86" w:history="1">
        <w:r w:rsidRPr="00367E32">
          <w:rPr>
            <w:rFonts w:ascii="Arial" w:eastAsia="Arial" w:hAnsi="Arial" w:cs="Arial"/>
            <w:color w:val="000099"/>
            <w:u w:val="single"/>
            <w:shd w:val="solid" w:color="FFFFFF" w:fill="FFFFFF"/>
          </w:rPr>
          <w:t>en</w:t>
        </w:r>
      </w:hyperlink>
      <w:hyperlink r:id="rId87" w:history="1">
        <w:r w:rsidRPr="00367E32">
          <w:rPr>
            <w:rFonts w:ascii="Arial" w:eastAsia="Arial" w:hAnsi="Arial" w:cs="Arial"/>
            <w:color w:val="000099"/>
            <w:u w:val="single"/>
            <w:shd w:val="solid" w:color="FFFFFF" w:fill="FFFFFF"/>
          </w:rPr>
          <w:t>-</w:t>
        </w:r>
      </w:hyperlink>
      <w:hyperlink r:id="rId88" w:history="1">
        <w:r w:rsidRPr="00367E32">
          <w:rPr>
            <w:rFonts w:ascii="Arial" w:eastAsia="Arial" w:hAnsi="Arial" w:cs="Arial"/>
            <w:color w:val="000099"/>
            <w:u w:val="single"/>
            <w:shd w:val="solid" w:color="FFFFFF" w:fill="FFFFFF"/>
          </w:rPr>
          <w:t>us</w:t>
        </w:r>
      </w:hyperlink>
      <w:hyperlink r:id="rId89" w:history="1">
        <w:r w:rsidRPr="00367E32">
          <w:rPr>
            <w:rFonts w:ascii="Arial" w:eastAsia="Arial" w:hAnsi="Arial" w:cs="Arial"/>
            <w:color w:val="000099"/>
            <w:u w:val="single"/>
            <w:shd w:val="solid" w:color="FFFFFF" w:fill="FFFFFF"/>
          </w:rPr>
          <w:t>/</w:t>
        </w:r>
      </w:hyperlink>
      <w:hyperlink r:id="rId90" w:history="1">
        <w:r w:rsidRPr="00367E32">
          <w:rPr>
            <w:rFonts w:ascii="Arial" w:eastAsia="Arial" w:hAnsi="Arial" w:cs="Arial"/>
            <w:color w:val="000099"/>
            <w:u w:val="single"/>
            <w:shd w:val="solid" w:color="FFFFFF" w:fill="FFFFFF"/>
          </w:rPr>
          <w:t>netframework</w:t>
        </w:r>
      </w:hyperlink>
      <w:hyperlink r:id="rId91" w:history="1">
        <w:r w:rsidRPr="00367E32">
          <w:rPr>
            <w:rFonts w:ascii="Arial" w:eastAsia="Arial" w:hAnsi="Arial" w:cs="Arial"/>
            <w:color w:val="000099"/>
            <w:u w:val="single"/>
            <w:shd w:val="solid" w:color="FFFFFF" w:fill="FFFFFF"/>
          </w:rPr>
          <w:t>/</w:t>
        </w:r>
      </w:hyperlink>
      <w:hyperlink r:id="rId92" w:history="1">
        <w:r w:rsidRPr="00367E32">
          <w:rPr>
            <w:rFonts w:ascii="Arial" w:eastAsia="Arial" w:hAnsi="Arial" w:cs="Arial"/>
            <w:color w:val="000099"/>
            <w:u w:val="single"/>
            <w:shd w:val="solid" w:color="FFFFFF" w:fill="FFFFFF"/>
          </w:rPr>
          <w:t>aa</w:t>
        </w:r>
      </w:hyperlink>
      <w:hyperlink r:id="rId93" w:history="1">
        <w:r w:rsidRPr="00367E32">
          <w:rPr>
            <w:rFonts w:ascii="Arial" w:eastAsia="Arial" w:hAnsi="Arial" w:cs="Arial"/>
            <w:color w:val="000099"/>
            <w:u w:val="single"/>
            <w:shd w:val="solid" w:color="FFFFFF" w:fill="FFFFFF"/>
          </w:rPr>
          <w:t>663324.</w:t>
        </w:r>
      </w:hyperlink>
      <w:hyperlink r:id="rId94"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95" w:history="1">
        <w:r w:rsidRPr="00367E32">
          <w:rPr>
            <w:rFonts w:ascii="Arial" w:eastAsia="Arial" w:hAnsi="Arial" w:cs="Arial"/>
            <w:color w:val="000099"/>
            <w:u w:val="single"/>
            <w:shd w:val="solid" w:color="FFFFFF" w:fill="FFFFFF"/>
          </w:rPr>
          <w:t>http</w:t>
        </w:r>
      </w:hyperlink>
      <w:hyperlink r:id="rId96" w:history="1">
        <w:r w:rsidRPr="00367E32">
          <w:rPr>
            <w:rFonts w:ascii="Arial" w:eastAsia="Arial" w:hAnsi="Arial" w:cs="Arial"/>
            <w:color w:val="000099"/>
            <w:u w:val="single"/>
            <w:shd w:val="solid" w:color="FFFFFF" w:fill="FFFFFF"/>
          </w:rPr>
          <w:t>://</w:t>
        </w:r>
      </w:hyperlink>
      <w:hyperlink r:id="rId97" w:history="1">
        <w:r w:rsidRPr="00367E32">
          <w:rPr>
            <w:rFonts w:ascii="Arial" w:eastAsia="Arial" w:hAnsi="Arial" w:cs="Arial"/>
            <w:color w:val="000099"/>
            <w:u w:val="single"/>
            <w:shd w:val="solid" w:color="FFFFFF" w:fill="FFFFFF"/>
          </w:rPr>
          <w:t>msdn</w:t>
        </w:r>
      </w:hyperlink>
      <w:hyperlink r:id="rId98" w:history="1">
        <w:r w:rsidRPr="00367E32">
          <w:rPr>
            <w:rFonts w:ascii="Arial" w:eastAsia="Arial" w:hAnsi="Arial" w:cs="Arial"/>
            <w:color w:val="000099"/>
            <w:u w:val="single"/>
            <w:shd w:val="solid" w:color="FFFFFF" w:fill="FFFFFF"/>
          </w:rPr>
          <w:t>.</w:t>
        </w:r>
      </w:hyperlink>
      <w:hyperlink r:id="rId99" w:history="1">
        <w:proofErr w:type="gramStart"/>
        <w:r w:rsidRPr="00367E32">
          <w:rPr>
            <w:rFonts w:ascii="Arial" w:eastAsia="Arial" w:hAnsi="Arial" w:cs="Arial"/>
            <w:color w:val="000099"/>
            <w:u w:val="single"/>
            <w:shd w:val="solid" w:color="FFFFFF" w:fill="FFFFFF"/>
          </w:rPr>
          <w:t>microsoft</w:t>
        </w:r>
        <w:proofErr w:type="gramEnd"/>
      </w:hyperlink>
      <w:hyperlink r:id="rId100" w:history="1">
        <w:r w:rsidRPr="00367E32">
          <w:rPr>
            <w:rFonts w:ascii="Arial" w:eastAsia="Arial" w:hAnsi="Arial" w:cs="Arial"/>
            <w:color w:val="000099"/>
            <w:u w:val="single"/>
            <w:shd w:val="solid" w:color="FFFFFF" w:fill="FFFFFF"/>
          </w:rPr>
          <w:t>.</w:t>
        </w:r>
      </w:hyperlink>
      <w:hyperlink r:id="rId101" w:history="1">
        <w:r w:rsidRPr="00367E32">
          <w:rPr>
            <w:rFonts w:ascii="Arial" w:eastAsia="Arial" w:hAnsi="Arial" w:cs="Arial"/>
            <w:color w:val="000099"/>
            <w:u w:val="single"/>
            <w:shd w:val="solid" w:color="FFFFFF" w:fill="FFFFFF"/>
          </w:rPr>
          <w:t>com</w:t>
        </w:r>
      </w:hyperlink>
      <w:hyperlink r:id="rId102" w:history="1">
        <w:r w:rsidRPr="00367E32">
          <w:rPr>
            <w:rFonts w:ascii="Arial" w:eastAsia="Arial" w:hAnsi="Arial" w:cs="Arial"/>
            <w:color w:val="000099"/>
            <w:u w:val="single"/>
            <w:shd w:val="solid" w:color="FFFFFF" w:fill="FFFFFF"/>
          </w:rPr>
          <w:t>/</w:t>
        </w:r>
      </w:hyperlink>
      <w:hyperlink r:id="rId103" w:history="1">
        <w:r w:rsidRPr="00367E32">
          <w:rPr>
            <w:rFonts w:ascii="Arial" w:eastAsia="Arial" w:hAnsi="Arial" w:cs="Arial"/>
            <w:color w:val="000099"/>
            <w:u w:val="single"/>
            <w:shd w:val="solid" w:color="FFFFFF" w:fill="FFFFFF"/>
          </w:rPr>
          <w:t>en</w:t>
        </w:r>
      </w:hyperlink>
      <w:hyperlink r:id="rId104" w:history="1">
        <w:r w:rsidRPr="00367E32">
          <w:rPr>
            <w:rFonts w:ascii="Arial" w:eastAsia="Arial" w:hAnsi="Arial" w:cs="Arial"/>
            <w:color w:val="000099"/>
            <w:u w:val="single"/>
            <w:shd w:val="solid" w:color="FFFFFF" w:fill="FFFFFF"/>
          </w:rPr>
          <w:t>-</w:t>
        </w:r>
      </w:hyperlink>
      <w:hyperlink r:id="rId105" w:history="1">
        <w:r w:rsidRPr="00367E32">
          <w:rPr>
            <w:rFonts w:ascii="Arial" w:eastAsia="Arial" w:hAnsi="Arial" w:cs="Arial"/>
            <w:color w:val="000099"/>
            <w:u w:val="single"/>
            <w:shd w:val="solid" w:color="FFFFFF" w:fill="FFFFFF"/>
          </w:rPr>
          <w:t>us</w:t>
        </w:r>
      </w:hyperlink>
      <w:hyperlink r:id="rId106" w:history="1">
        <w:r w:rsidRPr="00367E32">
          <w:rPr>
            <w:rFonts w:ascii="Arial" w:eastAsia="Arial" w:hAnsi="Arial" w:cs="Arial"/>
            <w:color w:val="000099"/>
            <w:u w:val="single"/>
            <w:shd w:val="solid" w:color="FFFFFF" w:fill="FFFFFF"/>
          </w:rPr>
          <w:t>/</w:t>
        </w:r>
      </w:hyperlink>
      <w:hyperlink r:id="rId107" w:history="1">
        <w:r w:rsidRPr="00367E32">
          <w:rPr>
            <w:rFonts w:ascii="Arial" w:eastAsia="Arial" w:hAnsi="Arial" w:cs="Arial"/>
            <w:color w:val="000099"/>
            <w:u w:val="single"/>
            <w:shd w:val="solid" w:color="FFFFFF" w:fill="FFFFFF"/>
          </w:rPr>
          <w:t>library</w:t>
        </w:r>
      </w:hyperlink>
      <w:hyperlink r:id="rId108" w:history="1">
        <w:r w:rsidRPr="00367E32">
          <w:rPr>
            <w:rFonts w:ascii="Arial" w:eastAsia="Arial" w:hAnsi="Arial" w:cs="Arial"/>
            <w:color w:val="000099"/>
            <w:u w:val="single"/>
            <w:shd w:val="solid" w:color="FFFFFF" w:fill="FFFFFF"/>
          </w:rPr>
          <w:t>/</w:t>
        </w:r>
      </w:hyperlink>
      <w:hyperlink r:id="rId109" w:history="1">
        <w:r w:rsidRPr="00367E32">
          <w:rPr>
            <w:rFonts w:ascii="Arial" w:eastAsia="Arial" w:hAnsi="Arial" w:cs="Arial"/>
            <w:color w:val="000099"/>
            <w:u w:val="single"/>
            <w:shd w:val="solid" w:color="FFFFFF" w:fill="FFFFFF"/>
          </w:rPr>
          <w:t>aa</w:t>
        </w:r>
      </w:hyperlink>
      <w:hyperlink r:id="rId110" w:history="1">
        <w:r w:rsidRPr="00367E32">
          <w:rPr>
            <w:rFonts w:ascii="Arial" w:eastAsia="Arial" w:hAnsi="Arial" w:cs="Arial"/>
            <w:color w:val="000099"/>
            <w:u w:val="single"/>
            <w:shd w:val="solid" w:color="FFFFFF" w:fill="FFFFFF"/>
          </w:rPr>
          <w:t>697427%28</w:t>
        </w:r>
      </w:hyperlink>
      <w:hyperlink r:id="rId111" w:history="1">
        <w:r w:rsidRPr="00367E32">
          <w:rPr>
            <w:rFonts w:ascii="Arial" w:eastAsia="Arial" w:hAnsi="Arial" w:cs="Arial"/>
            <w:color w:val="000099"/>
            <w:u w:val="single"/>
            <w:shd w:val="solid" w:color="FFFFFF" w:fill="FFFFFF"/>
          </w:rPr>
          <w:t>VS</w:t>
        </w:r>
      </w:hyperlink>
      <w:hyperlink r:id="rId112" w:history="1">
        <w:r w:rsidRPr="00367E32">
          <w:rPr>
            <w:rFonts w:ascii="Arial" w:eastAsia="Arial" w:hAnsi="Arial" w:cs="Arial"/>
            <w:color w:val="000099"/>
            <w:u w:val="single"/>
            <w:shd w:val="solid" w:color="FFFFFF" w:fill="FFFFFF"/>
          </w:rPr>
          <w:t>.80%29.</w:t>
        </w:r>
      </w:hyperlink>
      <w:hyperlink r:id="rId113"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bookmarkStart w:id="133" w:name="h.j0ttj47ah0nm"/>
      <w:bookmarkEnd w:id="133"/>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14" w:history="1">
        <w:r w:rsidRPr="00367E32">
          <w:rPr>
            <w:rFonts w:ascii="Arial" w:eastAsia="Arial" w:hAnsi="Arial" w:cs="Arial"/>
            <w:color w:val="000099"/>
            <w:u w:val="single"/>
            <w:shd w:val="solid" w:color="FFFFFF" w:fill="FFFFFF"/>
          </w:rPr>
          <w:t>http</w:t>
        </w:r>
      </w:hyperlink>
      <w:hyperlink r:id="rId115" w:history="1">
        <w:r w:rsidRPr="00367E32">
          <w:rPr>
            <w:rFonts w:ascii="Arial" w:eastAsia="Arial" w:hAnsi="Arial" w:cs="Arial"/>
            <w:color w:val="000099"/>
            <w:u w:val="single"/>
            <w:shd w:val="solid" w:color="FFFFFF" w:fill="FFFFFF"/>
          </w:rPr>
          <w:t>://</w:t>
        </w:r>
      </w:hyperlink>
      <w:hyperlink r:id="rId116" w:history="1">
        <w:r w:rsidRPr="00367E32">
          <w:rPr>
            <w:rFonts w:ascii="Arial" w:eastAsia="Arial" w:hAnsi="Arial" w:cs="Arial"/>
            <w:color w:val="000099"/>
            <w:u w:val="single"/>
            <w:shd w:val="solid" w:color="FFFFFF" w:fill="FFFFFF"/>
          </w:rPr>
          <w:t>msdn</w:t>
        </w:r>
      </w:hyperlink>
      <w:hyperlink r:id="rId117" w:history="1">
        <w:r w:rsidRPr="00367E32">
          <w:rPr>
            <w:rFonts w:ascii="Arial" w:eastAsia="Arial" w:hAnsi="Arial" w:cs="Arial"/>
            <w:color w:val="000099"/>
            <w:u w:val="single"/>
            <w:shd w:val="solid" w:color="FFFFFF" w:fill="FFFFFF"/>
          </w:rPr>
          <w:t>.</w:t>
        </w:r>
      </w:hyperlink>
      <w:hyperlink r:id="rId118" w:history="1">
        <w:proofErr w:type="gramStart"/>
        <w:r w:rsidRPr="00367E32">
          <w:rPr>
            <w:rFonts w:ascii="Arial" w:eastAsia="Arial" w:hAnsi="Arial" w:cs="Arial"/>
            <w:color w:val="000099"/>
            <w:u w:val="single"/>
            <w:shd w:val="solid" w:color="FFFFFF" w:fill="FFFFFF"/>
          </w:rPr>
          <w:t>microsoft</w:t>
        </w:r>
        <w:proofErr w:type="gramEnd"/>
      </w:hyperlink>
      <w:hyperlink r:id="rId119" w:history="1">
        <w:r w:rsidRPr="00367E32">
          <w:rPr>
            <w:rFonts w:ascii="Arial" w:eastAsia="Arial" w:hAnsi="Arial" w:cs="Arial"/>
            <w:color w:val="000099"/>
            <w:u w:val="single"/>
            <w:shd w:val="solid" w:color="FFFFFF" w:fill="FFFFFF"/>
          </w:rPr>
          <w:t>.</w:t>
        </w:r>
      </w:hyperlink>
      <w:hyperlink r:id="rId120" w:history="1">
        <w:r w:rsidRPr="00367E32">
          <w:rPr>
            <w:rFonts w:ascii="Arial" w:eastAsia="Arial" w:hAnsi="Arial" w:cs="Arial"/>
            <w:color w:val="000099"/>
            <w:u w:val="single"/>
            <w:shd w:val="solid" w:color="FFFFFF" w:fill="FFFFFF"/>
          </w:rPr>
          <w:t>com</w:t>
        </w:r>
      </w:hyperlink>
      <w:hyperlink r:id="rId121" w:history="1">
        <w:r w:rsidRPr="00367E32">
          <w:rPr>
            <w:rFonts w:ascii="Arial" w:eastAsia="Arial" w:hAnsi="Arial" w:cs="Arial"/>
            <w:color w:val="000099"/>
            <w:u w:val="single"/>
            <w:shd w:val="solid" w:color="FFFFFF" w:fill="FFFFFF"/>
          </w:rPr>
          <w:t>/</w:t>
        </w:r>
      </w:hyperlink>
      <w:hyperlink r:id="rId122" w:history="1">
        <w:r w:rsidRPr="00367E32">
          <w:rPr>
            <w:rFonts w:ascii="Arial" w:eastAsia="Arial" w:hAnsi="Arial" w:cs="Arial"/>
            <w:color w:val="000099"/>
            <w:u w:val="single"/>
            <w:shd w:val="solid" w:color="FFFFFF" w:fill="FFFFFF"/>
          </w:rPr>
          <w:t>en</w:t>
        </w:r>
      </w:hyperlink>
      <w:hyperlink r:id="rId123" w:history="1">
        <w:r w:rsidRPr="00367E32">
          <w:rPr>
            <w:rFonts w:ascii="Arial" w:eastAsia="Arial" w:hAnsi="Arial" w:cs="Arial"/>
            <w:color w:val="000099"/>
            <w:u w:val="single"/>
            <w:shd w:val="solid" w:color="FFFFFF" w:fill="FFFFFF"/>
          </w:rPr>
          <w:t>-</w:t>
        </w:r>
      </w:hyperlink>
      <w:hyperlink r:id="rId124" w:history="1">
        <w:r w:rsidRPr="00367E32">
          <w:rPr>
            <w:rFonts w:ascii="Arial" w:eastAsia="Arial" w:hAnsi="Arial" w:cs="Arial"/>
            <w:color w:val="000099"/>
            <w:u w:val="single"/>
            <w:shd w:val="solid" w:color="FFFFFF" w:fill="FFFFFF"/>
          </w:rPr>
          <w:t>us</w:t>
        </w:r>
      </w:hyperlink>
      <w:hyperlink r:id="rId125" w:history="1">
        <w:r w:rsidRPr="00367E32">
          <w:rPr>
            <w:rFonts w:ascii="Arial" w:eastAsia="Arial" w:hAnsi="Arial" w:cs="Arial"/>
            <w:color w:val="000099"/>
            <w:u w:val="single"/>
            <w:shd w:val="solid" w:color="FFFFFF" w:fill="FFFFFF"/>
          </w:rPr>
          <w:t>/</w:t>
        </w:r>
      </w:hyperlink>
      <w:hyperlink r:id="rId126" w:history="1">
        <w:r w:rsidRPr="00367E32">
          <w:rPr>
            <w:rFonts w:ascii="Arial" w:eastAsia="Arial" w:hAnsi="Arial" w:cs="Arial"/>
            <w:color w:val="000099"/>
            <w:u w:val="single"/>
            <w:shd w:val="solid" w:color="FFFFFF" w:fill="FFFFFF"/>
          </w:rPr>
          <w:t>library</w:t>
        </w:r>
      </w:hyperlink>
      <w:hyperlink r:id="rId127" w:history="1">
        <w:r w:rsidRPr="00367E32">
          <w:rPr>
            <w:rFonts w:ascii="Arial" w:eastAsia="Arial" w:hAnsi="Arial" w:cs="Arial"/>
            <w:color w:val="000099"/>
            <w:u w:val="single"/>
            <w:shd w:val="solid" w:color="FFFFFF" w:fill="FFFFFF"/>
          </w:rPr>
          <w:t>/</w:t>
        </w:r>
      </w:hyperlink>
      <w:hyperlink r:id="rId128" w:history="1">
        <w:r w:rsidRPr="00367E32">
          <w:rPr>
            <w:rFonts w:ascii="Arial" w:eastAsia="Arial" w:hAnsi="Arial" w:cs="Arial"/>
            <w:color w:val="000099"/>
            <w:u w:val="single"/>
            <w:shd w:val="solid" w:color="FFFFFF" w:fill="FFFFFF"/>
          </w:rPr>
          <w:t>ms</w:t>
        </w:r>
      </w:hyperlink>
      <w:hyperlink r:id="rId129" w:history="1">
        <w:r w:rsidRPr="00367E32">
          <w:rPr>
            <w:rFonts w:ascii="Arial" w:eastAsia="Arial" w:hAnsi="Arial" w:cs="Arial"/>
            <w:color w:val="000099"/>
            <w:u w:val="single"/>
            <w:shd w:val="solid" w:color="FFFFFF" w:fill="FFFFFF"/>
          </w:rPr>
          <w:t>754130.</w:t>
        </w:r>
      </w:hyperlink>
      <w:hyperlink r:id="rId130" w:history="1">
        <w:proofErr w:type="gramStart"/>
        <w:r w:rsidRPr="00367E32">
          <w:rPr>
            <w:rFonts w:ascii="Arial" w:eastAsia="Arial" w:hAnsi="Arial" w:cs="Arial"/>
            <w:color w:val="000099"/>
            <w:u w:val="single"/>
            <w:shd w:val="solid" w:color="FFFFFF" w:fill="FFFFFF"/>
          </w:rPr>
          <w:t>aspx</w:t>
        </w:r>
        <w:proofErr w:type="gramEnd"/>
      </w:hyperlink>
      <w:r>
        <w:br w:type="page"/>
      </w:r>
    </w:p>
    <w:p w:rsidR="00367E32" w:rsidRPr="00367E32" w:rsidRDefault="00C67F31" w:rsidP="00367E32">
      <w:pPr>
        <w:pStyle w:val="Heading1"/>
      </w:pPr>
      <w:bookmarkStart w:id="134" w:name="h.davncg-cmw9uk"/>
      <w:bookmarkStart w:id="135" w:name="_Toc278887374"/>
      <w:bookmarkEnd w:id="134"/>
      <w:r w:rsidRPr="00367E32">
        <w:lastRenderedPageBreak/>
        <w:t>History of Wor</w:t>
      </w:r>
      <w:r w:rsidR="00367E32" w:rsidRPr="00367E32">
        <w:t>k</w:t>
      </w:r>
      <w:bookmarkEnd w:id="135"/>
    </w:p>
    <w:p w:rsidR="00367E32" w:rsidRDefault="00367E32" w:rsidP="00367E32">
      <w:pPr>
        <w:ind w:firstLine="0"/>
        <w:rPr>
          <w:rStyle w:val="Heading1Char"/>
        </w:rPr>
      </w:pPr>
    </w:p>
    <w:p w:rsidR="00E40028" w:rsidRDefault="00943DF5" w:rsidP="00367E32">
      <w:pPr>
        <w:ind w:firstLine="0"/>
        <w:rPr>
          <w:rStyle w:val="Heading1Char"/>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131" cstate="print"/>
                    <a:stretch>
                      <a:fillRect/>
                    </a:stretch>
                  </pic:blipFill>
                  <pic:spPr>
                    <a:xfrm>
                      <a:off x="0" y="0"/>
                      <a:ext cx="5594184" cy="7481622"/>
                    </a:xfrm>
                    <a:prstGeom prst="rect">
                      <a:avLst/>
                    </a:prstGeom>
                  </pic:spPr>
                </pic:pic>
              </a:graphicData>
            </a:graphic>
          </wp:inline>
        </w:drawing>
      </w:r>
    </w:p>
    <w:p w:rsidR="00E40028" w:rsidRDefault="00E40028">
      <w:r>
        <w:br w:type="page"/>
      </w:r>
    </w:p>
    <w:p w:rsidR="00E40028" w:rsidRPr="00E40028" w:rsidRDefault="00E40028" w:rsidP="00E40028">
      <w:pPr>
        <w:pStyle w:val="Heading1"/>
      </w:pPr>
      <w:bookmarkStart w:id="136" w:name="_Toc278887375"/>
      <w:r w:rsidRPr="00E40028">
        <w:lastRenderedPageBreak/>
        <w:t>Gan</w:t>
      </w:r>
      <w:r w:rsidR="00943DF5">
        <w:t>t</w:t>
      </w:r>
      <w:r w:rsidRPr="00E40028">
        <w:t xml:space="preserve">t </w:t>
      </w:r>
      <w:proofErr w:type="gramStart"/>
      <w:r w:rsidRPr="00E40028">
        <w:t>Chart</w:t>
      </w:r>
      <w:bookmarkEnd w:id="136"/>
      <w:proofErr w:type="gramEnd"/>
    </w:p>
    <w:p w:rsidR="00A77B3E" w:rsidRDefault="00943DF5"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132" cstate="print"/>
                    <a:stretch>
                      <a:fillRect/>
                    </a:stretch>
                  </pic:blipFill>
                  <pic:spPr>
                    <a:xfrm>
                      <a:off x="0" y="0"/>
                      <a:ext cx="5943600" cy="6536055"/>
                    </a:xfrm>
                    <a:prstGeom prst="rect">
                      <a:avLst/>
                    </a:prstGeom>
                  </pic:spPr>
                </pic:pic>
              </a:graphicData>
            </a:graphic>
          </wp:inline>
        </w:drawing>
      </w:r>
    </w:p>
    <w:p w:rsidR="00763743" w:rsidRPr="00367E32" w:rsidRDefault="00763743"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133" cstate="print"/>
                    <a:stretch>
                      <a:fillRect/>
                    </a:stretch>
                  </pic:blipFill>
                  <pic:spPr>
                    <a:xfrm>
                      <a:off x="0" y="0"/>
                      <a:ext cx="5943600" cy="704850"/>
                    </a:xfrm>
                    <a:prstGeom prst="rect">
                      <a:avLst/>
                    </a:prstGeom>
                  </pic:spPr>
                </pic:pic>
              </a:graphicData>
            </a:graphic>
          </wp:inline>
        </w:drawing>
      </w:r>
    </w:p>
    <w:sectPr w:rsidR="00763743" w:rsidRPr="00367E32" w:rsidSect="00741ACB">
      <w:headerReference w:type="even" r:id="rId134"/>
      <w:headerReference w:type="default" r:id="rId135"/>
      <w:footerReference w:type="even" r:id="rId136"/>
      <w:footerReference w:type="default" r:id="rId137"/>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46C" w:rsidRDefault="009E346C">
      <w:r>
        <w:separator/>
      </w:r>
    </w:p>
  </w:endnote>
  <w:endnote w:type="continuationSeparator" w:id="0">
    <w:p w:rsidR="009E346C" w:rsidRDefault="009E346C">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943DF5" w:rsidRDefault="00943DF5">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C82BA6">
            <w:rPr>
              <w:noProof/>
            </w:rPr>
            <w:t>44</w:t>
          </w:r>
        </w:fldSimple>
      </w:p>
    </w:sdtContent>
  </w:sdt>
  <w:p w:rsidR="00943DF5" w:rsidRDefault="00943DF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943DF5" w:rsidRDefault="00943DF5">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C82BA6">
            <w:rPr>
              <w:noProof/>
            </w:rPr>
            <w:t>43</w:t>
          </w:r>
        </w:fldSimple>
      </w:p>
    </w:sdtContent>
  </w:sdt>
  <w:p w:rsidR="00943DF5" w:rsidRDefault="00943DF5">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46C" w:rsidRDefault="009E346C">
      <w:r>
        <w:separator/>
      </w:r>
    </w:p>
  </w:footnote>
  <w:footnote w:type="continuationSeparator" w:id="0">
    <w:p w:rsidR="009E346C" w:rsidRDefault="009E34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DF5" w:rsidRPr="00F8619B" w:rsidRDefault="00943DF5"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DF5" w:rsidRPr="00F8619B" w:rsidRDefault="00943DF5"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evenAndOddHeaders/>
  <w:drawingGridHorizontalSpacing w:val="110"/>
  <w:displayHorizontalDrawingGridEvery w:val="2"/>
  <w:noPunctuationKerning/>
  <w:characterSpacingControl w:val="doNotCompress"/>
  <w:hdrShapeDefaults>
    <o:shapedefaults v:ext="edit" spidmax="10242"/>
  </w:hdrShapeDefaults>
  <w:footnotePr>
    <w:footnote w:id="-1"/>
    <w:footnote w:id="0"/>
  </w:footnotePr>
  <w:endnotePr>
    <w:endnote w:id="-1"/>
    <w:endnote w:id="0"/>
  </w:endnotePr>
  <w:compat>
    <w:useFELayout/>
  </w:compat>
  <w:rsids>
    <w:rsidRoot w:val="00A77B3E"/>
    <w:rsid w:val="000E477D"/>
    <w:rsid w:val="000F69A4"/>
    <w:rsid w:val="001B3246"/>
    <w:rsid w:val="00367E32"/>
    <w:rsid w:val="003D576E"/>
    <w:rsid w:val="003F3B08"/>
    <w:rsid w:val="00443FB8"/>
    <w:rsid w:val="00672CFD"/>
    <w:rsid w:val="00741ACB"/>
    <w:rsid w:val="00763743"/>
    <w:rsid w:val="00943DF5"/>
    <w:rsid w:val="009C77F3"/>
    <w:rsid w:val="009E346C"/>
    <w:rsid w:val="00A77B3E"/>
    <w:rsid w:val="00AF3D2D"/>
    <w:rsid w:val="00B874A7"/>
    <w:rsid w:val="00BC29B9"/>
    <w:rsid w:val="00C03674"/>
    <w:rsid w:val="00C67F31"/>
    <w:rsid w:val="00C82BA6"/>
    <w:rsid w:val="00D37390"/>
    <w:rsid w:val="00E40028"/>
    <w:rsid w:val="00F8619B"/>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ww.google.com/url?q=http%3A%2F%2Fmsdn.microsoft.com%2Fen-us%2Flibrary%2Fms754130.aspx&amp;sa=D&amp;sntz=1&amp;usg=AFQjCNH9FgJXzGojSHRjL1CA2donTgUCRQ" TargetMode="External"/><Relationship Id="rId21" Type="http://schemas.openxmlformats.org/officeDocument/2006/relationships/image" Target="media/image14.png"/><Relationship Id="rId42" Type="http://schemas.openxmlformats.org/officeDocument/2006/relationships/hyperlink" Target="http://www.google.com/url?q=http%3A%2F%2Fwww.wpftutorial.net%2FMVVM.html&amp;sa=D&amp;sntz=1&amp;usg=AFQjCNEb7AR_JMgA2rYiV4q1vJpxbsUyxA" TargetMode="External"/><Relationship Id="rId47" Type="http://schemas.openxmlformats.org/officeDocument/2006/relationships/hyperlink" Target="http://www.google.com/url?q=http%3A%2F%2Fstaruml.sourceforge.net%2Fen%2F&amp;sa=D&amp;sntz=1&amp;usg=AFQjCNEQoRXkhCg6nFc0BdL0dysO2T95KQ" TargetMode="External"/><Relationship Id="rId63" Type="http://schemas.openxmlformats.org/officeDocument/2006/relationships/hyperlink" Target="http://www.google.com/url?q=http%3A%2F%2Fwww.fyireporting.com&amp;sa=D&amp;sntz=1&amp;usg=AFQjCNFP7B7weD-S0K4tgfqTBD63tfB2BA" TargetMode="External"/><Relationship Id="rId68" Type="http://schemas.openxmlformats.org/officeDocument/2006/relationships/hyperlink" Target="http://www.google.com/url?q=http%3A%2F%2Fwww.microsoft.com%2Fsqlserver%2F2008%2Fen%2Fus%2F&amp;sa=D&amp;sntz=1&amp;usg=AFQjCNGh-vbGOdIxx98cz4ImHIFM2ReHWw" TargetMode="External"/><Relationship Id="rId84" Type="http://schemas.openxmlformats.org/officeDocument/2006/relationships/hyperlink" Target="http://www.google.com/url?q=http%3A%2F%2Fmsdn.microsoft.com%2Fen-us%2Fnetframework%2Faa663324.aspx&amp;sa=D&amp;sntz=1&amp;usg=AFQjCNEWG6xUJsa4nB9_NwQhPlrB4gmPa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image" Target="media/image26.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hyperlink" Target="http://www.google.com/url?q=http%3A%2F%2Fwww.codebetter.com&amp;sa=D&amp;sntz=1&amp;usg=AFQjCNFBe86Qcn5JuRQlgzaP1lXURcC5SQ" TargetMode="External"/><Relationship Id="rId37" Type="http://schemas.openxmlformats.org/officeDocument/2006/relationships/hyperlink" Target="http://www.google.com/url?q=http%3A%2F%2Fwww.wpftutorial.net%2FMVVM.html&amp;sa=D&amp;sntz=1&amp;usg=AFQjCNEb7AR_JMgA2rYiV4q1vJpxbsUyxA" TargetMode="External"/><Relationship Id="rId53" Type="http://schemas.openxmlformats.org/officeDocument/2006/relationships/hyperlink" Target="http://www.google.com/url?q=http%3A%2F%2Fstaruml.sourceforge.net%2Fen%2F&amp;sa=D&amp;sntz=1&amp;usg=AFQjCNEQoRXkhCg6nFc0BdL0dysO2T95KQ" TargetMode="External"/><Relationship Id="rId58" Type="http://schemas.openxmlformats.org/officeDocument/2006/relationships/hyperlink" Target="http://www.google.com/url?q=http%3A%2F%2Fwww.fyireporting.com&amp;sa=D&amp;sntz=1&amp;usg=AFQjCNFP7B7weD-S0K4tgfqTBD63tfB2BA"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msdn.microsoft.com%2Fen-us%2Fnetframework%2Faa663324.aspx&amp;sa=D&amp;sntz=1&amp;usg=AFQjCNEWG6xUJsa4nB9_NwQhPlrB4gmPaw" TargetMode="External"/><Relationship Id="rId102" Type="http://schemas.openxmlformats.org/officeDocument/2006/relationships/hyperlink" Target="http://www.google.com/url?q=http%3A%2F%2Fmsdn.microsoft.com%2Fen-us%2Flibrary%2Faa697427%2528VS.80%2529.aspx&amp;sa=D&amp;sntz=1&amp;usg=AFQjCNF_kXLGFLbvuiKSycPnMyLjGgZG6Q"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library%2Faa697427%2528VS.80%2529.aspx&amp;sa=D&amp;sntz=1&amp;usg=AFQjCNF_kXLGFLbvuiKSycPnMyLjGgZG6Q"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www.google.com/url?q=http%3A%2F%2Fwww.wpftutorial.net%2FMVVM.html&amp;sa=D&amp;sntz=1&amp;usg=AFQjCNEb7AR_JMgA2rYiV4q1vJpxbsUyxA" TargetMode="External"/><Relationship Id="rId48" Type="http://schemas.openxmlformats.org/officeDocument/2006/relationships/hyperlink" Target="http://www.google.com/url?q=http%3A%2F%2Fstaruml.sourceforge.net%2Fen%2F&amp;sa=D&amp;sntz=1&amp;usg=AFQjCNEQoRXkhCg6nFc0BdL0dysO2T95KQ" TargetMode="External"/><Relationship Id="rId64" Type="http://schemas.openxmlformats.org/officeDocument/2006/relationships/hyperlink" Target="http://www.google.com/url?q=http%3A%2F%2Fwww.microsoft.com%2Fsqlserver%2F2008%2Fen%2Fus%2F&amp;sa=D&amp;sntz=1&amp;usg=AFQjCNGh-vbGOdIxx98cz4ImHIFM2ReHWw" TargetMode="External"/><Relationship Id="rId69" Type="http://schemas.openxmlformats.org/officeDocument/2006/relationships/hyperlink" Target="http://www.google.com/url?q=http%3A%2F%2Fwww.microsoft.com%2Fsqlserver%2F2008%2Fen%2Fus%2F&amp;sa=D&amp;sntz=1&amp;usg=AFQjCNGh-vbGOdIxx98cz4ImHIFM2ReHWw"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ms754130.aspx&amp;sa=D&amp;sntz=1&amp;usg=AFQjCNH9FgJXzGojSHRjL1CA2donTgUCRQ" TargetMode="External"/><Relationship Id="rId134" Type="http://schemas.openxmlformats.org/officeDocument/2006/relationships/header" Target="header1.xml"/><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google.com/url?q=http%3A%2F%2Fstaruml.sourceforge.net%2Fen%2F&amp;sa=D&amp;sntz=1&amp;usg=AFQjCNEQoRXkhCg6nFc0BdL0dysO2T95KQ" TargetMode="External"/><Relationship Id="rId72" Type="http://schemas.openxmlformats.org/officeDocument/2006/relationships/hyperlink" Target="http://www.google.com/url?q=http%3A%2F%2Fwww.microsoft.com%2Fsqlserver%2F2008%2Fen%2Fus%2F&amp;sa=D&amp;sntz=1&amp;usg=AFQjCNGh-vbGOdIxx98cz4ImHIFM2ReHWw" TargetMode="External"/><Relationship Id="rId80" Type="http://schemas.openxmlformats.org/officeDocument/2006/relationships/hyperlink" Target="http://www.google.com/url?q=http%3A%2F%2Fmsdn.microsoft.com%2Fen-us%2Fnetframework%2Faa663324.aspx&amp;sa=D&amp;sntz=1&amp;usg=AFQjCNEWG6xUJsa4nB9_NwQhPlrB4gmPaw" TargetMode="External"/><Relationship Id="rId85" Type="http://schemas.openxmlformats.org/officeDocument/2006/relationships/hyperlink" Target="http://www.google.com/url?q=http%3A%2F%2Fmsdn.microsoft.com%2Fen-us%2Fnetframework%2Faa663324.aspx&amp;sa=D&amp;sntz=1&amp;usg=AFQjCNEWG6xUJsa4nB9_NwQhPlrB4gmPaw"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library%2Faa697427%2528VS.80%2529.aspx&amp;sa=D&amp;sntz=1&amp;usg=AFQjCNF_kXLGFLbvuiKSycPnMyLjGgZG6Q" TargetMode="External"/><Relationship Id="rId121" Type="http://schemas.openxmlformats.org/officeDocument/2006/relationships/hyperlink" Target="http://www.google.com/url?q=http%3A%2F%2Fmsdn.microsoft.com%2Fen-us%2Flibrary%2Fms754130.aspx&amp;sa=D&amp;sntz=1&amp;usg=AFQjCNH9FgJXzGojSHRjL1CA2donTgUCR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oogle.com/url?q=http%3A%2F%2Fwww.codebetter.com&amp;sa=D&amp;sntz=1&amp;usg=AFQjCNFBe86Qcn5JuRQlgzaP1lXURcC5SQ" TargetMode="External"/><Relationship Id="rId38" Type="http://schemas.openxmlformats.org/officeDocument/2006/relationships/hyperlink" Target="http://www.google.com/url?q=http%3A%2F%2Fwww.wpftutorial.net%2FMVVM.html&amp;sa=D&amp;sntz=1&amp;usg=AFQjCNEb7AR_JMgA2rYiV4q1vJpxbsUyxA" TargetMode="External"/><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www.fyireporting.com&amp;sa=D&amp;sntz=1&amp;usg=AFQjCNFP7B7weD-S0K4tgfqTBD63tfB2BA" TargetMode="External"/><Relationship Id="rId67" Type="http://schemas.openxmlformats.org/officeDocument/2006/relationships/hyperlink" Target="http://www.google.com/url?q=http%3A%2F%2Fwww.microsoft.com%2Fsqlserver%2F2008%2Fen%2Fus%2F&amp;sa=D&amp;sntz=1&amp;usg=AFQjCNGh-vbGOdIxx98cz4ImHIFM2ReHWw" TargetMode="External"/><Relationship Id="rId103" Type="http://schemas.openxmlformats.org/officeDocument/2006/relationships/hyperlink" Target="http://www.google.com/url?q=http%3A%2F%2Fmsdn.microsoft.com%2Fen-us%2Flibrary%2Faa697427%2528VS.80%2529.aspx&amp;sa=D&amp;sntz=1&amp;usg=AFQjCNF_kXLGFLbvuiKSycPnMyLjGgZG6Q"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ms754130.aspx&amp;sa=D&amp;sntz=1&amp;usg=AFQjCNH9FgJXzGojSHRjL1CA2donTgUCR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www.google.com/url?q=http%3A%2F%2Fwww.wpftutorial.net%2FMVVM.html&amp;sa=D&amp;sntz=1&amp;usg=AFQjCNEb7AR_JMgA2rYiV4q1vJpxbsUyxA" TargetMode="External"/><Relationship Id="rId54" Type="http://schemas.openxmlformats.org/officeDocument/2006/relationships/hyperlink" Target="http://www.google.com/url?q=http%3A%2F%2Fstaruml.sourceforge.net%2Fen%2F&amp;sa=D&amp;sntz=1&amp;usg=AFQjCNEQoRXkhCg6nFc0BdL0dysO2T95KQ" TargetMode="External"/><Relationship Id="rId62" Type="http://schemas.openxmlformats.org/officeDocument/2006/relationships/hyperlink" Target="http://www.google.com/url?q=http%3A%2F%2Fwww.fyireporting.com&amp;sa=D&amp;sntz=1&amp;usg=AFQjCNFP7B7weD-S0K4tgfqTBD63tfB2BA" TargetMode="External"/><Relationship Id="rId70" Type="http://schemas.openxmlformats.org/officeDocument/2006/relationships/hyperlink" Target="http://www.google.com/url?q=http%3A%2F%2Fwww.microsoft.com%2Fsqlserver%2F2008%2Fen%2Fus%2F&amp;sa=D&amp;sntz=1&amp;usg=AFQjCNGh-vbGOdIxx98cz4ImHIFM2ReHWw"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msdn.microsoft.com%2Fen-us%2Fnetframework%2Faa663324.aspx&amp;sa=D&amp;sntz=1&amp;usg=AFQjCNEWG6xUJsa4nB9_NwQhPlrB4gmPa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library%2Faa697427%2528VS.80%2529.aspx&amp;sa=D&amp;sntz=1&amp;usg=AFQjCNF_kXLGFLbvuiKSycPnMyLjGgZG6Q"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google.com/url?q=http%3A%2F%2Fwww.wpftutorial.net%2FMVVM.html&amp;sa=D&amp;sntz=1&amp;usg=AFQjCNEb7AR_JMgA2rYiV4q1vJpxbsUyxA" TargetMode="External"/><Relationship Id="rId49" Type="http://schemas.openxmlformats.org/officeDocument/2006/relationships/hyperlink" Target="http://www.google.com/url?q=http%3A%2F%2Fstaruml.sourceforge.net%2Fen%2F&amp;sa=D&amp;sntz=1&amp;usg=AFQjCNEQoRXkhCg6nFc0BdL0dysO2T95KQ" TargetMode="External"/><Relationship Id="rId57" Type="http://schemas.openxmlformats.org/officeDocument/2006/relationships/hyperlink" Target="http://www.google.com/url?q=http%3A%2F%2Fwww.fyireporting.com&amp;sa=D&amp;sntz=1&amp;usg=AFQjCNFP7B7weD-S0K4tgfqTBD63tfB2BA"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ms754130.aspx&amp;sa=D&amp;sntz=1&amp;usg=AFQjCNH9FgJXzGojSHRjL1CA2donTgUCRQ" TargetMode="External"/><Relationship Id="rId119" Type="http://schemas.openxmlformats.org/officeDocument/2006/relationships/hyperlink" Target="http://www.google.com/url?q=http%3A%2F%2Fmsdn.microsoft.com%2Fen-us%2Flibrary%2Fms754130.aspx&amp;sa=D&amp;sntz=1&amp;usg=AFQjCNH9FgJXzGojSHRjL1CA2donTgUCR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hyperlink" Target="http://www.google.com/url?q=http%3A%2F%2Fwww.codebetter.com&amp;sa=D&amp;sntz=1&amp;usg=AFQjCNFBe86Qcn5JuRQlgzaP1lXURcC5SQ" TargetMode="External"/><Relationship Id="rId44" Type="http://schemas.openxmlformats.org/officeDocument/2006/relationships/hyperlink" Target="http://www.google.com/url?q=http%3A%2F%2Fwww.wpftutorial.net%2FMVVM.html&amp;sa=D&amp;sntz=1&amp;usg=AFQjCNEb7AR_JMgA2rYiV4q1vJpxbsUyxA" TargetMode="External"/><Relationship Id="rId52" Type="http://schemas.openxmlformats.org/officeDocument/2006/relationships/hyperlink" Target="http://www.google.com/url?q=http%3A%2F%2Fstaruml.sourceforge.net%2Fen%2F&amp;sa=D&amp;sntz=1&amp;usg=AFQjCNEQoRXkhCg6nFc0BdL0dysO2T95KQ" TargetMode="External"/><Relationship Id="rId60" Type="http://schemas.openxmlformats.org/officeDocument/2006/relationships/hyperlink" Target="http://www.google.com/url?q=http%3A%2F%2Fwww.fyireporting.com&amp;sa=D&amp;sntz=1&amp;usg=AFQjCNFP7B7weD-S0K4tgfqTBD63tfB2BA" TargetMode="External"/><Relationship Id="rId65" Type="http://schemas.openxmlformats.org/officeDocument/2006/relationships/hyperlink" Target="http://www.google.com/url?q=http%3A%2F%2Fwww.microsoft.com%2Fsqlserver%2F2008%2Fen%2Fus%2F&amp;sa=D&amp;sntz=1&amp;usg=AFQjCNGh-vbGOdIxx98cz4ImHIFM2ReHWw"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msdn.microsoft.com%2Fen-us%2Fnetframework%2Faa663324.aspx&amp;sa=D&amp;sntz=1&amp;usg=AFQjCNEWG6xUJsa4nB9_NwQhPlrB4gmPaw" TargetMode="External"/><Relationship Id="rId81" Type="http://schemas.openxmlformats.org/officeDocument/2006/relationships/hyperlink" Target="http://www.google.com/url?q=http%3A%2F%2Fmsdn.microsoft.com%2Fen-us%2Fnetframework%2Faa663324.aspx&amp;sa=D&amp;sntz=1&amp;usg=AFQjCNEWG6xUJsa4nB9_NwQhPlrB4gmPaw" TargetMode="External"/><Relationship Id="rId86" Type="http://schemas.openxmlformats.org/officeDocument/2006/relationships/hyperlink" Target="http://www.google.com/url?q=http%3A%2F%2Fmsdn.microsoft.com%2Fen-us%2Fnetframework%2Faa663324.aspx&amp;sa=D&amp;sntz=1&amp;usg=AFQjCNEWG6xUJsa4nB9_NwQhPlrB4gmPa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library%2Faa697427%2528VS.80%2529.aspx&amp;sa=D&amp;sntz=1&amp;usg=AFQjCNF_kXLGFLbvuiKSycPnMyLjGgZG6Q" TargetMode="External"/><Relationship Id="rId101" Type="http://schemas.openxmlformats.org/officeDocument/2006/relationships/hyperlink" Target="http://www.google.com/url?q=http%3A%2F%2Fmsdn.microsoft.com%2Fen-us%2Flibrary%2Faa697427%2528VS.80%2529.aspx&amp;sa=D&amp;sntz=1&amp;usg=AFQjCNF_kXLGFLbvuiKSycPnMyLjGgZG6Q" TargetMode="External"/><Relationship Id="rId122" Type="http://schemas.openxmlformats.org/officeDocument/2006/relationships/hyperlink" Target="http://www.google.com/url?q=http%3A%2F%2Fmsdn.microsoft.com%2Fen-us%2Flibrary%2Fms754130.aspx&amp;sa=D&amp;sntz=1&amp;usg=AFQjCNH9FgJXzGojSHRjL1CA2donTgUCR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google.com/url?q=http%3A%2F%2Fwww.wpftutorial.net%2FMVVM.html&amp;sa=D&amp;sntz=1&amp;usg=AFQjCNEb7AR_JMgA2rYiV4q1vJpxbsUyxA" TargetMode="External"/><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hyperlink" Target="http://www.google.com/url?q=http%3A%2F%2Fwww.codebetter.com&amp;sa=D&amp;sntz=1&amp;usg=AFQjCNFBe86Qcn5JuRQlgzaP1lXURcC5SQ" TargetMode="External"/><Relationship Id="rId50" Type="http://schemas.openxmlformats.org/officeDocument/2006/relationships/hyperlink" Target="http://www.google.com/url?q=http%3A%2F%2Fstaruml.sourceforge.net%2Fen%2F&amp;sa=D&amp;sntz=1&amp;usg=AFQjCNEQoRXkhCg6nFc0BdL0dysO2T95KQ" TargetMode="External"/><Relationship Id="rId55" Type="http://schemas.openxmlformats.org/officeDocument/2006/relationships/hyperlink" Target="http://www.google.com/url?q=http%3A%2F%2Fstaruml.sourceforge.net%2Fen%2F&amp;sa=D&amp;sntz=1&amp;usg=AFQjCNEQoRXkhCg6nFc0BdL0dysO2T95KQ"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library%2Faa697427%2528VS.80%2529.aspx&amp;sa=D&amp;sntz=1&amp;usg=AFQjCNF_kXLGFLbvuiKSycPnMyLjGgZG6Q"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ms754130.aspx&amp;sa=D&amp;sntz=1&amp;usg=AFQjCNH9FgJXzGojSHRjL1CA2donTgUCR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7" Type="http://schemas.openxmlformats.org/officeDocument/2006/relationships/endnotes" Target="endnotes.xml"/><Relationship Id="rId71" Type="http://schemas.openxmlformats.org/officeDocument/2006/relationships/hyperlink" Target="http://www.google.com/url?q=http%3A%2F%2Fwww.microsoft.com%2Fsqlserver%2F2008%2Fen%2Fus%2F&amp;sa=D&amp;sntz=1&amp;usg=AFQjCNGh-vbGOdIxx98cz4ImHIFM2ReHWw"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google.com/url?q=http%3A%2F%2Fwww.wpftutorial.net%2FMVVM.html&amp;sa=D&amp;sntz=1&amp;usg=AFQjCNEb7AR_JMgA2rYiV4q1vJpxbsUyxA"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microsoft.com%2Fsqlserver%2F2008%2Fen%2Fus%2F&amp;sa=D&amp;sntz=1&amp;usg=AFQjCNGh-vbGOdIxx98cz4ImHIFM2ReHWw"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ms754130.aspx&amp;sa=D&amp;sntz=1&amp;usg=AFQjCNH9FgJXzGojSHRjL1CA2donTgUCRQ" TargetMode="External"/><Relationship Id="rId131" Type="http://schemas.openxmlformats.org/officeDocument/2006/relationships/image" Target="media/image24.png"/><Relationship Id="rId136" Type="http://schemas.openxmlformats.org/officeDocument/2006/relationships/footer" Target="footer1.xml"/><Relationship Id="rId61" Type="http://schemas.openxmlformats.org/officeDocument/2006/relationships/hyperlink" Target="http://www.google.com/url?q=http%3A%2F%2Fwww.fyireporting.com&amp;sa=D&amp;sntz=1&amp;usg=AFQjCNFP7B7weD-S0K4tgfqTBD63tfB2BA" TargetMode="External"/><Relationship Id="rId82" Type="http://schemas.openxmlformats.org/officeDocument/2006/relationships/hyperlink" Target="http://www.google.com/url?q=http%3A%2F%2Fmsdn.microsoft.com%2Fen-us%2Fnetframework%2Faa663324.aspx&amp;sa=D&amp;sntz=1&amp;usg=AFQjCNEWG6xUJsa4nB9_NwQhPlrB4gmPaw"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www.google.com/url?q=http%3A%2F%2Fwww.codebetter.com&amp;sa=D&amp;sntz=1&amp;usg=AFQjCNFBe86Qcn5JuRQlgzaP1lXURcC5SQ" TargetMode="External"/><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library%2Faa697427%2528VS.80%2529.aspx&amp;sa=D&amp;sntz=1&amp;usg=AFQjCNF_kXLGFLbvuiKSycPnMyLjGgZG6Q"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CBD77-0779-4C45-B14F-F098ACFF4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48</Pages>
  <Words>8789</Words>
  <Characters>50103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58775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9</cp:revision>
  <cp:lastPrinted>2010-11-30T06:33:00Z</cp:lastPrinted>
  <dcterms:created xsi:type="dcterms:W3CDTF">2010-11-30T06:26:00Z</dcterms:created>
  <dcterms:modified xsi:type="dcterms:W3CDTF">2010-12-01T04:42:00Z</dcterms:modified>
</cp:coreProperties>
</file>