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12/2/2010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887309"/>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887310"/>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8887311"/>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Content>
        <w:p w:rsidR="00672CFD" w:rsidRDefault="00672CFD">
          <w:pPr>
            <w:pStyle w:val="TOCHeading"/>
          </w:pPr>
          <w:r>
            <w:t>Table of Contents</w:t>
          </w:r>
        </w:p>
        <w:p w:rsidR="00E40028" w:rsidRDefault="00B874A7">
          <w:pPr>
            <w:pStyle w:val="TOC1"/>
            <w:tabs>
              <w:tab w:val="right" w:leader="dot" w:pos="9350"/>
            </w:tabs>
            <w:rPr>
              <w:noProof/>
            </w:rPr>
          </w:pPr>
          <w:r>
            <w:fldChar w:fldCharType="begin"/>
          </w:r>
          <w:r w:rsidR="00672CFD">
            <w:instrText xml:space="preserve"> TOC \o "1-3" \h \z \u </w:instrText>
          </w:r>
          <w:r>
            <w:fldChar w:fldCharType="separate"/>
          </w:r>
          <w:hyperlink w:anchor="_Toc278887309" w:history="1">
            <w:r w:rsidR="00E40028" w:rsidRPr="00EE711D">
              <w:rPr>
                <w:rStyle w:val="Hyperlink"/>
                <w:rFonts w:eastAsia="Arial"/>
                <w:noProof/>
                <w:lang w:bidi="en-US"/>
              </w:rPr>
              <w:t>Responsibility Matrix</w:t>
            </w:r>
            <w:r w:rsidR="00E40028">
              <w:rPr>
                <w:noProof/>
                <w:webHidden/>
              </w:rPr>
              <w:tab/>
            </w:r>
            <w:r w:rsidR="00E40028">
              <w:rPr>
                <w:noProof/>
                <w:webHidden/>
              </w:rPr>
              <w:fldChar w:fldCharType="begin"/>
            </w:r>
            <w:r w:rsidR="00E40028">
              <w:rPr>
                <w:noProof/>
                <w:webHidden/>
              </w:rPr>
              <w:instrText xml:space="preserve"> PAGEREF _Toc278887309 \h </w:instrText>
            </w:r>
            <w:r w:rsidR="00E40028">
              <w:rPr>
                <w:noProof/>
                <w:webHidden/>
              </w:rPr>
            </w:r>
            <w:r w:rsidR="00E40028">
              <w:rPr>
                <w:noProof/>
                <w:webHidden/>
              </w:rPr>
              <w:fldChar w:fldCharType="separate"/>
            </w:r>
            <w:r w:rsidR="00E40028">
              <w:rPr>
                <w:noProof/>
                <w:webHidden/>
              </w:rPr>
              <w:t>2</w:t>
            </w:r>
            <w:r w:rsidR="00E40028">
              <w:rPr>
                <w:noProof/>
                <w:webHidden/>
              </w:rPr>
              <w:fldChar w:fldCharType="end"/>
            </w:r>
          </w:hyperlink>
        </w:p>
        <w:p w:rsidR="00E40028" w:rsidRDefault="00E40028">
          <w:pPr>
            <w:pStyle w:val="TOC1"/>
            <w:tabs>
              <w:tab w:val="right" w:leader="dot" w:pos="9350"/>
            </w:tabs>
            <w:rPr>
              <w:noProof/>
            </w:rPr>
          </w:pPr>
          <w:hyperlink w:anchor="_Toc278887310" w:history="1">
            <w:r w:rsidRPr="00EE711D">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_Toc278887310 \h </w:instrText>
            </w:r>
            <w:r>
              <w:rPr>
                <w:noProof/>
                <w:webHidden/>
              </w:rPr>
            </w:r>
            <w:r>
              <w:rPr>
                <w:noProof/>
                <w:webHidden/>
              </w:rPr>
              <w:fldChar w:fldCharType="separate"/>
            </w:r>
            <w:r>
              <w:rPr>
                <w:noProof/>
                <w:webHidden/>
              </w:rPr>
              <w:t>2</w:t>
            </w:r>
            <w:r>
              <w:rPr>
                <w:noProof/>
                <w:webHidden/>
              </w:rPr>
              <w:fldChar w:fldCharType="end"/>
            </w:r>
          </w:hyperlink>
        </w:p>
        <w:p w:rsidR="00E40028" w:rsidRDefault="00E40028">
          <w:pPr>
            <w:pStyle w:val="TOC1"/>
            <w:tabs>
              <w:tab w:val="right" w:leader="dot" w:pos="9350"/>
            </w:tabs>
            <w:rPr>
              <w:noProof/>
            </w:rPr>
          </w:pPr>
          <w:hyperlink w:anchor="_Toc278887311" w:history="1">
            <w:r w:rsidRPr="00EE711D">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_Toc278887311 \h </w:instrText>
            </w:r>
            <w:r>
              <w:rPr>
                <w:noProof/>
                <w:webHidden/>
              </w:rPr>
            </w:r>
            <w:r>
              <w:rPr>
                <w:noProof/>
                <w:webHidden/>
              </w:rPr>
              <w:fldChar w:fldCharType="separate"/>
            </w:r>
            <w:r>
              <w:rPr>
                <w:noProof/>
                <w:webHidden/>
              </w:rPr>
              <w:t>3</w:t>
            </w:r>
            <w:r>
              <w:rPr>
                <w:noProof/>
                <w:webHidden/>
              </w:rPr>
              <w:fldChar w:fldCharType="end"/>
            </w:r>
          </w:hyperlink>
        </w:p>
        <w:p w:rsidR="00E40028" w:rsidRDefault="00E40028">
          <w:pPr>
            <w:pStyle w:val="TOC1"/>
            <w:tabs>
              <w:tab w:val="right" w:leader="dot" w:pos="9350"/>
            </w:tabs>
            <w:rPr>
              <w:noProof/>
            </w:rPr>
          </w:pPr>
          <w:hyperlink w:anchor="_Toc278887312" w:history="1">
            <w:r w:rsidRPr="00EE711D">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_Toc278887312 \h </w:instrText>
            </w:r>
            <w:r>
              <w:rPr>
                <w:noProof/>
                <w:webHidden/>
              </w:rPr>
            </w:r>
            <w:r>
              <w:rPr>
                <w:noProof/>
                <w:webHidden/>
              </w:rPr>
              <w:fldChar w:fldCharType="separate"/>
            </w:r>
            <w:r>
              <w:rPr>
                <w:noProof/>
                <w:webHidden/>
              </w:rPr>
              <w:t>6</w:t>
            </w:r>
            <w:r>
              <w:rPr>
                <w:noProof/>
                <w:webHidden/>
              </w:rPr>
              <w:fldChar w:fldCharType="end"/>
            </w:r>
          </w:hyperlink>
        </w:p>
        <w:p w:rsidR="00E40028" w:rsidRDefault="00E40028">
          <w:pPr>
            <w:pStyle w:val="TOC2"/>
            <w:tabs>
              <w:tab w:val="right" w:leader="dot" w:pos="9350"/>
            </w:tabs>
            <w:rPr>
              <w:noProof/>
            </w:rPr>
          </w:pPr>
          <w:hyperlink w:anchor="_Toc278887313" w:history="1">
            <w:r w:rsidRPr="00EE711D">
              <w:rPr>
                <w:rStyle w:val="Hyperlink"/>
                <w:rFonts w:eastAsia="Arial"/>
                <w:noProof/>
                <w:lang w:bidi="en-US"/>
              </w:rPr>
              <w:t>Purpose</w:t>
            </w:r>
            <w:r>
              <w:rPr>
                <w:noProof/>
                <w:webHidden/>
              </w:rPr>
              <w:tab/>
            </w:r>
            <w:r>
              <w:rPr>
                <w:noProof/>
                <w:webHidden/>
              </w:rPr>
              <w:fldChar w:fldCharType="begin"/>
            </w:r>
            <w:r>
              <w:rPr>
                <w:noProof/>
                <w:webHidden/>
              </w:rPr>
              <w:instrText xml:space="preserve"> PAGEREF _Toc278887313 \h </w:instrText>
            </w:r>
            <w:r>
              <w:rPr>
                <w:noProof/>
                <w:webHidden/>
              </w:rPr>
            </w:r>
            <w:r>
              <w:rPr>
                <w:noProof/>
                <w:webHidden/>
              </w:rPr>
              <w:fldChar w:fldCharType="separate"/>
            </w:r>
            <w:r>
              <w:rPr>
                <w:noProof/>
                <w:webHidden/>
              </w:rPr>
              <w:t>6</w:t>
            </w:r>
            <w:r>
              <w:rPr>
                <w:noProof/>
                <w:webHidden/>
              </w:rPr>
              <w:fldChar w:fldCharType="end"/>
            </w:r>
          </w:hyperlink>
        </w:p>
        <w:p w:rsidR="00E40028" w:rsidRDefault="00E40028">
          <w:pPr>
            <w:pStyle w:val="TOC2"/>
            <w:tabs>
              <w:tab w:val="right" w:leader="dot" w:pos="9350"/>
            </w:tabs>
            <w:rPr>
              <w:noProof/>
            </w:rPr>
          </w:pPr>
          <w:hyperlink w:anchor="_Toc278887314" w:history="1">
            <w:r w:rsidRPr="00EE711D">
              <w:rPr>
                <w:rStyle w:val="Hyperlink"/>
                <w:rFonts w:eastAsia="Arial"/>
                <w:noProof/>
                <w:lang w:bidi="en-US"/>
              </w:rPr>
              <w:t>Scope</w:t>
            </w:r>
            <w:r>
              <w:rPr>
                <w:noProof/>
                <w:webHidden/>
              </w:rPr>
              <w:tab/>
            </w:r>
            <w:r>
              <w:rPr>
                <w:noProof/>
                <w:webHidden/>
              </w:rPr>
              <w:fldChar w:fldCharType="begin"/>
            </w:r>
            <w:r>
              <w:rPr>
                <w:noProof/>
                <w:webHidden/>
              </w:rPr>
              <w:instrText xml:space="preserve"> PAGEREF _Toc278887314 \h </w:instrText>
            </w:r>
            <w:r>
              <w:rPr>
                <w:noProof/>
                <w:webHidden/>
              </w:rPr>
            </w:r>
            <w:r>
              <w:rPr>
                <w:noProof/>
                <w:webHidden/>
              </w:rPr>
              <w:fldChar w:fldCharType="separate"/>
            </w:r>
            <w:r>
              <w:rPr>
                <w:noProof/>
                <w:webHidden/>
              </w:rPr>
              <w:t>6</w:t>
            </w:r>
            <w:r>
              <w:rPr>
                <w:noProof/>
                <w:webHidden/>
              </w:rPr>
              <w:fldChar w:fldCharType="end"/>
            </w:r>
          </w:hyperlink>
        </w:p>
        <w:p w:rsidR="00E40028" w:rsidRDefault="00E40028">
          <w:pPr>
            <w:pStyle w:val="TOC2"/>
            <w:tabs>
              <w:tab w:val="right" w:leader="dot" w:pos="9350"/>
            </w:tabs>
            <w:rPr>
              <w:noProof/>
            </w:rPr>
          </w:pPr>
          <w:hyperlink w:anchor="_Toc278887315" w:history="1">
            <w:r w:rsidRPr="00EE711D">
              <w:rPr>
                <w:rStyle w:val="Hyperlink"/>
                <w:rFonts w:eastAsia="Arial"/>
                <w:noProof/>
                <w:lang w:bidi="en-US"/>
              </w:rPr>
              <w:t>References</w:t>
            </w:r>
            <w:r>
              <w:rPr>
                <w:noProof/>
                <w:webHidden/>
              </w:rPr>
              <w:tab/>
            </w:r>
            <w:r>
              <w:rPr>
                <w:noProof/>
                <w:webHidden/>
              </w:rPr>
              <w:fldChar w:fldCharType="begin"/>
            </w:r>
            <w:r>
              <w:rPr>
                <w:noProof/>
                <w:webHidden/>
              </w:rPr>
              <w:instrText xml:space="preserve"> PAGEREF _Toc278887315 \h </w:instrText>
            </w:r>
            <w:r>
              <w:rPr>
                <w:noProof/>
                <w:webHidden/>
              </w:rPr>
            </w:r>
            <w:r>
              <w:rPr>
                <w:noProof/>
                <w:webHidden/>
              </w:rPr>
              <w:fldChar w:fldCharType="separate"/>
            </w:r>
            <w:r>
              <w:rPr>
                <w:noProof/>
                <w:webHidden/>
              </w:rPr>
              <w:t>6</w:t>
            </w:r>
            <w:r>
              <w:rPr>
                <w:noProof/>
                <w:webHidden/>
              </w:rPr>
              <w:fldChar w:fldCharType="end"/>
            </w:r>
          </w:hyperlink>
        </w:p>
        <w:p w:rsidR="00E40028" w:rsidRDefault="00E40028">
          <w:pPr>
            <w:pStyle w:val="TOC2"/>
            <w:tabs>
              <w:tab w:val="right" w:leader="dot" w:pos="9350"/>
            </w:tabs>
            <w:rPr>
              <w:noProof/>
            </w:rPr>
          </w:pPr>
          <w:hyperlink w:anchor="_Toc278887316" w:history="1">
            <w:r w:rsidRPr="00EE711D">
              <w:rPr>
                <w:rStyle w:val="Hyperlink"/>
                <w:rFonts w:eastAsia="Arial"/>
                <w:noProof/>
                <w:lang w:bidi="en-US"/>
              </w:rPr>
              <w:t>Audience</w:t>
            </w:r>
            <w:r>
              <w:rPr>
                <w:noProof/>
                <w:webHidden/>
              </w:rPr>
              <w:tab/>
            </w:r>
            <w:r>
              <w:rPr>
                <w:noProof/>
                <w:webHidden/>
              </w:rPr>
              <w:fldChar w:fldCharType="begin"/>
            </w:r>
            <w:r>
              <w:rPr>
                <w:noProof/>
                <w:webHidden/>
              </w:rPr>
              <w:instrText xml:space="preserve"> PAGEREF _Toc278887316 \h </w:instrText>
            </w:r>
            <w:r>
              <w:rPr>
                <w:noProof/>
                <w:webHidden/>
              </w:rPr>
            </w:r>
            <w:r>
              <w:rPr>
                <w:noProof/>
                <w:webHidden/>
              </w:rPr>
              <w:fldChar w:fldCharType="separate"/>
            </w:r>
            <w:r>
              <w:rPr>
                <w:noProof/>
                <w:webHidden/>
              </w:rPr>
              <w:t>7</w:t>
            </w:r>
            <w:r>
              <w:rPr>
                <w:noProof/>
                <w:webHidden/>
              </w:rPr>
              <w:fldChar w:fldCharType="end"/>
            </w:r>
          </w:hyperlink>
        </w:p>
        <w:p w:rsidR="00E40028" w:rsidRDefault="00E40028">
          <w:pPr>
            <w:pStyle w:val="TOC1"/>
            <w:tabs>
              <w:tab w:val="right" w:leader="dot" w:pos="9350"/>
            </w:tabs>
            <w:rPr>
              <w:noProof/>
            </w:rPr>
          </w:pPr>
          <w:hyperlink w:anchor="_Toc278887317" w:history="1">
            <w:r w:rsidRPr="00EE711D">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_Toc278887317 \h </w:instrText>
            </w:r>
            <w:r>
              <w:rPr>
                <w:noProof/>
                <w:webHidden/>
              </w:rPr>
            </w:r>
            <w:r>
              <w:rPr>
                <w:noProof/>
                <w:webHidden/>
              </w:rPr>
              <w:fldChar w:fldCharType="separate"/>
            </w:r>
            <w:r>
              <w:rPr>
                <w:noProof/>
                <w:webHidden/>
              </w:rPr>
              <w:t>8</w:t>
            </w:r>
            <w:r>
              <w:rPr>
                <w:noProof/>
                <w:webHidden/>
              </w:rPr>
              <w:fldChar w:fldCharType="end"/>
            </w:r>
          </w:hyperlink>
        </w:p>
        <w:p w:rsidR="00E40028" w:rsidRDefault="00E40028">
          <w:pPr>
            <w:pStyle w:val="TOC2"/>
            <w:tabs>
              <w:tab w:val="right" w:leader="dot" w:pos="9350"/>
            </w:tabs>
            <w:rPr>
              <w:noProof/>
            </w:rPr>
          </w:pPr>
          <w:hyperlink w:anchor="_Toc278887318" w:history="1">
            <w:r w:rsidRPr="00EE711D">
              <w:rPr>
                <w:rStyle w:val="Hyperlink"/>
                <w:noProof/>
                <w:lang w:bidi="en-US"/>
              </w:rPr>
              <w:t>System functionality</w:t>
            </w:r>
            <w:r>
              <w:rPr>
                <w:noProof/>
                <w:webHidden/>
              </w:rPr>
              <w:tab/>
            </w:r>
            <w:r>
              <w:rPr>
                <w:noProof/>
                <w:webHidden/>
              </w:rPr>
              <w:fldChar w:fldCharType="begin"/>
            </w:r>
            <w:r>
              <w:rPr>
                <w:noProof/>
                <w:webHidden/>
              </w:rPr>
              <w:instrText xml:space="preserve"> PAGEREF _Toc278887318 \h </w:instrText>
            </w:r>
            <w:r>
              <w:rPr>
                <w:noProof/>
                <w:webHidden/>
              </w:rPr>
            </w:r>
            <w:r>
              <w:rPr>
                <w:noProof/>
                <w:webHidden/>
              </w:rPr>
              <w:fldChar w:fldCharType="separate"/>
            </w:r>
            <w:r>
              <w:rPr>
                <w:noProof/>
                <w:webHidden/>
              </w:rPr>
              <w:t>8</w:t>
            </w:r>
            <w:r>
              <w:rPr>
                <w:noProof/>
                <w:webHidden/>
              </w:rPr>
              <w:fldChar w:fldCharType="end"/>
            </w:r>
          </w:hyperlink>
        </w:p>
        <w:p w:rsidR="00E40028" w:rsidRDefault="00E40028">
          <w:pPr>
            <w:pStyle w:val="TOC2"/>
            <w:tabs>
              <w:tab w:val="right" w:leader="dot" w:pos="9350"/>
            </w:tabs>
            <w:rPr>
              <w:noProof/>
            </w:rPr>
          </w:pPr>
          <w:hyperlink w:anchor="_Toc278887319" w:history="1">
            <w:r w:rsidRPr="00EE711D">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_Toc278887319 \h </w:instrText>
            </w:r>
            <w:r>
              <w:rPr>
                <w:noProof/>
                <w:webHidden/>
              </w:rPr>
            </w:r>
            <w:r>
              <w:rPr>
                <w:noProof/>
                <w:webHidden/>
              </w:rPr>
              <w:fldChar w:fldCharType="separate"/>
            </w:r>
            <w:r>
              <w:rPr>
                <w:noProof/>
                <w:webHidden/>
              </w:rPr>
              <w:t>8</w:t>
            </w:r>
            <w:r>
              <w:rPr>
                <w:noProof/>
                <w:webHidden/>
              </w:rPr>
              <w:fldChar w:fldCharType="end"/>
            </w:r>
          </w:hyperlink>
        </w:p>
        <w:p w:rsidR="00E40028" w:rsidRDefault="00E40028">
          <w:pPr>
            <w:pStyle w:val="TOC2"/>
            <w:tabs>
              <w:tab w:val="right" w:leader="dot" w:pos="9350"/>
            </w:tabs>
            <w:rPr>
              <w:noProof/>
            </w:rPr>
          </w:pPr>
          <w:hyperlink w:anchor="_Toc278887320" w:history="1">
            <w:r w:rsidRPr="00EE711D">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_Toc278887320 \h </w:instrText>
            </w:r>
            <w:r>
              <w:rPr>
                <w:noProof/>
                <w:webHidden/>
              </w:rPr>
            </w:r>
            <w:r>
              <w:rPr>
                <w:noProof/>
                <w:webHidden/>
              </w:rPr>
              <w:fldChar w:fldCharType="separate"/>
            </w:r>
            <w:r>
              <w:rPr>
                <w:noProof/>
                <w:webHidden/>
              </w:rPr>
              <w:t>9</w:t>
            </w:r>
            <w:r>
              <w:rPr>
                <w:noProof/>
                <w:webHidden/>
              </w:rPr>
              <w:fldChar w:fldCharType="end"/>
            </w:r>
          </w:hyperlink>
        </w:p>
        <w:p w:rsidR="00E40028" w:rsidRDefault="00E40028">
          <w:pPr>
            <w:pStyle w:val="TOC1"/>
            <w:tabs>
              <w:tab w:val="right" w:leader="dot" w:pos="9350"/>
            </w:tabs>
            <w:rPr>
              <w:noProof/>
            </w:rPr>
          </w:pPr>
          <w:hyperlink w:anchor="_Toc278887321" w:history="1">
            <w:r w:rsidRPr="00EE711D">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_Toc278887321 \h </w:instrText>
            </w:r>
            <w:r>
              <w:rPr>
                <w:noProof/>
                <w:webHidden/>
              </w:rPr>
            </w:r>
            <w:r>
              <w:rPr>
                <w:noProof/>
                <w:webHidden/>
              </w:rPr>
              <w:fldChar w:fldCharType="separate"/>
            </w:r>
            <w:r>
              <w:rPr>
                <w:noProof/>
                <w:webHidden/>
              </w:rPr>
              <w:t>10</w:t>
            </w:r>
            <w:r>
              <w:rPr>
                <w:noProof/>
                <w:webHidden/>
              </w:rPr>
              <w:fldChar w:fldCharType="end"/>
            </w:r>
          </w:hyperlink>
        </w:p>
        <w:p w:rsidR="00E40028" w:rsidRDefault="00E40028">
          <w:pPr>
            <w:pStyle w:val="TOC2"/>
            <w:tabs>
              <w:tab w:val="right" w:leader="dot" w:pos="9350"/>
            </w:tabs>
            <w:rPr>
              <w:noProof/>
            </w:rPr>
          </w:pPr>
          <w:hyperlink w:anchor="_Toc278887322" w:history="1">
            <w:r w:rsidRPr="00EE711D">
              <w:rPr>
                <w:rStyle w:val="Hyperlink"/>
                <w:rFonts w:eastAsia="Arial"/>
                <w:noProof/>
                <w:lang w:bidi="en-US"/>
              </w:rPr>
              <w:t>Login Screen</w:t>
            </w:r>
            <w:r>
              <w:rPr>
                <w:noProof/>
                <w:webHidden/>
              </w:rPr>
              <w:tab/>
            </w:r>
            <w:r>
              <w:rPr>
                <w:noProof/>
                <w:webHidden/>
              </w:rPr>
              <w:fldChar w:fldCharType="begin"/>
            </w:r>
            <w:r>
              <w:rPr>
                <w:noProof/>
                <w:webHidden/>
              </w:rPr>
              <w:instrText xml:space="preserve"> PAGEREF _Toc278887322 \h </w:instrText>
            </w:r>
            <w:r>
              <w:rPr>
                <w:noProof/>
                <w:webHidden/>
              </w:rPr>
            </w:r>
            <w:r>
              <w:rPr>
                <w:noProof/>
                <w:webHidden/>
              </w:rPr>
              <w:fldChar w:fldCharType="separate"/>
            </w:r>
            <w:r>
              <w:rPr>
                <w:noProof/>
                <w:webHidden/>
              </w:rPr>
              <w:t>10</w:t>
            </w:r>
            <w:r>
              <w:rPr>
                <w:noProof/>
                <w:webHidden/>
              </w:rPr>
              <w:fldChar w:fldCharType="end"/>
            </w:r>
          </w:hyperlink>
        </w:p>
        <w:p w:rsidR="00E40028" w:rsidRDefault="00E40028">
          <w:pPr>
            <w:pStyle w:val="TOC2"/>
            <w:tabs>
              <w:tab w:val="right" w:leader="dot" w:pos="9350"/>
            </w:tabs>
            <w:rPr>
              <w:noProof/>
            </w:rPr>
          </w:pPr>
          <w:hyperlink w:anchor="_Toc278887323" w:history="1">
            <w:r w:rsidRPr="00EE711D">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_Toc278887323 \h </w:instrText>
            </w:r>
            <w:r>
              <w:rPr>
                <w:noProof/>
                <w:webHidden/>
              </w:rPr>
            </w:r>
            <w:r>
              <w:rPr>
                <w:noProof/>
                <w:webHidden/>
              </w:rPr>
              <w:fldChar w:fldCharType="separate"/>
            </w:r>
            <w:r>
              <w:rPr>
                <w:noProof/>
                <w:webHidden/>
              </w:rPr>
              <w:t>11</w:t>
            </w:r>
            <w:r>
              <w:rPr>
                <w:noProof/>
                <w:webHidden/>
              </w:rPr>
              <w:fldChar w:fldCharType="end"/>
            </w:r>
          </w:hyperlink>
        </w:p>
        <w:p w:rsidR="00E40028" w:rsidRDefault="00E40028">
          <w:pPr>
            <w:pStyle w:val="TOC2"/>
            <w:tabs>
              <w:tab w:val="right" w:leader="dot" w:pos="9350"/>
            </w:tabs>
            <w:rPr>
              <w:noProof/>
            </w:rPr>
          </w:pPr>
          <w:hyperlink w:anchor="_Toc278887324" w:history="1">
            <w:r w:rsidRPr="00EE711D">
              <w:rPr>
                <w:rStyle w:val="Hyperlink"/>
                <w:rFonts w:eastAsia="Arial"/>
                <w:noProof/>
                <w:lang w:bidi="en-US"/>
              </w:rPr>
              <w:t>Cook’s Screen</w:t>
            </w:r>
            <w:r>
              <w:rPr>
                <w:noProof/>
                <w:webHidden/>
              </w:rPr>
              <w:tab/>
            </w:r>
            <w:r>
              <w:rPr>
                <w:noProof/>
                <w:webHidden/>
              </w:rPr>
              <w:fldChar w:fldCharType="begin"/>
            </w:r>
            <w:r>
              <w:rPr>
                <w:noProof/>
                <w:webHidden/>
              </w:rPr>
              <w:instrText xml:space="preserve"> PAGEREF _Toc278887324 \h </w:instrText>
            </w:r>
            <w:r>
              <w:rPr>
                <w:noProof/>
                <w:webHidden/>
              </w:rPr>
            </w:r>
            <w:r>
              <w:rPr>
                <w:noProof/>
                <w:webHidden/>
              </w:rPr>
              <w:fldChar w:fldCharType="separate"/>
            </w:r>
            <w:r>
              <w:rPr>
                <w:noProof/>
                <w:webHidden/>
              </w:rPr>
              <w:t>12</w:t>
            </w:r>
            <w:r>
              <w:rPr>
                <w:noProof/>
                <w:webHidden/>
              </w:rPr>
              <w:fldChar w:fldCharType="end"/>
            </w:r>
          </w:hyperlink>
        </w:p>
        <w:p w:rsidR="00E40028" w:rsidRDefault="00E40028">
          <w:pPr>
            <w:pStyle w:val="TOC2"/>
            <w:tabs>
              <w:tab w:val="right" w:leader="dot" w:pos="9350"/>
            </w:tabs>
            <w:rPr>
              <w:noProof/>
            </w:rPr>
          </w:pPr>
          <w:hyperlink w:anchor="_Toc278887325" w:history="1">
            <w:r w:rsidRPr="00EE711D">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_Toc278887325 \h </w:instrText>
            </w:r>
            <w:r>
              <w:rPr>
                <w:noProof/>
                <w:webHidden/>
              </w:rPr>
            </w:r>
            <w:r>
              <w:rPr>
                <w:noProof/>
                <w:webHidden/>
              </w:rPr>
              <w:fldChar w:fldCharType="separate"/>
            </w:r>
            <w:r>
              <w:rPr>
                <w:noProof/>
                <w:webHidden/>
              </w:rPr>
              <w:t>13</w:t>
            </w:r>
            <w:r>
              <w:rPr>
                <w:noProof/>
                <w:webHidden/>
              </w:rPr>
              <w:fldChar w:fldCharType="end"/>
            </w:r>
          </w:hyperlink>
        </w:p>
        <w:p w:rsidR="00E40028" w:rsidRDefault="00E40028">
          <w:pPr>
            <w:pStyle w:val="TOC2"/>
            <w:tabs>
              <w:tab w:val="right" w:leader="dot" w:pos="9350"/>
            </w:tabs>
            <w:rPr>
              <w:noProof/>
            </w:rPr>
          </w:pPr>
          <w:hyperlink w:anchor="_Toc278887326" w:history="1">
            <w:r w:rsidRPr="00EE711D">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_Toc278887326 \h </w:instrText>
            </w:r>
            <w:r>
              <w:rPr>
                <w:noProof/>
                <w:webHidden/>
              </w:rPr>
            </w:r>
            <w:r>
              <w:rPr>
                <w:noProof/>
                <w:webHidden/>
              </w:rPr>
              <w:fldChar w:fldCharType="separate"/>
            </w:r>
            <w:r>
              <w:rPr>
                <w:noProof/>
                <w:webHidden/>
              </w:rPr>
              <w:t>14</w:t>
            </w:r>
            <w:r>
              <w:rPr>
                <w:noProof/>
                <w:webHidden/>
              </w:rPr>
              <w:fldChar w:fldCharType="end"/>
            </w:r>
          </w:hyperlink>
        </w:p>
        <w:p w:rsidR="00E40028" w:rsidRDefault="00E40028">
          <w:pPr>
            <w:pStyle w:val="TOC2"/>
            <w:tabs>
              <w:tab w:val="right" w:leader="dot" w:pos="9350"/>
            </w:tabs>
            <w:rPr>
              <w:noProof/>
            </w:rPr>
          </w:pPr>
          <w:hyperlink w:anchor="_Toc278887327" w:history="1">
            <w:r w:rsidRPr="00EE711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_Toc278887327 \h </w:instrText>
            </w:r>
            <w:r>
              <w:rPr>
                <w:noProof/>
                <w:webHidden/>
              </w:rPr>
            </w:r>
            <w:r>
              <w:rPr>
                <w:noProof/>
                <w:webHidden/>
              </w:rPr>
              <w:fldChar w:fldCharType="separate"/>
            </w:r>
            <w:r>
              <w:rPr>
                <w:noProof/>
                <w:webHidden/>
              </w:rPr>
              <w:t>15</w:t>
            </w:r>
            <w:r>
              <w:rPr>
                <w:noProof/>
                <w:webHidden/>
              </w:rPr>
              <w:fldChar w:fldCharType="end"/>
            </w:r>
          </w:hyperlink>
        </w:p>
        <w:p w:rsidR="00E40028" w:rsidRDefault="00E40028">
          <w:pPr>
            <w:pStyle w:val="TOC2"/>
            <w:tabs>
              <w:tab w:val="right" w:leader="dot" w:pos="9350"/>
            </w:tabs>
            <w:rPr>
              <w:noProof/>
            </w:rPr>
          </w:pPr>
          <w:hyperlink w:anchor="_Toc278887328" w:history="1">
            <w:r w:rsidRPr="00EE711D">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_Toc278887328 \h </w:instrText>
            </w:r>
            <w:r>
              <w:rPr>
                <w:noProof/>
                <w:webHidden/>
              </w:rPr>
            </w:r>
            <w:r>
              <w:rPr>
                <w:noProof/>
                <w:webHidden/>
              </w:rPr>
              <w:fldChar w:fldCharType="separate"/>
            </w:r>
            <w:r>
              <w:rPr>
                <w:noProof/>
                <w:webHidden/>
              </w:rPr>
              <w:t>16</w:t>
            </w:r>
            <w:r>
              <w:rPr>
                <w:noProof/>
                <w:webHidden/>
              </w:rPr>
              <w:fldChar w:fldCharType="end"/>
            </w:r>
          </w:hyperlink>
        </w:p>
        <w:p w:rsidR="00E40028" w:rsidRDefault="00E40028">
          <w:pPr>
            <w:pStyle w:val="TOC2"/>
            <w:tabs>
              <w:tab w:val="right" w:leader="dot" w:pos="9350"/>
            </w:tabs>
            <w:rPr>
              <w:noProof/>
            </w:rPr>
          </w:pPr>
          <w:hyperlink w:anchor="_Toc278887329" w:history="1">
            <w:r w:rsidRPr="00EE711D">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_Toc278887329 \h </w:instrText>
            </w:r>
            <w:r>
              <w:rPr>
                <w:noProof/>
                <w:webHidden/>
              </w:rPr>
            </w:r>
            <w:r>
              <w:rPr>
                <w:noProof/>
                <w:webHidden/>
              </w:rPr>
              <w:fldChar w:fldCharType="separate"/>
            </w:r>
            <w:r>
              <w:rPr>
                <w:noProof/>
                <w:webHidden/>
              </w:rPr>
              <w:t>17</w:t>
            </w:r>
            <w:r>
              <w:rPr>
                <w:noProof/>
                <w:webHidden/>
              </w:rPr>
              <w:fldChar w:fldCharType="end"/>
            </w:r>
          </w:hyperlink>
        </w:p>
        <w:p w:rsidR="00E40028" w:rsidRDefault="00E40028">
          <w:pPr>
            <w:pStyle w:val="TOC2"/>
            <w:tabs>
              <w:tab w:val="right" w:leader="dot" w:pos="9350"/>
            </w:tabs>
            <w:rPr>
              <w:noProof/>
            </w:rPr>
          </w:pPr>
          <w:hyperlink w:anchor="_Toc278887330" w:history="1">
            <w:r w:rsidRPr="00EE711D">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_Toc278887330 \h </w:instrText>
            </w:r>
            <w:r>
              <w:rPr>
                <w:noProof/>
                <w:webHidden/>
              </w:rPr>
            </w:r>
            <w:r>
              <w:rPr>
                <w:noProof/>
                <w:webHidden/>
              </w:rPr>
              <w:fldChar w:fldCharType="separate"/>
            </w:r>
            <w:r>
              <w:rPr>
                <w:noProof/>
                <w:webHidden/>
              </w:rPr>
              <w:t>18</w:t>
            </w:r>
            <w:r>
              <w:rPr>
                <w:noProof/>
                <w:webHidden/>
              </w:rPr>
              <w:fldChar w:fldCharType="end"/>
            </w:r>
          </w:hyperlink>
        </w:p>
        <w:p w:rsidR="00E40028" w:rsidRDefault="00E40028">
          <w:pPr>
            <w:pStyle w:val="TOC1"/>
            <w:tabs>
              <w:tab w:val="right" w:leader="dot" w:pos="9350"/>
            </w:tabs>
            <w:rPr>
              <w:noProof/>
            </w:rPr>
          </w:pPr>
          <w:hyperlink w:anchor="_Toc278887331" w:history="1">
            <w:r w:rsidRPr="00EE711D">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_Toc278887331 \h </w:instrText>
            </w:r>
            <w:r>
              <w:rPr>
                <w:noProof/>
                <w:webHidden/>
              </w:rPr>
            </w:r>
            <w:r>
              <w:rPr>
                <w:noProof/>
                <w:webHidden/>
              </w:rPr>
              <w:fldChar w:fldCharType="separate"/>
            </w:r>
            <w:r>
              <w:rPr>
                <w:noProof/>
                <w:webHidden/>
              </w:rPr>
              <w:t>19</w:t>
            </w:r>
            <w:r>
              <w:rPr>
                <w:noProof/>
                <w:webHidden/>
              </w:rPr>
              <w:fldChar w:fldCharType="end"/>
            </w:r>
          </w:hyperlink>
        </w:p>
        <w:p w:rsidR="00E40028" w:rsidRDefault="00E40028">
          <w:pPr>
            <w:pStyle w:val="TOC2"/>
            <w:tabs>
              <w:tab w:val="right" w:leader="dot" w:pos="9350"/>
            </w:tabs>
            <w:rPr>
              <w:noProof/>
            </w:rPr>
          </w:pPr>
          <w:hyperlink w:anchor="_Toc278887332" w:history="1">
            <w:r w:rsidRPr="00EE711D">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_Toc278887332 \h </w:instrText>
            </w:r>
            <w:r>
              <w:rPr>
                <w:noProof/>
                <w:webHidden/>
              </w:rPr>
            </w:r>
            <w:r>
              <w:rPr>
                <w:noProof/>
                <w:webHidden/>
              </w:rPr>
              <w:fldChar w:fldCharType="separate"/>
            </w:r>
            <w:r>
              <w:rPr>
                <w:noProof/>
                <w:webHidden/>
              </w:rPr>
              <w:t>19</w:t>
            </w:r>
            <w:r>
              <w:rPr>
                <w:noProof/>
                <w:webHidden/>
              </w:rPr>
              <w:fldChar w:fldCharType="end"/>
            </w:r>
          </w:hyperlink>
        </w:p>
        <w:p w:rsidR="00E40028" w:rsidRDefault="00E40028">
          <w:pPr>
            <w:pStyle w:val="TOC2"/>
            <w:tabs>
              <w:tab w:val="right" w:leader="dot" w:pos="9350"/>
            </w:tabs>
            <w:rPr>
              <w:noProof/>
            </w:rPr>
          </w:pPr>
          <w:hyperlink w:anchor="_Toc278887333" w:history="1">
            <w:r w:rsidRPr="00EE711D">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_Toc278887333 \h </w:instrText>
            </w:r>
            <w:r>
              <w:rPr>
                <w:noProof/>
                <w:webHidden/>
              </w:rPr>
            </w:r>
            <w:r>
              <w:rPr>
                <w:noProof/>
                <w:webHidden/>
              </w:rPr>
              <w:fldChar w:fldCharType="separate"/>
            </w:r>
            <w:r>
              <w:rPr>
                <w:noProof/>
                <w:webHidden/>
              </w:rPr>
              <w:t>19</w:t>
            </w:r>
            <w:r>
              <w:rPr>
                <w:noProof/>
                <w:webHidden/>
              </w:rPr>
              <w:fldChar w:fldCharType="end"/>
            </w:r>
          </w:hyperlink>
        </w:p>
        <w:p w:rsidR="00E40028" w:rsidRDefault="00E40028">
          <w:pPr>
            <w:pStyle w:val="TOC2"/>
            <w:tabs>
              <w:tab w:val="right" w:leader="dot" w:pos="9350"/>
            </w:tabs>
            <w:rPr>
              <w:noProof/>
            </w:rPr>
          </w:pPr>
          <w:hyperlink w:anchor="_Toc278887334" w:history="1">
            <w:r w:rsidRPr="00EE711D">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_Toc278887334 \h </w:instrText>
            </w:r>
            <w:r>
              <w:rPr>
                <w:noProof/>
                <w:webHidden/>
              </w:rPr>
            </w:r>
            <w:r>
              <w:rPr>
                <w:noProof/>
                <w:webHidden/>
              </w:rPr>
              <w:fldChar w:fldCharType="separate"/>
            </w:r>
            <w:r>
              <w:rPr>
                <w:noProof/>
                <w:webHidden/>
              </w:rPr>
              <w:t>19</w:t>
            </w:r>
            <w:r>
              <w:rPr>
                <w:noProof/>
                <w:webHidden/>
              </w:rPr>
              <w:fldChar w:fldCharType="end"/>
            </w:r>
          </w:hyperlink>
        </w:p>
        <w:p w:rsidR="00E40028" w:rsidRDefault="00E40028">
          <w:pPr>
            <w:pStyle w:val="TOC1"/>
            <w:tabs>
              <w:tab w:val="right" w:leader="dot" w:pos="9350"/>
            </w:tabs>
            <w:rPr>
              <w:noProof/>
            </w:rPr>
          </w:pPr>
          <w:hyperlink w:anchor="_Toc278887335" w:history="1">
            <w:r w:rsidRPr="00EE711D">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_Toc278887335 \h </w:instrText>
            </w:r>
            <w:r>
              <w:rPr>
                <w:noProof/>
                <w:webHidden/>
              </w:rPr>
            </w:r>
            <w:r>
              <w:rPr>
                <w:noProof/>
                <w:webHidden/>
              </w:rPr>
              <w:fldChar w:fldCharType="separate"/>
            </w:r>
            <w:r>
              <w:rPr>
                <w:noProof/>
                <w:webHidden/>
              </w:rPr>
              <w:t>21</w:t>
            </w:r>
            <w:r>
              <w:rPr>
                <w:noProof/>
                <w:webHidden/>
              </w:rPr>
              <w:fldChar w:fldCharType="end"/>
            </w:r>
          </w:hyperlink>
        </w:p>
        <w:p w:rsidR="00E40028" w:rsidRDefault="00E40028">
          <w:pPr>
            <w:pStyle w:val="TOC2"/>
            <w:tabs>
              <w:tab w:val="right" w:leader="dot" w:pos="9350"/>
            </w:tabs>
            <w:rPr>
              <w:noProof/>
            </w:rPr>
          </w:pPr>
          <w:hyperlink w:anchor="_Toc278887336" w:history="1">
            <w:r w:rsidRPr="00EE711D">
              <w:rPr>
                <w:rStyle w:val="Hyperlink"/>
                <w:rFonts w:eastAsia="Arial"/>
                <w:noProof/>
                <w:lang w:bidi="en-US"/>
              </w:rPr>
              <w:t>Use Cases</w:t>
            </w:r>
            <w:r>
              <w:rPr>
                <w:noProof/>
                <w:webHidden/>
              </w:rPr>
              <w:tab/>
            </w:r>
            <w:r>
              <w:rPr>
                <w:noProof/>
                <w:webHidden/>
              </w:rPr>
              <w:fldChar w:fldCharType="begin"/>
            </w:r>
            <w:r>
              <w:rPr>
                <w:noProof/>
                <w:webHidden/>
              </w:rPr>
              <w:instrText xml:space="preserve"> PAGEREF _Toc278887336 \h </w:instrText>
            </w:r>
            <w:r>
              <w:rPr>
                <w:noProof/>
                <w:webHidden/>
              </w:rPr>
            </w:r>
            <w:r>
              <w:rPr>
                <w:noProof/>
                <w:webHidden/>
              </w:rPr>
              <w:fldChar w:fldCharType="separate"/>
            </w:r>
            <w:r>
              <w:rPr>
                <w:noProof/>
                <w:webHidden/>
              </w:rPr>
              <w:t>21</w:t>
            </w:r>
            <w:r>
              <w:rPr>
                <w:noProof/>
                <w:webHidden/>
              </w:rPr>
              <w:fldChar w:fldCharType="end"/>
            </w:r>
          </w:hyperlink>
        </w:p>
        <w:p w:rsidR="00E40028" w:rsidRDefault="00E40028">
          <w:pPr>
            <w:pStyle w:val="TOC2"/>
            <w:tabs>
              <w:tab w:val="right" w:leader="dot" w:pos="9350"/>
            </w:tabs>
            <w:rPr>
              <w:noProof/>
            </w:rPr>
          </w:pPr>
          <w:hyperlink w:anchor="_Toc278887337" w:history="1">
            <w:r w:rsidRPr="00EE711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_Toc278887337 \h </w:instrText>
            </w:r>
            <w:r>
              <w:rPr>
                <w:noProof/>
                <w:webHidden/>
              </w:rPr>
            </w:r>
            <w:r>
              <w:rPr>
                <w:noProof/>
                <w:webHidden/>
              </w:rPr>
              <w:fldChar w:fldCharType="separate"/>
            </w:r>
            <w:r>
              <w:rPr>
                <w:noProof/>
                <w:webHidden/>
              </w:rPr>
              <w:t>22</w:t>
            </w:r>
            <w:r>
              <w:rPr>
                <w:noProof/>
                <w:webHidden/>
              </w:rPr>
              <w:fldChar w:fldCharType="end"/>
            </w:r>
          </w:hyperlink>
        </w:p>
        <w:p w:rsidR="00E40028" w:rsidRDefault="00E40028">
          <w:pPr>
            <w:pStyle w:val="TOC3"/>
            <w:tabs>
              <w:tab w:val="right" w:leader="dot" w:pos="9350"/>
            </w:tabs>
            <w:rPr>
              <w:noProof/>
            </w:rPr>
          </w:pPr>
          <w:hyperlink w:anchor="_Toc278887338" w:history="1">
            <w:r w:rsidRPr="00EE711D">
              <w:rPr>
                <w:rStyle w:val="Hyperlink"/>
                <w:rFonts w:eastAsia="Arial"/>
                <w:bCs/>
                <w:noProof/>
                <w:lang w:bidi="en-US"/>
              </w:rPr>
              <w:t>Create menu item</w:t>
            </w:r>
            <w:r>
              <w:rPr>
                <w:noProof/>
                <w:webHidden/>
              </w:rPr>
              <w:tab/>
            </w:r>
            <w:r>
              <w:rPr>
                <w:noProof/>
                <w:webHidden/>
              </w:rPr>
              <w:fldChar w:fldCharType="begin"/>
            </w:r>
            <w:r>
              <w:rPr>
                <w:noProof/>
                <w:webHidden/>
              </w:rPr>
              <w:instrText xml:space="preserve"> PAGEREF _Toc278887338 \h </w:instrText>
            </w:r>
            <w:r>
              <w:rPr>
                <w:noProof/>
                <w:webHidden/>
              </w:rPr>
            </w:r>
            <w:r>
              <w:rPr>
                <w:noProof/>
                <w:webHidden/>
              </w:rPr>
              <w:fldChar w:fldCharType="separate"/>
            </w:r>
            <w:r>
              <w:rPr>
                <w:noProof/>
                <w:webHidden/>
              </w:rPr>
              <w:t>22</w:t>
            </w:r>
            <w:r>
              <w:rPr>
                <w:noProof/>
                <w:webHidden/>
              </w:rPr>
              <w:fldChar w:fldCharType="end"/>
            </w:r>
          </w:hyperlink>
        </w:p>
        <w:p w:rsidR="00E40028" w:rsidRDefault="00E40028">
          <w:pPr>
            <w:pStyle w:val="TOC2"/>
            <w:tabs>
              <w:tab w:val="right" w:leader="dot" w:pos="9350"/>
            </w:tabs>
            <w:rPr>
              <w:noProof/>
            </w:rPr>
          </w:pPr>
          <w:hyperlink w:anchor="_Toc278887339" w:history="1">
            <w:r w:rsidRPr="00EE711D">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_Toc278887339 \h </w:instrText>
            </w:r>
            <w:r>
              <w:rPr>
                <w:noProof/>
                <w:webHidden/>
              </w:rPr>
            </w:r>
            <w:r>
              <w:rPr>
                <w:noProof/>
                <w:webHidden/>
              </w:rPr>
              <w:fldChar w:fldCharType="separate"/>
            </w:r>
            <w:r>
              <w:rPr>
                <w:noProof/>
                <w:webHidden/>
              </w:rPr>
              <w:t>23</w:t>
            </w:r>
            <w:r>
              <w:rPr>
                <w:noProof/>
                <w:webHidden/>
              </w:rPr>
              <w:fldChar w:fldCharType="end"/>
            </w:r>
          </w:hyperlink>
        </w:p>
        <w:p w:rsidR="00E40028" w:rsidRDefault="00E40028">
          <w:pPr>
            <w:pStyle w:val="TOC3"/>
            <w:tabs>
              <w:tab w:val="right" w:leader="dot" w:pos="9350"/>
            </w:tabs>
            <w:rPr>
              <w:noProof/>
            </w:rPr>
          </w:pPr>
          <w:hyperlink w:anchor="_Toc278887340" w:history="1">
            <w:r w:rsidRPr="00EE711D">
              <w:rPr>
                <w:rStyle w:val="Hyperlink"/>
                <w:rFonts w:eastAsia="Arial"/>
                <w:bCs/>
                <w:noProof/>
                <w:lang w:bidi="en-US"/>
              </w:rPr>
              <w:t>Add Supplier</w:t>
            </w:r>
            <w:r>
              <w:rPr>
                <w:noProof/>
                <w:webHidden/>
              </w:rPr>
              <w:tab/>
            </w:r>
            <w:r>
              <w:rPr>
                <w:noProof/>
                <w:webHidden/>
              </w:rPr>
              <w:fldChar w:fldCharType="begin"/>
            </w:r>
            <w:r>
              <w:rPr>
                <w:noProof/>
                <w:webHidden/>
              </w:rPr>
              <w:instrText xml:space="preserve"> PAGEREF _Toc278887340 \h </w:instrText>
            </w:r>
            <w:r>
              <w:rPr>
                <w:noProof/>
                <w:webHidden/>
              </w:rPr>
            </w:r>
            <w:r>
              <w:rPr>
                <w:noProof/>
                <w:webHidden/>
              </w:rPr>
              <w:fldChar w:fldCharType="separate"/>
            </w:r>
            <w:r>
              <w:rPr>
                <w:noProof/>
                <w:webHidden/>
              </w:rPr>
              <w:t>23</w:t>
            </w:r>
            <w:r>
              <w:rPr>
                <w:noProof/>
                <w:webHidden/>
              </w:rPr>
              <w:fldChar w:fldCharType="end"/>
            </w:r>
          </w:hyperlink>
        </w:p>
        <w:p w:rsidR="00E40028" w:rsidRDefault="00E40028">
          <w:pPr>
            <w:pStyle w:val="TOC3"/>
            <w:tabs>
              <w:tab w:val="right" w:leader="dot" w:pos="9350"/>
            </w:tabs>
            <w:rPr>
              <w:noProof/>
            </w:rPr>
          </w:pPr>
          <w:hyperlink w:anchor="_Toc278887341" w:history="1">
            <w:r w:rsidRPr="00EE711D">
              <w:rPr>
                <w:rStyle w:val="Hyperlink"/>
                <w:rFonts w:eastAsia="Arial"/>
                <w:bCs/>
                <w:noProof/>
                <w:lang w:bidi="en-US"/>
              </w:rPr>
              <w:t>Receive an Inventory Order</w:t>
            </w:r>
            <w:r>
              <w:rPr>
                <w:noProof/>
                <w:webHidden/>
              </w:rPr>
              <w:tab/>
            </w:r>
            <w:r>
              <w:rPr>
                <w:noProof/>
                <w:webHidden/>
              </w:rPr>
              <w:fldChar w:fldCharType="begin"/>
            </w:r>
            <w:r>
              <w:rPr>
                <w:noProof/>
                <w:webHidden/>
              </w:rPr>
              <w:instrText xml:space="preserve"> PAGEREF _Toc278887341 \h </w:instrText>
            </w:r>
            <w:r>
              <w:rPr>
                <w:noProof/>
                <w:webHidden/>
              </w:rPr>
            </w:r>
            <w:r>
              <w:rPr>
                <w:noProof/>
                <w:webHidden/>
              </w:rPr>
              <w:fldChar w:fldCharType="separate"/>
            </w:r>
            <w:r>
              <w:rPr>
                <w:noProof/>
                <w:webHidden/>
              </w:rPr>
              <w:t>23</w:t>
            </w:r>
            <w:r>
              <w:rPr>
                <w:noProof/>
                <w:webHidden/>
              </w:rPr>
              <w:fldChar w:fldCharType="end"/>
            </w:r>
          </w:hyperlink>
        </w:p>
        <w:p w:rsidR="00E40028" w:rsidRDefault="00E40028">
          <w:pPr>
            <w:pStyle w:val="TOC3"/>
            <w:tabs>
              <w:tab w:val="right" w:leader="dot" w:pos="9350"/>
            </w:tabs>
            <w:rPr>
              <w:noProof/>
            </w:rPr>
          </w:pPr>
          <w:hyperlink w:anchor="_Toc278887342" w:history="1">
            <w:r w:rsidRPr="00EE711D">
              <w:rPr>
                <w:rStyle w:val="Hyperlink"/>
                <w:rFonts w:eastAsia="Arial"/>
                <w:bCs/>
                <w:noProof/>
                <w:lang w:bidi="en-US"/>
              </w:rPr>
              <w:t>Reconcile Inventory</w:t>
            </w:r>
            <w:r>
              <w:rPr>
                <w:noProof/>
                <w:webHidden/>
              </w:rPr>
              <w:tab/>
            </w:r>
            <w:r>
              <w:rPr>
                <w:noProof/>
                <w:webHidden/>
              </w:rPr>
              <w:fldChar w:fldCharType="begin"/>
            </w:r>
            <w:r>
              <w:rPr>
                <w:noProof/>
                <w:webHidden/>
              </w:rPr>
              <w:instrText xml:space="preserve"> PAGEREF _Toc278887342 \h </w:instrText>
            </w:r>
            <w:r>
              <w:rPr>
                <w:noProof/>
                <w:webHidden/>
              </w:rPr>
            </w:r>
            <w:r>
              <w:rPr>
                <w:noProof/>
                <w:webHidden/>
              </w:rPr>
              <w:fldChar w:fldCharType="separate"/>
            </w:r>
            <w:r>
              <w:rPr>
                <w:noProof/>
                <w:webHidden/>
              </w:rPr>
              <w:t>24</w:t>
            </w:r>
            <w:r>
              <w:rPr>
                <w:noProof/>
                <w:webHidden/>
              </w:rPr>
              <w:fldChar w:fldCharType="end"/>
            </w:r>
          </w:hyperlink>
        </w:p>
        <w:p w:rsidR="00E40028" w:rsidRDefault="00E40028">
          <w:pPr>
            <w:pStyle w:val="TOC3"/>
            <w:tabs>
              <w:tab w:val="right" w:leader="dot" w:pos="9350"/>
            </w:tabs>
            <w:rPr>
              <w:noProof/>
            </w:rPr>
          </w:pPr>
          <w:hyperlink w:anchor="_Toc278887343" w:history="1">
            <w:r w:rsidRPr="00EE711D">
              <w:rPr>
                <w:rStyle w:val="Hyperlink"/>
                <w:rFonts w:eastAsia="Arial"/>
                <w:bCs/>
                <w:noProof/>
                <w:lang w:bidi="en-US"/>
              </w:rPr>
              <w:t>Place an Inventory Order</w:t>
            </w:r>
            <w:r>
              <w:rPr>
                <w:noProof/>
                <w:webHidden/>
              </w:rPr>
              <w:tab/>
            </w:r>
            <w:r>
              <w:rPr>
                <w:noProof/>
                <w:webHidden/>
              </w:rPr>
              <w:fldChar w:fldCharType="begin"/>
            </w:r>
            <w:r>
              <w:rPr>
                <w:noProof/>
                <w:webHidden/>
              </w:rPr>
              <w:instrText xml:space="preserve"> PAGEREF _Toc278887343 \h </w:instrText>
            </w:r>
            <w:r>
              <w:rPr>
                <w:noProof/>
                <w:webHidden/>
              </w:rPr>
            </w:r>
            <w:r>
              <w:rPr>
                <w:noProof/>
                <w:webHidden/>
              </w:rPr>
              <w:fldChar w:fldCharType="separate"/>
            </w:r>
            <w:r>
              <w:rPr>
                <w:noProof/>
                <w:webHidden/>
              </w:rPr>
              <w:t>25</w:t>
            </w:r>
            <w:r>
              <w:rPr>
                <w:noProof/>
                <w:webHidden/>
              </w:rPr>
              <w:fldChar w:fldCharType="end"/>
            </w:r>
          </w:hyperlink>
        </w:p>
        <w:p w:rsidR="00E40028" w:rsidRDefault="00E40028">
          <w:pPr>
            <w:pStyle w:val="TOC2"/>
            <w:tabs>
              <w:tab w:val="right" w:leader="dot" w:pos="9350"/>
            </w:tabs>
            <w:rPr>
              <w:noProof/>
            </w:rPr>
          </w:pPr>
          <w:hyperlink w:anchor="_Toc278887344" w:history="1">
            <w:r w:rsidRPr="00EE711D">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_Toc278887344 \h </w:instrText>
            </w:r>
            <w:r>
              <w:rPr>
                <w:noProof/>
                <w:webHidden/>
              </w:rPr>
            </w:r>
            <w:r>
              <w:rPr>
                <w:noProof/>
                <w:webHidden/>
              </w:rPr>
              <w:fldChar w:fldCharType="separate"/>
            </w:r>
            <w:r>
              <w:rPr>
                <w:noProof/>
                <w:webHidden/>
              </w:rPr>
              <w:t>26</w:t>
            </w:r>
            <w:r>
              <w:rPr>
                <w:noProof/>
                <w:webHidden/>
              </w:rPr>
              <w:fldChar w:fldCharType="end"/>
            </w:r>
          </w:hyperlink>
        </w:p>
        <w:p w:rsidR="00E40028" w:rsidRDefault="00E40028">
          <w:pPr>
            <w:pStyle w:val="TOC3"/>
            <w:tabs>
              <w:tab w:val="right" w:leader="dot" w:pos="9350"/>
            </w:tabs>
            <w:rPr>
              <w:noProof/>
            </w:rPr>
          </w:pPr>
          <w:hyperlink w:anchor="_Toc278887345" w:history="1">
            <w:r w:rsidRPr="00EE711D">
              <w:rPr>
                <w:rStyle w:val="Hyperlink"/>
                <w:rFonts w:eastAsia="Arial"/>
                <w:bCs/>
                <w:noProof/>
                <w:lang w:bidi="en-US"/>
              </w:rPr>
              <w:t>Complete a customer order</w:t>
            </w:r>
            <w:r>
              <w:rPr>
                <w:noProof/>
                <w:webHidden/>
              </w:rPr>
              <w:tab/>
            </w:r>
            <w:r>
              <w:rPr>
                <w:noProof/>
                <w:webHidden/>
              </w:rPr>
              <w:fldChar w:fldCharType="begin"/>
            </w:r>
            <w:r>
              <w:rPr>
                <w:noProof/>
                <w:webHidden/>
              </w:rPr>
              <w:instrText xml:space="preserve"> PAGEREF _Toc278887345 \h </w:instrText>
            </w:r>
            <w:r>
              <w:rPr>
                <w:noProof/>
                <w:webHidden/>
              </w:rPr>
            </w:r>
            <w:r>
              <w:rPr>
                <w:noProof/>
                <w:webHidden/>
              </w:rPr>
              <w:fldChar w:fldCharType="separate"/>
            </w:r>
            <w:r>
              <w:rPr>
                <w:noProof/>
                <w:webHidden/>
              </w:rPr>
              <w:t>26</w:t>
            </w:r>
            <w:r>
              <w:rPr>
                <w:noProof/>
                <w:webHidden/>
              </w:rPr>
              <w:fldChar w:fldCharType="end"/>
            </w:r>
          </w:hyperlink>
        </w:p>
        <w:p w:rsidR="00E40028" w:rsidRDefault="00E40028">
          <w:pPr>
            <w:pStyle w:val="TOC2"/>
            <w:tabs>
              <w:tab w:val="right" w:leader="dot" w:pos="9350"/>
            </w:tabs>
            <w:rPr>
              <w:noProof/>
            </w:rPr>
          </w:pPr>
          <w:hyperlink w:anchor="_Toc278887346" w:history="1">
            <w:r w:rsidRPr="00EE711D">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_Toc278887346 \h </w:instrText>
            </w:r>
            <w:r>
              <w:rPr>
                <w:noProof/>
                <w:webHidden/>
              </w:rPr>
            </w:r>
            <w:r>
              <w:rPr>
                <w:noProof/>
                <w:webHidden/>
              </w:rPr>
              <w:fldChar w:fldCharType="separate"/>
            </w:r>
            <w:r>
              <w:rPr>
                <w:noProof/>
                <w:webHidden/>
              </w:rPr>
              <w:t>27</w:t>
            </w:r>
            <w:r>
              <w:rPr>
                <w:noProof/>
                <w:webHidden/>
              </w:rPr>
              <w:fldChar w:fldCharType="end"/>
            </w:r>
          </w:hyperlink>
        </w:p>
        <w:p w:rsidR="00E40028" w:rsidRDefault="00E40028">
          <w:pPr>
            <w:pStyle w:val="TOC3"/>
            <w:tabs>
              <w:tab w:val="right" w:leader="dot" w:pos="9350"/>
            </w:tabs>
            <w:rPr>
              <w:noProof/>
            </w:rPr>
          </w:pPr>
          <w:hyperlink w:anchor="_Toc278887347" w:history="1">
            <w:r w:rsidRPr="00EE711D">
              <w:rPr>
                <w:rStyle w:val="Hyperlink"/>
                <w:rFonts w:eastAsia="Arial"/>
                <w:bCs/>
                <w:noProof/>
                <w:lang w:bidi="en-US"/>
              </w:rPr>
              <w:t>Place and save customer order without taking payment</w:t>
            </w:r>
            <w:r>
              <w:rPr>
                <w:noProof/>
                <w:webHidden/>
              </w:rPr>
              <w:tab/>
            </w:r>
            <w:r>
              <w:rPr>
                <w:noProof/>
                <w:webHidden/>
              </w:rPr>
              <w:fldChar w:fldCharType="begin"/>
            </w:r>
            <w:r>
              <w:rPr>
                <w:noProof/>
                <w:webHidden/>
              </w:rPr>
              <w:instrText xml:space="preserve"> PAGEREF _Toc278887347 \h </w:instrText>
            </w:r>
            <w:r>
              <w:rPr>
                <w:noProof/>
                <w:webHidden/>
              </w:rPr>
            </w:r>
            <w:r>
              <w:rPr>
                <w:noProof/>
                <w:webHidden/>
              </w:rPr>
              <w:fldChar w:fldCharType="separate"/>
            </w:r>
            <w:r>
              <w:rPr>
                <w:noProof/>
                <w:webHidden/>
              </w:rPr>
              <w:t>27</w:t>
            </w:r>
            <w:r>
              <w:rPr>
                <w:noProof/>
                <w:webHidden/>
              </w:rPr>
              <w:fldChar w:fldCharType="end"/>
            </w:r>
          </w:hyperlink>
        </w:p>
        <w:p w:rsidR="00E40028" w:rsidRDefault="00E40028">
          <w:pPr>
            <w:pStyle w:val="TOC3"/>
            <w:tabs>
              <w:tab w:val="right" w:leader="dot" w:pos="9350"/>
            </w:tabs>
            <w:rPr>
              <w:noProof/>
            </w:rPr>
          </w:pPr>
          <w:hyperlink w:anchor="_Toc278887348" w:history="1">
            <w:r w:rsidRPr="00EE711D">
              <w:rPr>
                <w:rStyle w:val="Hyperlink"/>
                <w:rFonts w:eastAsia="Arial"/>
                <w:bCs/>
                <w:noProof/>
                <w:lang w:bidi="en-US"/>
              </w:rPr>
              <w:t>Split a check</w:t>
            </w:r>
            <w:r>
              <w:rPr>
                <w:noProof/>
                <w:webHidden/>
              </w:rPr>
              <w:tab/>
            </w:r>
            <w:r>
              <w:rPr>
                <w:noProof/>
                <w:webHidden/>
              </w:rPr>
              <w:fldChar w:fldCharType="begin"/>
            </w:r>
            <w:r>
              <w:rPr>
                <w:noProof/>
                <w:webHidden/>
              </w:rPr>
              <w:instrText xml:space="preserve"> PAGEREF _Toc278887348 \h </w:instrText>
            </w:r>
            <w:r>
              <w:rPr>
                <w:noProof/>
                <w:webHidden/>
              </w:rPr>
            </w:r>
            <w:r>
              <w:rPr>
                <w:noProof/>
                <w:webHidden/>
              </w:rPr>
              <w:fldChar w:fldCharType="separate"/>
            </w:r>
            <w:r>
              <w:rPr>
                <w:noProof/>
                <w:webHidden/>
              </w:rPr>
              <w:t>27</w:t>
            </w:r>
            <w:r>
              <w:rPr>
                <w:noProof/>
                <w:webHidden/>
              </w:rPr>
              <w:fldChar w:fldCharType="end"/>
            </w:r>
          </w:hyperlink>
        </w:p>
        <w:p w:rsidR="00E40028" w:rsidRDefault="00E40028">
          <w:pPr>
            <w:pStyle w:val="TOC3"/>
            <w:tabs>
              <w:tab w:val="right" w:leader="dot" w:pos="9350"/>
            </w:tabs>
            <w:rPr>
              <w:noProof/>
            </w:rPr>
          </w:pPr>
          <w:hyperlink w:anchor="_Toc278887349" w:history="1">
            <w:r w:rsidRPr="00EE711D">
              <w:rPr>
                <w:rStyle w:val="Hyperlink"/>
                <w:rFonts w:eastAsia="Arial"/>
                <w:bCs/>
                <w:noProof/>
                <w:lang w:bidi="en-US"/>
              </w:rPr>
              <w:t>Accept payment for saved customer order</w:t>
            </w:r>
            <w:r>
              <w:rPr>
                <w:noProof/>
                <w:webHidden/>
              </w:rPr>
              <w:tab/>
            </w:r>
            <w:r>
              <w:rPr>
                <w:noProof/>
                <w:webHidden/>
              </w:rPr>
              <w:fldChar w:fldCharType="begin"/>
            </w:r>
            <w:r>
              <w:rPr>
                <w:noProof/>
                <w:webHidden/>
              </w:rPr>
              <w:instrText xml:space="preserve"> PAGEREF _Toc278887349 \h </w:instrText>
            </w:r>
            <w:r>
              <w:rPr>
                <w:noProof/>
                <w:webHidden/>
              </w:rPr>
            </w:r>
            <w:r>
              <w:rPr>
                <w:noProof/>
                <w:webHidden/>
              </w:rPr>
              <w:fldChar w:fldCharType="separate"/>
            </w:r>
            <w:r>
              <w:rPr>
                <w:noProof/>
                <w:webHidden/>
              </w:rPr>
              <w:t>29</w:t>
            </w:r>
            <w:r>
              <w:rPr>
                <w:noProof/>
                <w:webHidden/>
              </w:rPr>
              <w:fldChar w:fldCharType="end"/>
            </w:r>
          </w:hyperlink>
        </w:p>
        <w:p w:rsidR="00E40028" w:rsidRDefault="00E40028">
          <w:pPr>
            <w:pStyle w:val="TOC3"/>
            <w:tabs>
              <w:tab w:val="right" w:leader="dot" w:pos="9350"/>
            </w:tabs>
            <w:rPr>
              <w:noProof/>
            </w:rPr>
          </w:pPr>
          <w:hyperlink w:anchor="_Toc278887350" w:history="1">
            <w:r w:rsidRPr="00EE711D">
              <w:rPr>
                <w:rStyle w:val="Hyperlink"/>
                <w:rFonts w:eastAsia="Arial"/>
                <w:bCs/>
                <w:noProof/>
                <w:lang w:bidi="en-US"/>
              </w:rPr>
              <w:t>Recall and modify saved customer order</w:t>
            </w:r>
            <w:r>
              <w:rPr>
                <w:noProof/>
                <w:webHidden/>
              </w:rPr>
              <w:tab/>
            </w:r>
            <w:r>
              <w:rPr>
                <w:noProof/>
                <w:webHidden/>
              </w:rPr>
              <w:fldChar w:fldCharType="begin"/>
            </w:r>
            <w:r>
              <w:rPr>
                <w:noProof/>
                <w:webHidden/>
              </w:rPr>
              <w:instrText xml:space="preserve"> PAGEREF _Toc278887350 \h </w:instrText>
            </w:r>
            <w:r>
              <w:rPr>
                <w:noProof/>
                <w:webHidden/>
              </w:rPr>
            </w:r>
            <w:r>
              <w:rPr>
                <w:noProof/>
                <w:webHidden/>
              </w:rPr>
              <w:fldChar w:fldCharType="separate"/>
            </w:r>
            <w:r>
              <w:rPr>
                <w:noProof/>
                <w:webHidden/>
              </w:rPr>
              <w:t>29</w:t>
            </w:r>
            <w:r>
              <w:rPr>
                <w:noProof/>
                <w:webHidden/>
              </w:rPr>
              <w:fldChar w:fldCharType="end"/>
            </w:r>
          </w:hyperlink>
        </w:p>
        <w:p w:rsidR="00E40028" w:rsidRDefault="00E40028">
          <w:pPr>
            <w:pStyle w:val="TOC3"/>
            <w:tabs>
              <w:tab w:val="right" w:leader="dot" w:pos="9350"/>
            </w:tabs>
            <w:rPr>
              <w:noProof/>
            </w:rPr>
          </w:pPr>
          <w:hyperlink w:anchor="_Toc278887351" w:history="1">
            <w:r w:rsidRPr="00EE711D">
              <w:rPr>
                <w:rStyle w:val="Hyperlink"/>
                <w:rFonts w:eastAsia="Arial"/>
                <w:bCs/>
                <w:noProof/>
                <w:lang w:bidi="en-US"/>
              </w:rPr>
              <w:t>Take multiple payments for a customer order</w:t>
            </w:r>
            <w:r>
              <w:rPr>
                <w:noProof/>
                <w:webHidden/>
              </w:rPr>
              <w:tab/>
            </w:r>
            <w:r>
              <w:rPr>
                <w:noProof/>
                <w:webHidden/>
              </w:rPr>
              <w:fldChar w:fldCharType="begin"/>
            </w:r>
            <w:r>
              <w:rPr>
                <w:noProof/>
                <w:webHidden/>
              </w:rPr>
              <w:instrText xml:space="preserve"> PAGEREF _Toc278887351 \h </w:instrText>
            </w:r>
            <w:r>
              <w:rPr>
                <w:noProof/>
                <w:webHidden/>
              </w:rPr>
            </w:r>
            <w:r>
              <w:rPr>
                <w:noProof/>
                <w:webHidden/>
              </w:rPr>
              <w:fldChar w:fldCharType="separate"/>
            </w:r>
            <w:r>
              <w:rPr>
                <w:noProof/>
                <w:webHidden/>
              </w:rPr>
              <w:t>30</w:t>
            </w:r>
            <w:r>
              <w:rPr>
                <w:noProof/>
                <w:webHidden/>
              </w:rPr>
              <w:fldChar w:fldCharType="end"/>
            </w:r>
          </w:hyperlink>
        </w:p>
        <w:p w:rsidR="00E40028" w:rsidRDefault="00E40028">
          <w:pPr>
            <w:pStyle w:val="TOC2"/>
            <w:tabs>
              <w:tab w:val="right" w:leader="dot" w:pos="9350"/>
            </w:tabs>
            <w:rPr>
              <w:noProof/>
            </w:rPr>
          </w:pPr>
          <w:hyperlink w:anchor="_Toc278887352" w:history="1">
            <w:r w:rsidRPr="00EE711D">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_Toc278887352 \h </w:instrText>
            </w:r>
            <w:r>
              <w:rPr>
                <w:noProof/>
                <w:webHidden/>
              </w:rPr>
            </w:r>
            <w:r>
              <w:rPr>
                <w:noProof/>
                <w:webHidden/>
              </w:rPr>
              <w:fldChar w:fldCharType="separate"/>
            </w:r>
            <w:r>
              <w:rPr>
                <w:noProof/>
                <w:webHidden/>
              </w:rPr>
              <w:t>31</w:t>
            </w:r>
            <w:r>
              <w:rPr>
                <w:noProof/>
                <w:webHidden/>
              </w:rPr>
              <w:fldChar w:fldCharType="end"/>
            </w:r>
          </w:hyperlink>
        </w:p>
        <w:p w:rsidR="00E40028" w:rsidRDefault="00E40028">
          <w:pPr>
            <w:pStyle w:val="TOC3"/>
            <w:tabs>
              <w:tab w:val="right" w:leader="dot" w:pos="9350"/>
            </w:tabs>
            <w:rPr>
              <w:noProof/>
            </w:rPr>
          </w:pPr>
          <w:hyperlink w:anchor="_Toc278887353" w:history="1">
            <w:r w:rsidRPr="00EE711D">
              <w:rPr>
                <w:rStyle w:val="Hyperlink"/>
                <w:rFonts w:eastAsia="Arial"/>
                <w:bCs/>
                <w:noProof/>
                <w:lang w:bidi="en-US"/>
              </w:rPr>
              <w:t>Managers Dashboard</w:t>
            </w:r>
            <w:r>
              <w:rPr>
                <w:noProof/>
                <w:webHidden/>
              </w:rPr>
              <w:tab/>
            </w:r>
            <w:r>
              <w:rPr>
                <w:noProof/>
                <w:webHidden/>
              </w:rPr>
              <w:fldChar w:fldCharType="begin"/>
            </w:r>
            <w:r>
              <w:rPr>
                <w:noProof/>
                <w:webHidden/>
              </w:rPr>
              <w:instrText xml:space="preserve"> PAGEREF _Toc278887353 \h </w:instrText>
            </w:r>
            <w:r>
              <w:rPr>
                <w:noProof/>
                <w:webHidden/>
              </w:rPr>
            </w:r>
            <w:r>
              <w:rPr>
                <w:noProof/>
                <w:webHidden/>
              </w:rPr>
              <w:fldChar w:fldCharType="separate"/>
            </w:r>
            <w:r>
              <w:rPr>
                <w:noProof/>
                <w:webHidden/>
              </w:rPr>
              <w:t>31</w:t>
            </w:r>
            <w:r>
              <w:rPr>
                <w:noProof/>
                <w:webHidden/>
              </w:rPr>
              <w:fldChar w:fldCharType="end"/>
            </w:r>
          </w:hyperlink>
        </w:p>
        <w:p w:rsidR="00E40028" w:rsidRDefault="00E40028">
          <w:pPr>
            <w:pStyle w:val="TOC3"/>
            <w:tabs>
              <w:tab w:val="right" w:leader="dot" w:pos="9350"/>
            </w:tabs>
            <w:rPr>
              <w:noProof/>
            </w:rPr>
          </w:pPr>
          <w:hyperlink w:anchor="_Toc278887354" w:history="1">
            <w:r w:rsidRPr="00EE711D">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_Toc278887354 \h </w:instrText>
            </w:r>
            <w:r>
              <w:rPr>
                <w:noProof/>
                <w:webHidden/>
              </w:rPr>
            </w:r>
            <w:r>
              <w:rPr>
                <w:noProof/>
                <w:webHidden/>
              </w:rPr>
              <w:fldChar w:fldCharType="separate"/>
            </w:r>
            <w:r>
              <w:rPr>
                <w:noProof/>
                <w:webHidden/>
              </w:rPr>
              <w:t>31</w:t>
            </w:r>
            <w:r>
              <w:rPr>
                <w:noProof/>
                <w:webHidden/>
              </w:rPr>
              <w:fldChar w:fldCharType="end"/>
            </w:r>
          </w:hyperlink>
        </w:p>
        <w:p w:rsidR="00E40028" w:rsidRDefault="00E40028">
          <w:pPr>
            <w:pStyle w:val="TOC2"/>
            <w:tabs>
              <w:tab w:val="right" w:leader="dot" w:pos="9350"/>
            </w:tabs>
            <w:rPr>
              <w:noProof/>
            </w:rPr>
          </w:pPr>
          <w:hyperlink w:anchor="_Toc278887355" w:history="1">
            <w:r w:rsidRPr="00EE711D">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_Toc278887355 \h </w:instrText>
            </w:r>
            <w:r>
              <w:rPr>
                <w:noProof/>
                <w:webHidden/>
              </w:rPr>
            </w:r>
            <w:r>
              <w:rPr>
                <w:noProof/>
                <w:webHidden/>
              </w:rPr>
              <w:fldChar w:fldCharType="separate"/>
            </w:r>
            <w:r>
              <w:rPr>
                <w:noProof/>
                <w:webHidden/>
              </w:rPr>
              <w:t>33</w:t>
            </w:r>
            <w:r>
              <w:rPr>
                <w:noProof/>
                <w:webHidden/>
              </w:rPr>
              <w:fldChar w:fldCharType="end"/>
            </w:r>
          </w:hyperlink>
        </w:p>
        <w:p w:rsidR="00E40028" w:rsidRDefault="00E40028">
          <w:pPr>
            <w:pStyle w:val="TOC3"/>
            <w:tabs>
              <w:tab w:val="right" w:leader="dot" w:pos="9350"/>
            </w:tabs>
            <w:rPr>
              <w:noProof/>
            </w:rPr>
          </w:pPr>
          <w:hyperlink w:anchor="_Toc278887356" w:history="1">
            <w:r w:rsidRPr="00EE711D">
              <w:rPr>
                <w:rStyle w:val="Hyperlink"/>
                <w:rFonts w:eastAsia="Arial"/>
                <w:bCs/>
                <w:noProof/>
                <w:lang w:bidi="en-US"/>
              </w:rPr>
              <w:t>Sales Reporting</w:t>
            </w:r>
            <w:r>
              <w:rPr>
                <w:noProof/>
                <w:webHidden/>
              </w:rPr>
              <w:tab/>
            </w:r>
            <w:r>
              <w:rPr>
                <w:noProof/>
                <w:webHidden/>
              </w:rPr>
              <w:fldChar w:fldCharType="begin"/>
            </w:r>
            <w:r>
              <w:rPr>
                <w:noProof/>
                <w:webHidden/>
              </w:rPr>
              <w:instrText xml:space="preserve"> PAGEREF _Toc278887356 \h </w:instrText>
            </w:r>
            <w:r>
              <w:rPr>
                <w:noProof/>
                <w:webHidden/>
              </w:rPr>
            </w:r>
            <w:r>
              <w:rPr>
                <w:noProof/>
                <w:webHidden/>
              </w:rPr>
              <w:fldChar w:fldCharType="separate"/>
            </w:r>
            <w:r>
              <w:rPr>
                <w:noProof/>
                <w:webHidden/>
              </w:rPr>
              <w:t>33</w:t>
            </w:r>
            <w:r>
              <w:rPr>
                <w:noProof/>
                <w:webHidden/>
              </w:rPr>
              <w:fldChar w:fldCharType="end"/>
            </w:r>
          </w:hyperlink>
        </w:p>
        <w:p w:rsidR="00E40028" w:rsidRDefault="00E40028">
          <w:pPr>
            <w:pStyle w:val="TOC2"/>
            <w:tabs>
              <w:tab w:val="right" w:leader="dot" w:pos="9350"/>
            </w:tabs>
            <w:rPr>
              <w:noProof/>
            </w:rPr>
          </w:pPr>
          <w:hyperlink w:anchor="_Toc278887357" w:history="1">
            <w:r w:rsidRPr="00EE711D">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_Toc278887357 \h </w:instrText>
            </w:r>
            <w:r>
              <w:rPr>
                <w:noProof/>
                <w:webHidden/>
              </w:rPr>
            </w:r>
            <w:r>
              <w:rPr>
                <w:noProof/>
                <w:webHidden/>
              </w:rPr>
              <w:fldChar w:fldCharType="separate"/>
            </w:r>
            <w:r>
              <w:rPr>
                <w:noProof/>
                <w:webHidden/>
              </w:rPr>
              <w:t>34</w:t>
            </w:r>
            <w:r>
              <w:rPr>
                <w:noProof/>
                <w:webHidden/>
              </w:rPr>
              <w:fldChar w:fldCharType="end"/>
            </w:r>
          </w:hyperlink>
        </w:p>
        <w:p w:rsidR="00E40028" w:rsidRDefault="00E40028">
          <w:pPr>
            <w:pStyle w:val="TOC2"/>
            <w:tabs>
              <w:tab w:val="right" w:leader="dot" w:pos="9350"/>
            </w:tabs>
            <w:rPr>
              <w:noProof/>
            </w:rPr>
          </w:pPr>
          <w:hyperlink w:anchor="_Toc278887358" w:history="1">
            <w:r w:rsidRPr="00EE711D">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_Toc278887358 \h </w:instrText>
            </w:r>
            <w:r>
              <w:rPr>
                <w:noProof/>
                <w:webHidden/>
              </w:rPr>
            </w:r>
            <w:r>
              <w:rPr>
                <w:noProof/>
                <w:webHidden/>
              </w:rPr>
              <w:fldChar w:fldCharType="separate"/>
            </w:r>
            <w:r>
              <w:rPr>
                <w:noProof/>
                <w:webHidden/>
              </w:rPr>
              <w:t>35</w:t>
            </w:r>
            <w:r>
              <w:rPr>
                <w:noProof/>
                <w:webHidden/>
              </w:rPr>
              <w:fldChar w:fldCharType="end"/>
            </w:r>
          </w:hyperlink>
        </w:p>
        <w:p w:rsidR="00E40028" w:rsidRDefault="00E40028">
          <w:pPr>
            <w:pStyle w:val="TOC2"/>
            <w:tabs>
              <w:tab w:val="right" w:leader="dot" w:pos="9350"/>
            </w:tabs>
            <w:rPr>
              <w:noProof/>
            </w:rPr>
          </w:pPr>
          <w:hyperlink w:anchor="_Toc278887359" w:history="1">
            <w:r w:rsidRPr="00EE711D">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_Toc278887359 \h </w:instrText>
            </w:r>
            <w:r>
              <w:rPr>
                <w:noProof/>
                <w:webHidden/>
              </w:rPr>
            </w:r>
            <w:r>
              <w:rPr>
                <w:noProof/>
                <w:webHidden/>
              </w:rPr>
              <w:fldChar w:fldCharType="separate"/>
            </w:r>
            <w:r>
              <w:rPr>
                <w:noProof/>
                <w:webHidden/>
              </w:rPr>
              <w:t>37</w:t>
            </w:r>
            <w:r>
              <w:rPr>
                <w:noProof/>
                <w:webHidden/>
              </w:rPr>
              <w:fldChar w:fldCharType="end"/>
            </w:r>
          </w:hyperlink>
        </w:p>
        <w:p w:rsidR="00E40028" w:rsidRDefault="00E40028">
          <w:pPr>
            <w:pStyle w:val="TOC3"/>
            <w:tabs>
              <w:tab w:val="right" w:leader="dot" w:pos="9350"/>
            </w:tabs>
            <w:rPr>
              <w:noProof/>
            </w:rPr>
          </w:pPr>
          <w:hyperlink w:anchor="_Toc278887360" w:history="1">
            <w:r w:rsidRPr="00EE711D">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_Toc278887360 \h </w:instrText>
            </w:r>
            <w:r>
              <w:rPr>
                <w:noProof/>
                <w:webHidden/>
              </w:rPr>
            </w:r>
            <w:r>
              <w:rPr>
                <w:noProof/>
                <w:webHidden/>
              </w:rPr>
              <w:fldChar w:fldCharType="separate"/>
            </w:r>
            <w:r>
              <w:rPr>
                <w:noProof/>
                <w:webHidden/>
              </w:rPr>
              <w:t>37</w:t>
            </w:r>
            <w:r>
              <w:rPr>
                <w:noProof/>
                <w:webHidden/>
              </w:rPr>
              <w:fldChar w:fldCharType="end"/>
            </w:r>
          </w:hyperlink>
        </w:p>
        <w:p w:rsidR="00E40028" w:rsidRDefault="00E40028">
          <w:pPr>
            <w:pStyle w:val="TOC3"/>
            <w:tabs>
              <w:tab w:val="right" w:leader="dot" w:pos="9350"/>
            </w:tabs>
            <w:rPr>
              <w:noProof/>
            </w:rPr>
          </w:pPr>
          <w:hyperlink w:anchor="_Toc278887361" w:history="1">
            <w:r w:rsidRPr="00EE711D">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_Toc278887361 \h </w:instrText>
            </w:r>
            <w:r>
              <w:rPr>
                <w:noProof/>
                <w:webHidden/>
              </w:rPr>
            </w:r>
            <w:r>
              <w:rPr>
                <w:noProof/>
                <w:webHidden/>
              </w:rPr>
              <w:fldChar w:fldCharType="separate"/>
            </w:r>
            <w:r>
              <w:rPr>
                <w:noProof/>
                <w:webHidden/>
              </w:rPr>
              <w:t>38</w:t>
            </w:r>
            <w:r>
              <w:rPr>
                <w:noProof/>
                <w:webHidden/>
              </w:rPr>
              <w:fldChar w:fldCharType="end"/>
            </w:r>
          </w:hyperlink>
        </w:p>
        <w:p w:rsidR="00E40028" w:rsidRDefault="00E40028">
          <w:pPr>
            <w:pStyle w:val="TOC3"/>
            <w:tabs>
              <w:tab w:val="right" w:leader="dot" w:pos="9350"/>
            </w:tabs>
            <w:rPr>
              <w:noProof/>
            </w:rPr>
          </w:pPr>
          <w:hyperlink w:anchor="_Toc278887362" w:history="1">
            <w:r w:rsidRPr="00EE711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_Toc278887362 \h </w:instrText>
            </w:r>
            <w:r>
              <w:rPr>
                <w:noProof/>
                <w:webHidden/>
              </w:rPr>
            </w:r>
            <w:r>
              <w:rPr>
                <w:noProof/>
                <w:webHidden/>
              </w:rPr>
              <w:fldChar w:fldCharType="separate"/>
            </w:r>
            <w:r>
              <w:rPr>
                <w:noProof/>
                <w:webHidden/>
              </w:rPr>
              <w:t>39</w:t>
            </w:r>
            <w:r>
              <w:rPr>
                <w:noProof/>
                <w:webHidden/>
              </w:rPr>
              <w:fldChar w:fldCharType="end"/>
            </w:r>
          </w:hyperlink>
        </w:p>
        <w:p w:rsidR="00E40028" w:rsidRDefault="00E40028">
          <w:pPr>
            <w:pStyle w:val="TOC3"/>
            <w:tabs>
              <w:tab w:val="right" w:leader="dot" w:pos="9350"/>
            </w:tabs>
            <w:rPr>
              <w:noProof/>
            </w:rPr>
          </w:pPr>
          <w:hyperlink w:anchor="_Toc278887363" w:history="1">
            <w:r w:rsidRPr="00EE711D">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_Toc278887363 \h </w:instrText>
            </w:r>
            <w:r>
              <w:rPr>
                <w:noProof/>
                <w:webHidden/>
              </w:rPr>
            </w:r>
            <w:r>
              <w:rPr>
                <w:noProof/>
                <w:webHidden/>
              </w:rPr>
              <w:fldChar w:fldCharType="separate"/>
            </w:r>
            <w:r>
              <w:rPr>
                <w:noProof/>
                <w:webHidden/>
              </w:rPr>
              <w:t>40</w:t>
            </w:r>
            <w:r>
              <w:rPr>
                <w:noProof/>
                <w:webHidden/>
              </w:rPr>
              <w:fldChar w:fldCharType="end"/>
            </w:r>
          </w:hyperlink>
        </w:p>
        <w:p w:rsidR="00E40028" w:rsidRDefault="00E40028">
          <w:pPr>
            <w:pStyle w:val="TOC3"/>
            <w:tabs>
              <w:tab w:val="right" w:leader="dot" w:pos="9350"/>
            </w:tabs>
            <w:rPr>
              <w:noProof/>
            </w:rPr>
          </w:pPr>
          <w:hyperlink w:anchor="_Toc278887364" w:history="1">
            <w:r w:rsidRPr="00EE711D">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_Toc278887364 \h </w:instrText>
            </w:r>
            <w:r>
              <w:rPr>
                <w:noProof/>
                <w:webHidden/>
              </w:rPr>
            </w:r>
            <w:r>
              <w:rPr>
                <w:noProof/>
                <w:webHidden/>
              </w:rPr>
              <w:fldChar w:fldCharType="separate"/>
            </w:r>
            <w:r>
              <w:rPr>
                <w:noProof/>
                <w:webHidden/>
              </w:rPr>
              <w:t>41</w:t>
            </w:r>
            <w:r>
              <w:rPr>
                <w:noProof/>
                <w:webHidden/>
              </w:rPr>
              <w:fldChar w:fldCharType="end"/>
            </w:r>
          </w:hyperlink>
        </w:p>
        <w:p w:rsidR="00E40028" w:rsidRDefault="00E40028">
          <w:pPr>
            <w:pStyle w:val="TOC2"/>
            <w:tabs>
              <w:tab w:val="right" w:leader="dot" w:pos="9350"/>
            </w:tabs>
            <w:rPr>
              <w:noProof/>
            </w:rPr>
          </w:pPr>
          <w:hyperlink w:anchor="_Toc278887365" w:history="1">
            <w:r w:rsidRPr="00EE711D">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_Toc278887365 \h </w:instrText>
            </w:r>
            <w:r>
              <w:rPr>
                <w:noProof/>
                <w:webHidden/>
              </w:rPr>
            </w:r>
            <w:r>
              <w:rPr>
                <w:noProof/>
                <w:webHidden/>
              </w:rPr>
              <w:fldChar w:fldCharType="separate"/>
            </w:r>
            <w:r>
              <w:rPr>
                <w:noProof/>
                <w:webHidden/>
              </w:rPr>
              <w:t>42</w:t>
            </w:r>
            <w:r>
              <w:rPr>
                <w:noProof/>
                <w:webHidden/>
              </w:rPr>
              <w:fldChar w:fldCharType="end"/>
            </w:r>
          </w:hyperlink>
        </w:p>
        <w:p w:rsidR="00E40028" w:rsidRDefault="00E40028">
          <w:pPr>
            <w:pStyle w:val="TOC1"/>
            <w:tabs>
              <w:tab w:val="right" w:leader="dot" w:pos="9350"/>
            </w:tabs>
            <w:rPr>
              <w:noProof/>
            </w:rPr>
          </w:pPr>
          <w:hyperlink w:anchor="_Toc278887366" w:history="1">
            <w:r w:rsidRPr="00EE711D">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_Toc278887366 \h </w:instrText>
            </w:r>
            <w:r>
              <w:rPr>
                <w:noProof/>
                <w:webHidden/>
              </w:rPr>
            </w:r>
            <w:r>
              <w:rPr>
                <w:noProof/>
                <w:webHidden/>
              </w:rPr>
              <w:fldChar w:fldCharType="separate"/>
            </w:r>
            <w:r>
              <w:rPr>
                <w:noProof/>
                <w:webHidden/>
              </w:rPr>
              <w:t>43</w:t>
            </w:r>
            <w:r>
              <w:rPr>
                <w:noProof/>
                <w:webHidden/>
              </w:rPr>
              <w:fldChar w:fldCharType="end"/>
            </w:r>
          </w:hyperlink>
        </w:p>
        <w:p w:rsidR="00E40028" w:rsidRDefault="00E40028">
          <w:pPr>
            <w:pStyle w:val="TOC1"/>
            <w:tabs>
              <w:tab w:val="right" w:leader="dot" w:pos="9350"/>
            </w:tabs>
            <w:rPr>
              <w:noProof/>
            </w:rPr>
          </w:pPr>
          <w:hyperlink w:anchor="_Toc278887367" w:history="1">
            <w:r w:rsidRPr="00EE711D">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_Toc278887367 \h </w:instrText>
            </w:r>
            <w:r>
              <w:rPr>
                <w:noProof/>
                <w:webHidden/>
              </w:rPr>
            </w:r>
            <w:r>
              <w:rPr>
                <w:noProof/>
                <w:webHidden/>
              </w:rPr>
              <w:fldChar w:fldCharType="separate"/>
            </w:r>
            <w:r>
              <w:rPr>
                <w:noProof/>
                <w:webHidden/>
              </w:rPr>
              <w:t>43</w:t>
            </w:r>
            <w:r>
              <w:rPr>
                <w:noProof/>
                <w:webHidden/>
              </w:rPr>
              <w:fldChar w:fldCharType="end"/>
            </w:r>
          </w:hyperlink>
        </w:p>
        <w:p w:rsidR="00E40028" w:rsidRDefault="00E40028">
          <w:pPr>
            <w:pStyle w:val="TOC2"/>
            <w:tabs>
              <w:tab w:val="right" w:leader="dot" w:pos="9350"/>
            </w:tabs>
            <w:rPr>
              <w:noProof/>
            </w:rPr>
          </w:pPr>
          <w:hyperlink w:anchor="_Toc278887368" w:history="1">
            <w:r w:rsidRPr="00EE711D">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_Toc278887368 \h </w:instrText>
            </w:r>
            <w:r>
              <w:rPr>
                <w:noProof/>
                <w:webHidden/>
              </w:rPr>
            </w:r>
            <w:r>
              <w:rPr>
                <w:noProof/>
                <w:webHidden/>
              </w:rPr>
              <w:fldChar w:fldCharType="separate"/>
            </w:r>
            <w:r>
              <w:rPr>
                <w:noProof/>
                <w:webHidden/>
              </w:rPr>
              <w:t>43</w:t>
            </w:r>
            <w:r>
              <w:rPr>
                <w:noProof/>
                <w:webHidden/>
              </w:rPr>
              <w:fldChar w:fldCharType="end"/>
            </w:r>
          </w:hyperlink>
        </w:p>
        <w:p w:rsidR="00E40028" w:rsidRDefault="00E40028">
          <w:pPr>
            <w:pStyle w:val="TOC3"/>
            <w:tabs>
              <w:tab w:val="right" w:leader="dot" w:pos="9350"/>
            </w:tabs>
            <w:rPr>
              <w:noProof/>
            </w:rPr>
          </w:pPr>
          <w:hyperlink w:anchor="_Toc278887369" w:history="1">
            <w:r w:rsidRPr="00EE711D">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_Toc278887369 \h </w:instrText>
            </w:r>
            <w:r>
              <w:rPr>
                <w:noProof/>
                <w:webHidden/>
              </w:rPr>
            </w:r>
            <w:r>
              <w:rPr>
                <w:noProof/>
                <w:webHidden/>
              </w:rPr>
              <w:fldChar w:fldCharType="separate"/>
            </w:r>
            <w:r>
              <w:rPr>
                <w:noProof/>
                <w:webHidden/>
              </w:rPr>
              <w:t>43</w:t>
            </w:r>
            <w:r>
              <w:rPr>
                <w:noProof/>
                <w:webHidden/>
              </w:rPr>
              <w:fldChar w:fldCharType="end"/>
            </w:r>
          </w:hyperlink>
        </w:p>
        <w:p w:rsidR="00E40028" w:rsidRDefault="00E40028">
          <w:pPr>
            <w:pStyle w:val="TOC3"/>
            <w:tabs>
              <w:tab w:val="right" w:leader="dot" w:pos="9350"/>
            </w:tabs>
            <w:rPr>
              <w:noProof/>
            </w:rPr>
          </w:pPr>
          <w:hyperlink w:anchor="_Toc278887370" w:history="1">
            <w:r w:rsidRPr="00EE711D">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_Toc278887370 \h </w:instrText>
            </w:r>
            <w:r>
              <w:rPr>
                <w:noProof/>
                <w:webHidden/>
              </w:rPr>
            </w:r>
            <w:r>
              <w:rPr>
                <w:noProof/>
                <w:webHidden/>
              </w:rPr>
              <w:fldChar w:fldCharType="separate"/>
            </w:r>
            <w:r>
              <w:rPr>
                <w:noProof/>
                <w:webHidden/>
              </w:rPr>
              <w:t>44</w:t>
            </w:r>
            <w:r>
              <w:rPr>
                <w:noProof/>
                <w:webHidden/>
              </w:rPr>
              <w:fldChar w:fldCharType="end"/>
            </w:r>
          </w:hyperlink>
        </w:p>
        <w:p w:rsidR="00E40028" w:rsidRDefault="00E40028">
          <w:pPr>
            <w:pStyle w:val="TOC3"/>
            <w:tabs>
              <w:tab w:val="right" w:leader="dot" w:pos="9350"/>
            </w:tabs>
            <w:rPr>
              <w:noProof/>
            </w:rPr>
          </w:pPr>
          <w:hyperlink w:anchor="_Toc278887371" w:history="1">
            <w:r w:rsidRPr="00EE711D">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_Toc278887371 \h </w:instrText>
            </w:r>
            <w:r>
              <w:rPr>
                <w:noProof/>
                <w:webHidden/>
              </w:rPr>
            </w:r>
            <w:r>
              <w:rPr>
                <w:noProof/>
                <w:webHidden/>
              </w:rPr>
              <w:fldChar w:fldCharType="separate"/>
            </w:r>
            <w:r>
              <w:rPr>
                <w:noProof/>
                <w:webHidden/>
              </w:rPr>
              <w:t>44</w:t>
            </w:r>
            <w:r>
              <w:rPr>
                <w:noProof/>
                <w:webHidden/>
              </w:rPr>
              <w:fldChar w:fldCharType="end"/>
            </w:r>
          </w:hyperlink>
        </w:p>
        <w:p w:rsidR="00E40028" w:rsidRDefault="00E40028">
          <w:pPr>
            <w:pStyle w:val="TOC1"/>
            <w:tabs>
              <w:tab w:val="right" w:leader="dot" w:pos="9350"/>
            </w:tabs>
            <w:rPr>
              <w:noProof/>
            </w:rPr>
          </w:pPr>
          <w:hyperlink w:anchor="_Toc278887372" w:history="1">
            <w:r w:rsidRPr="00EE711D">
              <w:rPr>
                <w:rStyle w:val="Hyperlink"/>
                <w:noProof/>
                <w:lang w:bidi="en-US"/>
              </w:rPr>
              <w:t>Glossary</w:t>
            </w:r>
            <w:r>
              <w:rPr>
                <w:noProof/>
                <w:webHidden/>
              </w:rPr>
              <w:tab/>
            </w:r>
            <w:r>
              <w:rPr>
                <w:noProof/>
                <w:webHidden/>
              </w:rPr>
              <w:fldChar w:fldCharType="begin"/>
            </w:r>
            <w:r>
              <w:rPr>
                <w:noProof/>
                <w:webHidden/>
              </w:rPr>
              <w:instrText xml:space="preserve"> PAGEREF _Toc278887372 \h </w:instrText>
            </w:r>
            <w:r>
              <w:rPr>
                <w:noProof/>
                <w:webHidden/>
              </w:rPr>
            </w:r>
            <w:r>
              <w:rPr>
                <w:noProof/>
                <w:webHidden/>
              </w:rPr>
              <w:fldChar w:fldCharType="separate"/>
            </w:r>
            <w:r>
              <w:rPr>
                <w:noProof/>
                <w:webHidden/>
              </w:rPr>
              <w:t>45</w:t>
            </w:r>
            <w:r>
              <w:rPr>
                <w:noProof/>
                <w:webHidden/>
              </w:rPr>
              <w:fldChar w:fldCharType="end"/>
            </w:r>
          </w:hyperlink>
        </w:p>
        <w:p w:rsidR="00E40028" w:rsidRDefault="00E40028">
          <w:pPr>
            <w:pStyle w:val="TOC1"/>
            <w:tabs>
              <w:tab w:val="right" w:leader="dot" w:pos="9350"/>
            </w:tabs>
            <w:rPr>
              <w:noProof/>
            </w:rPr>
          </w:pPr>
          <w:hyperlink w:anchor="_Toc278887373" w:history="1">
            <w:r w:rsidRPr="00EE711D">
              <w:rPr>
                <w:rStyle w:val="Hyperlink"/>
                <w:rFonts w:eastAsia="Arial"/>
                <w:noProof/>
                <w:lang w:bidi="en-US"/>
              </w:rPr>
              <w:t>Bibliography</w:t>
            </w:r>
            <w:r>
              <w:rPr>
                <w:noProof/>
                <w:webHidden/>
              </w:rPr>
              <w:tab/>
            </w:r>
            <w:r>
              <w:rPr>
                <w:noProof/>
                <w:webHidden/>
              </w:rPr>
              <w:fldChar w:fldCharType="begin"/>
            </w:r>
            <w:r>
              <w:rPr>
                <w:noProof/>
                <w:webHidden/>
              </w:rPr>
              <w:instrText xml:space="preserve"> PAGEREF _Toc278887373 \h </w:instrText>
            </w:r>
            <w:r>
              <w:rPr>
                <w:noProof/>
                <w:webHidden/>
              </w:rPr>
            </w:r>
            <w:r>
              <w:rPr>
                <w:noProof/>
                <w:webHidden/>
              </w:rPr>
              <w:fldChar w:fldCharType="separate"/>
            </w:r>
            <w:r>
              <w:rPr>
                <w:noProof/>
                <w:webHidden/>
              </w:rPr>
              <w:t>46</w:t>
            </w:r>
            <w:r>
              <w:rPr>
                <w:noProof/>
                <w:webHidden/>
              </w:rPr>
              <w:fldChar w:fldCharType="end"/>
            </w:r>
          </w:hyperlink>
        </w:p>
        <w:p w:rsidR="00E40028" w:rsidRDefault="00E40028">
          <w:pPr>
            <w:pStyle w:val="TOC1"/>
            <w:tabs>
              <w:tab w:val="right" w:leader="dot" w:pos="9350"/>
            </w:tabs>
            <w:rPr>
              <w:noProof/>
            </w:rPr>
          </w:pPr>
          <w:hyperlink w:anchor="_Toc278887374" w:history="1">
            <w:r w:rsidRPr="00EE711D">
              <w:rPr>
                <w:rStyle w:val="Hyperlink"/>
                <w:noProof/>
                <w:lang w:bidi="en-US"/>
              </w:rPr>
              <w:t>History of Work</w:t>
            </w:r>
            <w:r>
              <w:rPr>
                <w:noProof/>
                <w:webHidden/>
              </w:rPr>
              <w:tab/>
            </w:r>
            <w:r>
              <w:rPr>
                <w:noProof/>
                <w:webHidden/>
              </w:rPr>
              <w:fldChar w:fldCharType="begin"/>
            </w:r>
            <w:r>
              <w:rPr>
                <w:noProof/>
                <w:webHidden/>
              </w:rPr>
              <w:instrText xml:space="preserve"> PAGEREF _Toc278887374 \h </w:instrText>
            </w:r>
            <w:r>
              <w:rPr>
                <w:noProof/>
                <w:webHidden/>
              </w:rPr>
            </w:r>
            <w:r>
              <w:rPr>
                <w:noProof/>
                <w:webHidden/>
              </w:rPr>
              <w:fldChar w:fldCharType="separate"/>
            </w:r>
            <w:r>
              <w:rPr>
                <w:noProof/>
                <w:webHidden/>
              </w:rPr>
              <w:t>47</w:t>
            </w:r>
            <w:r>
              <w:rPr>
                <w:noProof/>
                <w:webHidden/>
              </w:rPr>
              <w:fldChar w:fldCharType="end"/>
            </w:r>
          </w:hyperlink>
        </w:p>
        <w:p w:rsidR="00E40028" w:rsidRDefault="00E40028">
          <w:pPr>
            <w:pStyle w:val="TOC1"/>
            <w:tabs>
              <w:tab w:val="right" w:leader="dot" w:pos="9350"/>
            </w:tabs>
            <w:rPr>
              <w:noProof/>
            </w:rPr>
          </w:pPr>
          <w:hyperlink w:anchor="_Toc278887375" w:history="1">
            <w:r w:rsidRPr="00EE711D">
              <w:rPr>
                <w:rStyle w:val="Hyperlink"/>
                <w:noProof/>
                <w:lang w:bidi="en-US"/>
              </w:rPr>
              <w:t>Gant Chart</w:t>
            </w:r>
            <w:r>
              <w:rPr>
                <w:noProof/>
                <w:webHidden/>
              </w:rPr>
              <w:tab/>
            </w:r>
            <w:r>
              <w:rPr>
                <w:noProof/>
                <w:webHidden/>
              </w:rPr>
              <w:fldChar w:fldCharType="begin"/>
            </w:r>
            <w:r>
              <w:rPr>
                <w:noProof/>
                <w:webHidden/>
              </w:rPr>
              <w:instrText xml:space="preserve"> PAGEREF _Toc278887375 \h </w:instrText>
            </w:r>
            <w:r>
              <w:rPr>
                <w:noProof/>
                <w:webHidden/>
              </w:rPr>
            </w:r>
            <w:r>
              <w:rPr>
                <w:noProof/>
                <w:webHidden/>
              </w:rPr>
              <w:fldChar w:fldCharType="separate"/>
            </w:r>
            <w:r>
              <w:rPr>
                <w:noProof/>
                <w:webHidden/>
              </w:rPr>
              <w:t>48</w:t>
            </w:r>
            <w:r>
              <w:rPr>
                <w:noProof/>
                <w:webHidden/>
              </w:rPr>
              <w:fldChar w:fldCharType="end"/>
            </w:r>
          </w:hyperlink>
        </w:p>
        <w:p w:rsidR="00672CFD" w:rsidRDefault="00B874A7">
          <w:r>
            <w:fldChar w:fldCharType="end"/>
          </w:r>
        </w:p>
      </w:sdtContent>
    </w:sdt>
    <w:p w:rsidR="00A77B3E" w:rsidRPr="00D37390" w:rsidRDefault="00C67F31" w:rsidP="00D37390">
      <w:pPr>
        <w:pStyle w:val="Heading1"/>
        <w:rPr>
          <w:rFonts w:eastAsia="Arial"/>
          <w:sz w:val="22"/>
          <w:szCs w:val="22"/>
        </w:rPr>
      </w:pPr>
      <w:r w:rsidRPr="00D37390">
        <w:br w:type="page"/>
      </w:r>
      <w:bookmarkStart w:id="9" w:name="_Toc278887312"/>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8887313"/>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2" w:name="h.pahqrv-ipeihw"/>
      <w:bookmarkStart w:id="13" w:name="_Toc278887314"/>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4" w:name="h.d2qy3a-ov7lfk"/>
      <w:bookmarkStart w:id="15" w:name="_Toc278887315"/>
      <w:bookmarkEnd w:id="14"/>
      <w:r w:rsidRPr="00D37390">
        <w:rPr>
          <w:rFonts w:eastAsia="Arial"/>
        </w:rPr>
        <w:t>References</w:t>
      </w:r>
      <w:bookmarkEnd w:id="15"/>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8887316"/>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8887317"/>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8887318"/>
      <w:bookmarkEnd w:id="20"/>
      <w:r w:rsidRPr="00D37390">
        <w:t>System functionality</w:t>
      </w:r>
      <w:bookmarkEnd w:id="21"/>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8887319"/>
      <w:bookmarkEnd w:id="22"/>
      <w:r w:rsidRPr="00D37390">
        <w:rPr>
          <w:rFonts w:eastAsia="Arial"/>
        </w:rPr>
        <w:t>System Components</w:t>
      </w:r>
      <w:bookmarkEnd w:id="23"/>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8887320"/>
      <w:bookmarkEnd w:id="24"/>
      <w:r w:rsidRPr="00D37390">
        <w:rPr>
          <w:rFonts w:eastAsia="Arial"/>
        </w:rPr>
        <w:t>Basic Design Approach</w:t>
      </w:r>
      <w:bookmarkEnd w:id="25"/>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8887321"/>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8887322"/>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8887323"/>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8887324"/>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8887325"/>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8887326"/>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8887327"/>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8887328"/>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8887329"/>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8887330"/>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8887331"/>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8887332"/>
      <w:bookmarkEnd w:id="48"/>
      <w:r w:rsidRPr="00D37390">
        <w:rPr>
          <w:rFonts w:eastAsia="Arial"/>
        </w:rPr>
        <w:t>Assumptions and Dependencies</w:t>
      </w:r>
      <w:bookmarkEnd w:id="49"/>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8887333"/>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8887334"/>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8887335"/>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8887336"/>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8887337"/>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8887338"/>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8887339"/>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8887340"/>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8887341"/>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8887342"/>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0" w:name="h.mnlm4r-f95unz"/>
      <w:bookmarkStart w:id="71" w:name="_Toc278887343"/>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8887344"/>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8887345"/>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8887346"/>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8887347"/>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8887348"/>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Completed orders shall be viewed in receive payment.  Orders shall be paid and go to history.  Orders for which payment is not received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3" w:name="h.bp0d0k32ehaw"/>
      <w:bookmarkStart w:id="84" w:name="_Toc278887349"/>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5" w:name="h.pebelh-zd3ro5"/>
      <w:bookmarkStart w:id="86" w:name="_Toc278887350"/>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make adjustments to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At least one uncompleted order has been saved.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cook should be notified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8887351"/>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8887352"/>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8887353"/>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8887354"/>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8887355"/>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887356"/>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Pr="00D37390" w:rsidRDefault="00C67F31" w:rsidP="00741ACB">
      <w:pPr>
        <w:pStyle w:val="Heading2"/>
        <w:rPr>
          <w:rFonts w:eastAsia="Arial"/>
          <w:bCs/>
        </w:rPr>
      </w:pPr>
      <w:bookmarkStart w:id="100" w:name="_Toc278887357"/>
      <w:r w:rsidRPr="00D37390">
        <w:rPr>
          <w:rFonts w:eastAsia="Arial"/>
          <w:bCs/>
        </w:rPr>
        <w:lastRenderedPageBreak/>
        <w:t>Logical View</w:t>
      </w:r>
      <w:bookmarkEnd w:id="100"/>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0F69A4" w:rsidRDefault="000F69A4">
      <w:pPr>
        <w:rPr>
          <w:rFonts w:asciiTheme="majorHAnsi" w:eastAsia="Arial" w:hAnsiTheme="majorHAnsi" w:cstheme="majorBidi"/>
          <w:bCs/>
          <w:color w:val="365F91" w:themeColor="accent1" w:themeShade="BF"/>
          <w:sz w:val="24"/>
          <w:szCs w:val="24"/>
        </w:rPr>
      </w:pPr>
      <w:bookmarkStart w:id="101" w:name="h.mrrwn2-u1ugr5"/>
      <w:bookmarkEnd w:id="101"/>
      <w:r>
        <w:rPr>
          <w:rFonts w:eastAsia="Arial"/>
          <w:bCs/>
        </w:rPr>
        <w:br w:type="page"/>
      </w:r>
    </w:p>
    <w:p w:rsidR="00A77B3E" w:rsidRPr="00D37390" w:rsidRDefault="00C67F31" w:rsidP="00741ACB">
      <w:pPr>
        <w:pStyle w:val="Heading2"/>
        <w:rPr>
          <w:rFonts w:eastAsia="Arial"/>
          <w:bCs/>
        </w:rPr>
      </w:pPr>
      <w:bookmarkStart w:id="102" w:name="_Toc278887358"/>
      <w:r w:rsidRPr="00D37390">
        <w:rPr>
          <w:rFonts w:eastAsia="Arial"/>
          <w:bCs/>
        </w:rPr>
        <w:lastRenderedPageBreak/>
        <w:t>Development View</w:t>
      </w:r>
      <w:bookmarkEnd w:id="102"/>
    </w:p>
    <w:p w:rsidR="00A77B3E" w:rsidRDefault="003D576E" w:rsidP="00367E32">
      <w:pPr>
        <w:rPr>
          <w:rFonts w:eastAsia="Arial"/>
        </w:rPr>
      </w:pPr>
      <w:r>
        <w:rPr>
          <w:noProof/>
          <w:lang w:bidi="ar-SA"/>
        </w:rPr>
        <w:drawing>
          <wp:inline distT="0" distB="0" distL="0" distR="0">
            <wp:extent cx="5362575" cy="5715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62575" cy="57150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asciiTheme="majorHAnsi" w:eastAsia="Arial" w:hAnsiTheme="majorHAnsi" w:cstheme="majorBidi"/>
          <w:bCs/>
          <w:color w:val="365F91" w:themeColor="accent1" w:themeShade="BF"/>
          <w:sz w:val="24"/>
          <w:szCs w:val="24"/>
        </w:rPr>
      </w:pPr>
      <w:bookmarkStart w:id="103" w:name="h.lzs22z-biztux"/>
      <w:bookmarkEnd w:id="103"/>
      <w:r>
        <w:rPr>
          <w:rFonts w:eastAsia="Arial"/>
          <w:bCs/>
        </w:rPr>
        <w:br w:type="page"/>
      </w:r>
    </w:p>
    <w:p w:rsidR="00A77B3E" w:rsidRPr="00D37390" w:rsidRDefault="00C67F31" w:rsidP="00741ACB">
      <w:pPr>
        <w:pStyle w:val="Heading2"/>
        <w:rPr>
          <w:rFonts w:eastAsia="Arial"/>
          <w:bCs/>
        </w:rPr>
      </w:pPr>
      <w:bookmarkStart w:id="104" w:name="_Toc278887359"/>
      <w:r w:rsidRPr="00D37390">
        <w:rPr>
          <w:rFonts w:eastAsia="Arial"/>
          <w:bCs/>
        </w:rPr>
        <w:lastRenderedPageBreak/>
        <w:t>Process View</w:t>
      </w:r>
      <w:bookmarkEnd w:id="104"/>
    </w:p>
    <w:p w:rsidR="00A77B3E" w:rsidRPr="00D37390" w:rsidRDefault="00C67F31" w:rsidP="00741ACB">
      <w:pPr>
        <w:pStyle w:val="Heading3"/>
        <w:rPr>
          <w:rFonts w:eastAsia="Arial"/>
          <w:bCs/>
        </w:rPr>
      </w:pPr>
      <w:bookmarkStart w:id="105" w:name="h.6jczkf-ivpoui"/>
      <w:bookmarkStart w:id="106" w:name="_Toc278887360"/>
      <w:bookmarkEnd w:id="105"/>
      <w:r w:rsidRPr="00D37390">
        <w:rPr>
          <w:rFonts w:eastAsia="Arial"/>
          <w:bCs/>
        </w:rPr>
        <w:t>Order Placement and Completion</w:t>
      </w:r>
      <w:bookmarkEnd w:id="106"/>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7" w:name="h.on6sq1-hw7eh5"/>
      <w:bookmarkEnd w:id="107"/>
      <w:r>
        <w:rPr>
          <w:rFonts w:eastAsia="Arial"/>
          <w:bCs/>
        </w:rPr>
        <w:br w:type="page"/>
      </w:r>
    </w:p>
    <w:p w:rsidR="00A77B3E" w:rsidRPr="00D37390" w:rsidRDefault="00C67F31" w:rsidP="00741ACB">
      <w:pPr>
        <w:pStyle w:val="Heading3"/>
        <w:rPr>
          <w:rFonts w:eastAsia="Arial"/>
          <w:bCs/>
        </w:rPr>
      </w:pPr>
      <w:bookmarkStart w:id="108" w:name="_Toc278887361"/>
      <w:r w:rsidRPr="00D37390">
        <w:rPr>
          <w:rFonts w:eastAsia="Arial"/>
          <w:bCs/>
        </w:rPr>
        <w:lastRenderedPageBreak/>
        <w:t>Run Report</w:t>
      </w:r>
      <w:bookmarkEnd w:id="108"/>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09" w:name="h.s9doa1-spovgn"/>
      <w:bookmarkEnd w:id="109"/>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0" w:name="_Toc278887362"/>
      <w:r w:rsidRPr="00D37390">
        <w:rPr>
          <w:rFonts w:eastAsia="Arial"/>
          <w:bCs/>
        </w:rPr>
        <w:t>Menu Management</w:t>
      </w:r>
      <w:bookmarkEnd w:id="110"/>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1" w:name="h.8mqpkz-m03ela"/>
      <w:bookmarkEnd w:id="111"/>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2" w:name="_Toc278887363"/>
      <w:r w:rsidRPr="00D37390">
        <w:rPr>
          <w:rFonts w:eastAsia="Arial"/>
          <w:bCs/>
          <w:shd w:val="solid" w:color="FFFFFF" w:fill="FFFFFF"/>
        </w:rPr>
        <w:lastRenderedPageBreak/>
        <w:t>Inventory Management</w:t>
      </w:r>
      <w:bookmarkEnd w:id="112"/>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3" w:name="h.bzj6je-wrs4s7"/>
      <w:bookmarkEnd w:id="113"/>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4" w:name="_Toc278887364"/>
      <w:r w:rsidRPr="00D37390">
        <w:rPr>
          <w:rFonts w:eastAsia="Arial"/>
          <w:bCs/>
          <w:shd w:val="solid" w:color="FFFFFF" w:fill="FFFFFF"/>
        </w:rPr>
        <w:lastRenderedPageBreak/>
        <w:t>Employee Management Activity Diagram</w:t>
      </w:r>
      <w:bookmarkEnd w:id="114"/>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5" w:name="h.po5h9x-tox677"/>
      <w:bookmarkEnd w:id="115"/>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6" w:name="_Toc278887365"/>
      <w:r w:rsidRPr="00D37390">
        <w:rPr>
          <w:rFonts w:eastAsia="Arial"/>
          <w:bCs/>
        </w:rPr>
        <w:lastRenderedPageBreak/>
        <w:t>Physical View</w:t>
      </w:r>
      <w:bookmarkEnd w:id="116"/>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7" w:name="h.jpgo99-nvtmr1"/>
      <w:bookmarkEnd w:id="117"/>
      <w:r>
        <w:rPr>
          <w:rFonts w:eastAsia="Arial"/>
        </w:rPr>
        <w:br w:type="page"/>
      </w:r>
    </w:p>
    <w:p w:rsidR="00A77B3E" w:rsidRPr="00D37390" w:rsidRDefault="00C67F31" w:rsidP="00D37390">
      <w:pPr>
        <w:pStyle w:val="Heading1"/>
        <w:rPr>
          <w:rFonts w:eastAsia="Arial"/>
        </w:rPr>
      </w:pPr>
      <w:bookmarkStart w:id="118" w:name="_Toc278887366"/>
      <w:r w:rsidRPr="00D37390">
        <w:rPr>
          <w:rFonts w:eastAsia="Arial"/>
        </w:rPr>
        <w:lastRenderedPageBreak/>
        <w:t>Policies and Tactics</w:t>
      </w:r>
      <w:bookmarkEnd w:id="118"/>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19" w:name="h.7nx8as-jqyllr"/>
      <w:bookmarkStart w:id="120" w:name="_Toc278887367"/>
      <w:bookmarkEnd w:id="119"/>
      <w:r w:rsidRPr="00D37390">
        <w:rPr>
          <w:rFonts w:eastAsia="Arial"/>
        </w:rPr>
        <w:t>Detailed System Design</w:t>
      </w:r>
      <w:bookmarkEnd w:id="120"/>
    </w:p>
    <w:p w:rsidR="00A77B3E" w:rsidRPr="00D37390" w:rsidRDefault="00C67F31" w:rsidP="00741ACB">
      <w:pPr>
        <w:pStyle w:val="Heading2"/>
        <w:rPr>
          <w:rFonts w:eastAsia="Arial"/>
          <w:bCs/>
        </w:rPr>
      </w:pPr>
      <w:bookmarkStart w:id="121" w:name="h.wht54o-hcftdn"/>
      <w:bookmarkStart w:id="122" w:name="_Toc278887368"/>
      <w:bookmarkEnd w:id="121"/>
      <w:r w:rsidRPr="00D37390">
        <w:rPr>
          <w:rFonts w:eastAsia="Arial"/>
          <w:bCs/>
        </w:rPr>
        <w:t>Database</w:t>
      </w:r>
      <w:bookmarkEnd w:id="122"/>
    </w:p>
    <w:p w:rsidR="00A77B3E" w:rsidRPr="00D37390" w:rsidRDefault="00C67F31" w:rsidP="00741ACB">
      <w:pPr>
        <w:pStyle w:val="Heading3"/>
        <w:rPr>
          <w:rFonts w:eastAsia="Arial"/>
          <w:bCs/>
        </w:rPr>
      </w:pPr>
      <w:bookmarkStart w:id="123" w:name="h.5157l5-aoo95d"/>
      <w:bookmarkStart w:id="124" w:name="_Toc278887369"/>
      <w:bookmarkEnd w:id="123"/>
      <w:r w:rsidRPr="00D37390">
        <w:rPr>
          <w:rFonts w:eastAsia="Arial"/>
          <w:bCs/>
        </w:rPr>
        <w:t>Orders and menus</w:t>
      </w:r>
      <w:bookmarkEnd w:id="124"/>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25" w:name="h.wi1as1-vm9cqu"/>
      <w:bookmarkEnd w:id="125"/>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6" w:name="_Toc278887370"/>
      <w:r w:rsidRPr="00D37390">
        <w:rPr>
          <w:rFonts w:eastAsia="Arial"/>
          <w:bCs/>
        </w:rPr>
        <w:lastRenderedPageBreak/>
        <w:t>Inventory</w:t>
      </w:r>
      <w:bookmarkEnd w:id="126"/>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27" w:name="h.ql1zx9-mqcc4g"/>
      <w:bookmarkStart w:id="128" w:name="_Toc278887371"/>
      <w:bookmarkEnd w:id="127"/>
      <w:r w:rsidRPr="00D37390">
        <w:rPr>
          <w:rFonts w:eastAsia="Arial"/>
          <w:bCs/>
        </w:rPr>
        <w:t>Employees</w:t>
      </w:r>
      <w:bookmarkEnd w:id="128"/>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29" w:name="h.q6yxyy-asw70m"/>
      <w:bookmarkEnd w:id="129"/>
      <w:proofErr w:type="gramStart"/>
      <w:r>
        <w:rPr>
          <w:rFonts w:eastAsia="Arial"/>
        </w:rPr>
        <w:t>Figure 21.</w:t>
      </w:r>
      <w:proofErr w:type="gramEnd"/>
      <w:r>
        <w:rPr>
          <w:rFonts w:eastAsia="Arial"/>
        </w:rPr>
        <w:t xml:space="preserve"> ERD of the employee management module</w:t>
      </w:r>
      <w:r>
        <w:br w:type="page"/>
      </w:r>
      <w:bookmarkStart w:id="130" w:name="_Toc278887372"/>
      <w:r w:rsidRPr="00D37390">
        <w:rPr>
          <w:rStyle w:val="Heading1Char"/>
        </w:rPr>
        <w:lastRenderedPageBreak/>
        <w:t>Glossary</w:t>
      </w:r>
      <w:bookmarkEnd w:id="130"/>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1" w:name="h.n52fpa-z54ckt"/>
      <w:bookmarkEnd w:id="131"/>
      <w:r w:rsidRPr="00D37390">
        <w:br w:type="page"/>
      </w:r>
      <w:bookmarkStart w:id="132" w:name="_Toc278887373"/>
      <w:r w:rsidRPr="00D37390">
        <w:rPr>
          <w:rFonts w:eastAsia="Arial"/>
        </w:rPr>
        <w:lastRenderedPageBreak/>
        <w:t>Bibliography</w:t>
      </w:r>
      <w:bookmarkEnd w:id="132"/>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31" w:history="1">
        <w:r w:rsidRPr="00367E32">
          <w:rPr>
            <w:rFonts w:ascii="Arial" w:eastAsia="Arial" w:hAnsi="Arial" w:cs="Arial"/>
            <w:color w:val="000099"/>
            <w:u w:val="single"/>
          </w:rPr>
          <w:t>www</w:t>
        </w:r>
      </w:hyperlink>
      <w:hyperlink r:id="rId32" w:history="1">
        <w:r w:rsidRPr="00367E32">
          <w:rPr>
            <w:rFonts w:ascii="Arial" w:eastAsia="Arial" w:hAnsi="Arial" w:cs="Arial"/>
            <w:color w:val="000099"/>
            <w:u w:val="single"/>
          </w:rPr>
          <w:t>.</w:t>
        </w:r>
      </w:hyperlink>
      <w:hyperlink r:id="rId33" w:history="1">
        <w:proofErr w:type="gramStart"/>
        <w:r w:rsidRPr="00367E32">
          <w:rPr>
            <w:rFonts w:ascii="Arial" w:eastAsia="Arial" w:hAnsi="Arial" w:cs="Arial"/>
            <w:color w:val="000099"/>
            <w:u w:val="single"/>
          </w:rPr>
          <w:t>codebetter</w:t>
        </w:r>
        <w:proofErr w:type="gramEnd"/>
      </w:hyperlink>
      <w:hyperlink r:id="rId34" w:history="1">
        <w:r w:rsidRPr="00367E32">
          <w:rPr>
            <w:rFonts w:ascii="Arial" w:eastAsia="Arial" w:hAnsi="Arial" w:cs="Arial"/>
            <w:color w:val="000099"/>
            <w:u w:val="single"/>
          </w:rPr>
          <w:t>.</w:t>
        </w:r>
      </w:hyperlink>
      <w:hyperlink r:id="rId35"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36" w:history="1">
        <w:r w:rsidR="00C67F31" w:rsidRPr="00367E32">
          <w:rPr>
            <w:rFonts w:ascii="Arial" w:eastAsia="Arial" w:hAnsi="Arial" w:cs="Arial"/>
            <w:color w:val="000099"/>
            <w:u w:val="single"/>
          </w:rPr>
          <w:t>http</w:t>
        </w:r>
      </w:hyperlink>
      <w:hyperlink r:id="rId37" w:history="1">
        <w:r w:rsidR="00C67F31" w:rsidRPr="00367E32">
          <w:rPr>
            <w:rFonts w:ascii="Arial" w:eastAsia="Arial" w:hAnsi="Arial" w:cs="Arial"/>
            <w:color w:val="000099"/>
            <w:u w:val="single"/>
          </w:rPr>
          <w:t>://</w:t>
        </w:r>
      </w:hyperlink>
      <w:hyperlink r:id="rId38" w:history="1">
        <w:r w:rsidR="00C67F31" w:rsidRPr="00367E32">
          <w:rPr>
            <w:rFonts w:ascii="Arial" w:eastAsia="Arial" w:hAnsi="Arial" w:cs="Arial"/>
            <w:color w:val="000099"/>
            <w:u w:val="single"/>
          </w:rPr>
          <w:t>www</w:t>
        </w:r>
      </w:hyperlink>
      <w:hyperlink r:id="rId39" w:history="1">
        <w:r w:rsidR="00C67F31" w:rsidRPr="00367E32">
          <w:rPr>
            <w:rFonts w:ascii="Arial" w:eastAsia="Arial" w:hAnsi="Arial" w:cs="Arial"/>
            <w:color w:val="000099"/>
            <w:u w:val="single"/>
          </w:rPr>
          <w:t>.</w:t>
        </w:r>
      </w:hyperlink>
      <w:hyperlink r:id="rId40" w:history="1">
        <w:proofErr w:type="gramStart"/>
        <w:r w:rsidR="00C67F31" w:rsidRPr="00367E32">
          <w:rPr>
            <w:rFonts w:ascii="Arial" w:eastAsia="Arial" w:hAnsi="Arial" w:cs="Arial"/>
            <w:color w:val="000099"/>
            <w:u w:val="single"/>
          </w:rPr>
          <w:t>wpftutorial</w:t>
        </w:r>
        <w:proofErr w:type="gramEnd"/>
      </w:hyperlink>
      <w:hyperlink r:id="rId41" w:history="1">
        <w:r w:rsidR="00C67F31" w:rsidRPr="00367E32">
          <w:rPr>
            <w:rFonts w:ascii="Arial" w:eastAsia="Arial" w:hAnsi="Arial" w:cs="Arial"/>
            <w:color w:val="000099"/>
            <w:u w:val="single"/>
          </w:rPr>
          <w:t>.</w:t>
        </w:r>
      </w:hyperlink>
      <w:hyperlink r:id="rId42" w:history="1">
        <w:r w:rsidR="00C67F31" w:rsidRPr="00367E32">
          <w:rPr>
            <w:rFonts w:ascii="Arial" w:eastAsia="Arial" w:hAnsi="Arial" w:cs="Arial"/>
            <w:color w:val="000099"/>
            <w:u w:val="single"/>
          </w:rPr>
          <w:t>net</w:t>
        </w:r>
      </w:hyperlink>
      <w:hyperlink r:id="rId43" w:history="1">
        <w:r w:rsidR="00C67F31" w:rsidRPr="00367E32">
          <w:rPr>
            <w:rFonts w:ascii="Arial" w:eastAsia="Arial" w:hAnsi="Arial" w:cs="Arial"/>
            <w:color w:val="000099"/>
            <w:u w:val="single"/>
          </w:rPr>
          <w:t>/</w:t>
        </w:r>
      </w:hyperlink>
      <w:hyperlink r:id="rId44" w:history="1">
        <w:r w:rsidR="00C67F31" w:rsidRPr="00367E32">
          <w:rPr>
            <w:rFonts w:ascii="Arial" w:eastAsia="Arial" w:hAnsi="Arial" w:cs="Arial"/>
            <w:color w:val="000099"/>
            <w:u w:val="single"/>
          </w:rPr>
          <w:t>MVVM</w:t>
        </w:r>
      </w:hyperlink>
      <w:hyperlink r:id="rId45" w:history="1">
        <w:r w:rsidR="00C67F31" w:rsidRPr="00367E32">
          <w:rPr>
            <w:rFonts w:ascii="Arial" w:eastAsia="Arial" w:hAnsi="Arial" w:cs="Arial"/>
            <w:color w:val="000099"/>
            <w:u w:val="single"/>
          </w:rPr>
          <w:t>.</w:t>
        </w:r>
      </w:hyperlink>
      <w:hyperlink r:id="rId46"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47" w:history="1">
        <w:r w:rsidRPr="00367E32">
          <w:rPr>
            <w:rFonts w:ascii="Arial" w:eastAsia="Arial" w:hAnsi="Arial" w:cs="Arial"/>
            <w:color w:val="000099"/>
            <w:u w:val="single"/>
            <w:shd w:val="solid" w:color="FFFFFF" w:fill="FFFFFF"/>
          </w:rPr>
          <w:t>http</w:t>
        </w:r>
      </w:hyperlink>
      <w:hyperlink r:id="rId48" w:history="1">
        <w:r w:rsidRPr="00367E32">
          <w:rPr>
            <w:rFonts w:ascii="Arial" w:eastAsia="Arial" w:hAnsi="Arial" w:cs="Arial"/>
            <w:color w:val="000099"/>
            <w:u w:val="single"/>
            <w:shd w:val="solid" w:color="FFFFFF" w:fill="FFFFFF"/>
          </w:rPr>
          <w:t>://</w:t>
        </w:r>
      </w:hyperlink>
      <w:hyperlink r:id="rId49" w:history="1">
        <w:r w:rsidRPr="00367E32">
          <w:rPr>
            <w:rFonts w:ascii="Arial" w:eastAsia="Arial" w:hAnsi="Arial" w:cs="Arial"/>
            <w:color w:val="000099"/>
            <w:u w:val="single"/>
            <w:shd w:val="solid" w:color="FFFFFF" w:fill="FFFFFF"/>
          </w:rPr>
          <w:t>staruml</w:t>
        </w:r>
      </w:hyperlink>
      <w:hyperlink r:id="rId50" w:history="1">
        <w:r w:rsidRPr="00367E32">
          <w:rPr>
            <w:rFonts w:ascii="Arial" w:eastAsia="Arial" w:hAnsi="Arial" w:cs="Arial"/>
            <w:color w:val="000099"/>
            <w:u w:val="single"/>
            <w:shd w:val="solid" w:color="FFFFFF" w:fill="FFFFFF"/>
          </w:rPr>
          <w:t>.</w:t>
        </w:r>
      </w:hyperlink>
      <w:hyperlink r:id="rId51" w:history="1">
        <w:proofErr w:type="gramStart"/>
        <w:r w:rsidRPr="00367E32">
          <w:rPr>
            <w:rFonts w:ascii="Arial" w:eastAsia="Arial" w:hAnsi="Arial" w:cs="Arial"/>
            <w:color w:val="000099"/>
            <w:u w:val="single"/>
            <w:shd w:val="solid" w:color="FFFFFF" w:fill="FFFFFF"/>
          </w:rPr>
          <w:t>sourceforge</w:t>
        </w:r>
        <w:proofErr w:type="gramEnd"/>
      </w:hyperlink>
      <w:hyperlink r:id="rId52" w:history="1">
        <w:r w:rsidRPr="00367E32">
          <w:rPr>
            <w:rFonts w:ascii="Arial" w:eastAsia="Arial" w:hAnsi="Arial" w:cs="Arial"/>
            <w:color w:val="000099"/>
            <w:u w:val="single"/>
            <w:shd w:val="solid" w:color="FFFFFF" w:fill="FFFFFF"/>
          </w:rPr>
          <w:t>.</w:t>
        </w:r>
      </w:hyperlink>
      <w:hyperlink r:id="rId53" w:history="1">
        <w:proofErr w:type="gramStart"/>
        <w:r w:rsidRPr="00367E32">
          <w:rPr>
            <w:rFonts w:ascii="Arial" w:eastAsia="Arial" w:hAnsi="Arial" w:cs="Arial"/>
            <w:color w:val="000099"/>
            <w:u w:val="single"/>
            <w:shd w:val="solid" w:color="FFFFFF" w:fill="FFFFFF"/>
          </w:rPr>
          <w:t>net</w:t>
        </w:r>
      </w:hyperlink>
      <w:hyperlink r:id="rId54" w:history="1">
        <w:r w:rsidRPr="00367E32">
          <w:rPr>
            <w:rFonts w:ascii="Arial" w:eastAsia="Arial" w:hAnsi="Arial" w:cs="Arial"/>
            <w:color w:val="000099"/>
            <w:u w:val="single"/>
            <w:shd w:val="solid" w:color="FFFFFF" w:fill="FFFFFF"/>
          </w:rPr>
          <w:t>/</w:t>
        </w:r>
      </w:hyperlink>
      <w:hyperlink r:id="rId55" w:history="1">
        <w:r w:rsidRPr="00367E32">
          <w:rPr>
            <w:rFonts w:ascii="Arial" w:eastAsia="Arial" w:hAnsi="Arial" w:cs="Arial"/>
            <w:color w:val="000099"/>
            <w:u w:val="single"/>
            <w:shd w:val="solid" w:color="FFFFFF" w:fill="FFFFFF"/>
          </w:rPr>
          <w:t>en</w:t>
        </w:r>
        <w:proofErr w:type="gramEnd"/>
      </w:hyperlink>
      <w:hyperlink r:id="rId5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57" w:history="1">
        <w:r w:rsidRPr="00367E32">
          <w:rPr>
            <w:rFonts w:ascii="Arial" w:eastAsia="Arial" w:hAnsi="Arial" w:cs="Arial"/>
            <w:color w:val="000099"/>
            <w:u w:val="single"/>
            <w:shd w:val="solid" w:color="FFFFFF" w:fill="FFFFFF"/>
          </w:rPr>
          <w:t>http</w:t>
        </w:r>
      </w:hyperlink>
      <w:hyperlink r:id="rId58" w:history="1">
        <w:r w:rsidRPr="00367E32">
          <w:rPr>
            <w:rFonts w:ascii="Arial" w:eastAsia="Arial" w:hAnsi="Arial" w:cs="Arial"/>
            <w:color w:val="000099"/>
            <w:u w:val="single"/>
            <w:shd w:val="solid" w:color="FFFFFF" w:fill="FFFFFF"/>
          </w:rPr>
          <w:t>://</w:t>
        </w:r>
      </w:hyperlink>
      <w:hyperlink r:id="rId59" w:history="1">
        <w:r w:rsidRPr="00367E32">
          <w:rPr>
            <w:rFonts w:ascii="Arial" w:eastAsia="Arial" w:hAnsi="Arial" w:cs="Arial"/>
            <w:color w:val="000099"/>
            <w:u w:val="single"/>
            <w:shd w:val="solid" w:color="FFFFFF" w:fill="FFFFFF"/>
          </w:rPr>
          <w:t>www</w:t>
        </w:r>
      </w:hyperlink>
      <w:hyperlink r:id="rId60" w:history="1">
        <w:r w:rsidRPr="00367E32">
          <w:rPr>
            <w:rFonts w:ascii="Arial" w:eastAsia="Arial" w:hAnsi="Arial" w:cs="Arial"/>
            <w:color w:val="000099"/>
            <w:u w:val="single"/>
            <w:shd w:val="solid" w:color="FFFFFF" w:fill="FFFFFF"/>
          </w:rPr>
          <w:t>.</w:t>
        </w:r>
      </w:hyperlink>
      <w:hyperlink r:id="rId61" w:history="1">
        <w:proofErr w:type="gramStart"/>
        <w:r w:rsidRPr="00367E32">
          <w:rPr>
            <w:rFonts w:ascii="Arial" w:eastAsia="Arial" w:hAnsi="Arial" w:cs="Arial"/>
            <w:color w:val="000099"/>
            <w:u w:val="single"/>
            <w:shd w:val="solid" w:color="FFFFFF" w:fill="FFFFFF"/>
          </w:rPr>
          <w:t>fyireporting</w:t>
        </w:r>
        <w:proofErr w:type="gramEnd"/>
      </w:hyperlink>
      <w:hyperlink r:id="rId62" w:history="1">
        <w:r w:rsidRPr="00367E32">
          <w:rPr>
            <w:rFonts w:ascii="Arial" w:eastAsia="Arial" w:hAnsi="Arial" w:cs="Arial"/>
            <w:color w:val="000099"/>
            <w:u w:val="single"/>
            <w:shd w:val="solid" w:color="FFFFFF" w:fill="FFFFFF"/>
          </w:rPr>
          <w:t>.</w:t>
        </w:r>
      </w:hyperlink>
      <w:hyperlink r:id="rId63"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64" w:history="1">
        <w:r w:rsidRPr="00367E32">
          <w:rPr>
            <w:rFonts w:ascii="Arial" w:eastAsia="Arial" w:hAnsi="Arial" w:cs="Arial"/>
            <w:color w:val="000099"/>
            <w:u w:val="single"/>
            <w:shd w:val="solid" w:color="FFFFFF" w:fill="FFFFFF"/>
          </w:rPr>
          <w:t>http</w:t>
        </w:r>
      </w:hyperlink>
      <w:hyperlink r:id="rId65" w:history="1">
        <w:r w:rsidRPr="00367E32">
          <w:rPr>
            <w:rFonts w:ascii="Arial" w:eastAsia="Arial" w:hAnsi="Arial" w:cs="Arial"/>
            <w:color w:val="000099"/>
            <w:u w:val="single"/>
            <w:shd w:val="solid" w:color="FFFFFF" w:fill="FFFFFF"/>
          </w:rPr>
          <w:t>://</w:t>
        </w:r>
      </w:hyperlink>
      <w:hyperlink r:id="rId66" w:history="1">
        <w:r w:rsidRPr="00367E32">
          <w:rPr>
            <w:rFonts w:ascii="Arial" w:eastAsia="Arial" w:hAnsi="Arial" w:cs="Arial"/>
            <w:color w:val="000099"/>
            <w:u w:val="single"/>
            <w:shd w:val="solid" w:color="FFFFFF" w:fill="FFFFFF"/>
          </w:rPr>
          <w:t>www</w:t>
        </w:r>
      </w:hyperlink>
      <w:hyperlink r:id="rId67" w:history="1">
        <w:r w:rsidRPr="00367E32">
          <w:rPr>
            <w:rFonts w:ascii="Arial" w:eastAsia="Arial" w:hAnsi="Arial" w:cs="Arial"/>
            <w:color w:val="000099"/>
            <w:u w:val="single"/>
            <w:shd w:val="solid" w:color="FFFFFF" w:fill="FFFFFF"/>
          </w:rPr>
          <w:t>.</w:t>
        </w:r>
      </w:hyperlink>
      <w:hyperlink r:id="rId68" w:history="1">
        <w:proofErr w:type="gramStart"/>
        <w:r w:rsidRPr="00367E32">
          <w:rPr>
            <w:rFonts w:ascii="Arial" w:eastAsia="Arial" w:hAnsi="Arial" w:cs="Arial"/>
            <w:color w:val="000099"/>
            <w:u w:val="single"/>
            <w:shd w:val="solid" w:color="FFFFFF" w:fill="FFFFFF"/>
          </w:rPr>
          <w:t>microsoft</w:t>
        </w:r>
        <w:proofErr w:type="gramEnd"/>
      </w:hyperlink>
      <w:hyperlink r:id="rId69" w:history="1">
        <w:r w:rsidRPr="00367E32">
          <w:rPr>
            <w:rFonts w:ascii="Arial" w:eastAsia="Arial" w:hAnsi="Arial" w:cs="Arial"/>
            <w:color w:val="000099"/>
            <w:u w:val="single"/>
            <w:shd w:val="solid" w:color="FFFFFF" w:fill="FFFFFF"/>
          </w:rPr>
          <w:t>.</w:t>
        </w:r>
      </w:hyperlink>
      <w:hyperlink r:id="rId70" w:history="1">
        <w:r w:rsidRPr="00367E32">
          <w:rPr>
            <w:rFonts w:ascii="Arial" w:eastAsia="Arial" w:hAnsi="Arial" w:cs="Arial"/>
            <w:color w:val="000099"/>
            <w:u w:val="single"/>
            <w:shd w:val="solid" w:color="FFFFFF" w:fill="FFFFFF"/>
          </w:rPr>
          <w:t>com</w:t>
        </w:r>
      </w:hyperlink>
      <w:hyperlink r:id="rId71" w:history="1">
        <w:r w:rsidRPr="00367E32">
          <w:rPr>
            <w:rFonts w:ascii="Arial" w:eastAsia="Arial" w:hAnsi="Arial" w:cs="Arial"/>
            <w:color w:val="000099"/>
            <w:u w:val="single"/>
            <w:shd w:val="solid" w:color="FFFFFF" w:fill="FFFFFF"/>
          </w:rPr>
          <w:t>/</w:t>
        </w:r>
      </w:hyperlink>
      <w:hyperlink r:id="rId72" w:history="1">
        <w:r w:rsidRPr="00367E32">
          <w:rPr>
            <w:rFonts w:ascii="Arial" w:eastAsia="Arial" w:hAnsi="Arial" w:cs="Arial"/>
            <w:color w:val="000099"/>
            <w:u w:val="single"/>
            <w:shd w:val="solid" w:color="FFFFFF" w:fill="FFFFFF"/>
          </w:rPr>
          <w:t>sqlserver</w:t>
        </w:r>
      </w:hyperlink>
      <w:hyperlink r:id="rId73" w:history="1">
        <w:r w:rsidRPr="00367E32">
          <w:rPr>
            <w:rFonts w:ascii="Arial" w:eastAsia="Arial" w:hAnsi="Arial" w:cs="Arial"/>
            <w:color w:val="000099"/>
            <w:u w:val="single"/>
            <w:shd w:val="solid" w:color="FFFFFF" w:fill="FFFFFF"/>
          </w:rPr>
          <w:t>/2008/</w:t>
        </w:r>
      </w:hyperlink>
      <w:hyperlink r:id="rId74" w:history="1">
        <w:r w:rsidRPr="00367E32">
          <w:rPr>
            <w:rFonts w:ascii="Arial" w:eastAsia="Arial" w:hAnsi="Arial" w:cs="Arial"/>
            <w:color w:val="000099"/>
            <w:u w:val="single"/>
            <w:shd w:val="solid" w:color="FFFFFF" w:fill="FFFFFF"/>
          </w:rPr>
          <w:t>en</w:t>
        </w:r>
      </w:hyperlink>
      <w:hyperlink r:id="rId75" w:history="1">
        <w:r w:rsidRPr="00367E32">
          <w:rPr>
            <w:rFonts w:ascii="Arial" w:eastAsia="Arial" w:hAnsi="Arial" w:cs="Arial"/>
            <w:color w:val="000099"/>
            <w:u w:val="single"/>
            <w:shd w:val="solid" w:color="FFFFFF" w:fill="FFFFFF"/>
          </w:rPr>
          <w:t>/</w:t>
        </w:r>
      </w:hyperlink>
      <w:hyperlink r:id="rId76" w:history="1">
        <w:r w:rsidRPr="00367E32">
          <w:rPr>
            <w:rFonts w:ascii="Arial" w:eastAsia="Arial" w:hAnsi="Arial" w:cs="Arial"/>
            <w:color w:val="000099"/>
            <w:u w:val="single"/>
            <w:shd w:val="solid" w:color="FFFFFF" w:fill="FFFFFF"/>
          </w:rPr>
          <w:t>us</w:t>
        </w:r>
      </w:hyperlink>
      <w:hyperlink r:id="rId77"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78" w:history="1">
        <w:r w:rsidRPr="00367E32">
          <w:rPr>
            <w:rFonts w:ascii="Arial" w:eastAsia="Arial" w:hAnsi="Arial" w:cs="Arial"/>
            <w:color w:val="000099"/>
            <w:u w:val="single"/>
            <w:shd w:val="solid" w:color="FFFFFF" w:fill="FFFFFF"/>
          </w:rPr>
          <w:t>http</w:t>
        </w:r>
      </w:hyperlink>
      <w:hyperlink r:id="rId79" w:history="1">
        <w:r w:rsidRPr="00367E32">
          <w:rPr>
            <w:rFonts w:ascii="Arial" w:eastAsia="Arial" w:hAnsi="Arial" w:cs="Arial"/>
            <w:color w:val="000099"/>
            <w:u w:val="single"/>
            <w:shd w:val="solid" w:color="FFFFFF" w:fill="FFFFFF"/>
          </w:rPr>
          <w:t>://</w:t>
        </w:r>
      </w:hyperlink>
      <w:hyperlink r:id="rId80" w:history="1">
        <w:r w:rsidRPr="00367E32">
          <w:rPr>
            <w:rFonts w:ascii="Arial" w:eastAsia="Arial" w:hAnsi="Arial" w:cs="Arial"/>
            <w:color w:val="000099"/>
            <w:u w:val="single"/>
            <w:shd w:val="solid" w:color="FFFFFF" w:fill="FFFFFF"/>
          </w:rPr>
          <w:t>msdn</w:t>
        </w:r>
      </w:hyperlink>
      <w:hyperlink r:id="rId81" w:history="1">
        <w:r w:rsidRPr="00367E32">
          <w:rPr>
            <w:rFonts w:ascii="Arial" w:eastAsia="Arial" w:hAnsi="Arial" w:cs="Arial"/>
            <w:color w:val="000099"/>
            <w:u w:val="single"/>
            <w:shd w:val="solid" w:color="FFFFFF" w:fill="FFFFFF"/>
          </w:rPr>
          <w:t>.</w:t>
        </w:r>
      </w:hyperlink>
      <w:hyperlink r:id="rId82" w:history="1">
        <w:proofErr w:type="gramStart"/>
        <w:r w:rsidRPr="00367E32">
          <w:rPr>
            <w:rFonts w:ascii="Arial" w:eastAsia="Arial" w:hAnsi="Arial" w:cs="Arial"/>
            <w:color w:val="000099"/>
            <w:u w:val="single"/>
            <w:shd w:val="solid" w:color="FFFFFF" w:fill="FFFFFF"/>
          </w:rPr>
          <w:t>microsoft</w:t>
        </w:r>
        <w:proofErr w:type="gramEnd"/>
      </w:hyperlink>
      <w:hyperlink r:id="rId83" w:history="1">
        <w:r w:rsidRPr="00367E32">
          <w:rPr>
            <w:rFonts w:ascii="Arial" w:eastAsia="Arial" w:hAnsi="Arial" w:cs="Arial"/>
            <w:color w:val="000099"/>
            <w:u w:val="single"/>
            <w:shd w:val="solid" w:color="FFFFFF" w:fill="FFFFFF"/>
          </w:rPr>
          <w:t>.</w:t>
        </w:r>
      </w:hyperlink>
      <w:hyperlink r:id="rId84" w:history="1">
        <w:r w:rsidRPr="00367E32">
          <w:rPr>
            <w:rFonts w:ascii="Arial" w:eastAsia="Arial" w:hAnsi="Arial" w:cs="Arial"/>
            <w:color w:val="000099"/>
            <w:u w:val="single"/>
            <w:shd w:val="solid" w:color="FFFFFF" w:fill="FFFFFF"/>
          </w:rPr>
          <w:t>com</w:t>
        </w:r>
      </w:hyperlink>
      <w:hyperlink r:id="rId85" w:history="1">
        <w:r w:rsidRPr="00367E32">
          <w:rPr>
            <w:rFonts w:ascii="Arial" w:eastAsia="Arial" w:hAnsi="Arial" w:cs="Arial"/>
            <w:color w:val="000099"/>
            <w:u w:val="single"/>
            <w:shd w:val="solid" w:color="FFFFFF" w:fill="FFFFFF"/>
          </w:rPr>
          <w:t>/</w:t>
        </w:r>
      </w:hyperlink>
      <w:hyperlink r:id="rId86" w:history="1">
        <w:r w:rsidRPr="00367E32">
          <w:rPr>
            <w:rFonts w:ascii="Arial" w:eastAsia="Arial" w:hAnsi="Arial" w:cs="Arial"/>
            <w:color w:val="000099"/>
            <w:u w:val="single"/>
            <w:shd w:val="solid" w:color="FFFFFF" w:fill="FFFFFF"/>
          </w:rPr>
          <w:t>en</w:t>
        </w:r>
      </w:hyperlink>
      <w:hyperlink r:id="rId87" w:history="1">
        <w:r w:rsidRPr="00367E32">
          <w:rPr>
            <w:rFonts w:ascii="Arial" w:eastAsia="Arial" w:hAnsi="Arial" w:cs="Arial"/>
            <w:color w:val="000099"/>
            <w:u w:val="single"/>
            <w:shd w:val="solid" w:color="FFFFFF" w:fill="FFFFFF"/>
          </w:rPr>
          <w:t>-</w:t>
        </w:r>
      </w:hyperlink>
      <w:hyperlink r:id="rId88" w:history="1">
        <w:r w:rsidRPr="00367E32">
          <w:rPr>
            <w:rFonts w:ascii="Arial" w:eastAsia="Arial" w:hAnsi="Arial" w:cs="Arial"/>
            <w:color w:val="000099"/>
            <w:u w:val="single"/>
            <w:shd w:val="solid" w:color="FFFFFF" w:fill="FFFFFF"/>
          </w:rPr>
          <w:t>us</w:t>
        </w:r>
      </w:hyperlink>
      <w:hyperlink r:id="rId89" w:history="1">
        <w:r w:rsidRPr="00367E32">
          <w:rPr>
            <w:rFonts w:ascii="Arial" w:eastAsia="Arial" w:hAnsi="Arial" w:cs="Arial"/>
            <w:color w:val="000099"/>
            <w:u w:val="single"/>
            <w:shd w:val="solid" w:color="FFFFFF" w:fill="FFFFFF"/>
          </w:rPr>
          <w:t>/</w:t>
        </w:r>
      </w:hyperlink>
      <w:hyperlink r:id="rId90" w:history="1">
        <w:r w:rsidRPr="00367E32">
          <w:rPr>
            <w:rFonts w:ascii="Arial" w:eastAsia="Arial" w:hAnsi="Arial" w:cs="Arial"/>
            <w:color w:val="000099"/>
            <w:u w:val="single"/>
            <w:shd w:val="solid" w:color="FFFFFF" w:fill="FFFFFF"/>
          </w:rPr>
          <w:t>netframework</w:t>
        </w:r>
      </w:hyperlink>
      <w:hyperlink r:id="rId91" w:history="1">
        <w:r w:rsidRPr="00367E32">
          <w:rPr>
            <w:rFonts w:ascii="Arial" w:eastAsia="Arial" w:hAnsi="Arial" w:cs="Arial"/>
            <w:color w:val="000099"/>
            <w:u w:val="single"/>
            <w:shd w:val="solid" w:color="FFFFFF" w:fill="FFFFFF"/>
          </w:rPr>
          <w:t>/</w:t>
        </w:r>
      </w:hyperlink>
      <w:hyperlink r:id="rId92" w:history="1">
        <w:r w:rsidRPr="00367E32">
          <w:rPr>
            <w:rFonts w:ascii="Arial" w:eastAsia="Arial" w:hAnsi="Arial" w:cs="Arial"/>
            <w:color w:val="000099"/>
            <w:u w:val="single"/>
            <w:shd w:val="solid" w:color="FFFFFF" w:fill="FFFFFF"/>
          </w:rPr>
          <w:t>aa</w:t>
        </w:r>
      </w:hyperlink>
      <w:hyperlink r:id="rId93" w:history="1">
        <w:r w:rsidRPr="00367E32">
          <w:rPr>
            <w:rFonts w:ascii="Arial" w:eastAsia="Arial" w:hAnsi="Arial" w:cs="Arial"/>
            <w:color w:val="000099"/>
            <w:u w:val="single"/>
            <w:shd w:val="solid" w:color="FFFFFF" w:fill="FFFFFF"/>
          </w:rPr>
          <w:t>663324.</w:t>
        </w:r>
      </w:hyperlink>
      <w:hyperlink r:id="rId94"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95" w:history="1">
        <w:r w:rsidRPr="00367E32">
          <w:rPr>
            <w:rFonts w:ascii="Arial" w:eastAsia="Arial" w:hAnsi="Arial" w:cs="Arial"/>
            <w:color w:val="000099"/>
            <w:u w:val="single"/>
            <w:shd w:val="solid" w:color="FFFFFF" w:fill="FFFFFF"/>
          </w:rPr>
          <w:t>http</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msdn</w:t>
        </w:r>
      </w:hyperlink>
      <w:hyperlink r:id="rId98" w:history="1">
        <w:r w:rsidRPr="00367E32">
          <w:rPr>
            <w:rFonts w:ascii="Arial" w:eastAsia="Arial" w:hAnsi="Arial" w:cs="Arial"/>
            <w:color w:val="000099"/>
            <w:u w:val="single"/>
            <w:shd w:val="solid" w:color="FFFFFF" w:fill="FFFFFF"/>
          </w:rPr>
          <w:t>.</w:t>
        </w:r>
      </w:hyperlink>
      <w:hyperlink r:id="rId99" w:history="1">
        <w:proofErr w:type="gramStart"/>
        <w:r w:rsidRPr="00367E32">
          <w:rPr>
            <w:rFonts w:ascii="Arial" w:eastAsia="Arial" w:hAnsi="Arial" w:cs="Arial"/>
            <w:color w:val="000099"/>
            <w:u w:val="single"/>
            <w:shd w:val="solid" w:color="FFFFFF" w:fill="FFFFFF"/>
          </w:rPr>
          <w:t>microsoft</w:t>
        </w:r>
        <w:proofErr w:type="gramEnd"/>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com</w:t>
        </w:r>
      </w:hyperlink>
      <w:hyperlink r:id="rId102" w:history="1">
        <w:r w:rsidRPr="00367E32">
          <w:rPr>
            <w:rFonts w:ascii="Arial" w:eastAsia="Arial" w:hAnsi="Arial" w:cs="Arial"/>
            <w:color w:val="000099"/>
            <w:u w:val="single"/>
            <w:shd w:val="solid" w:color="FFFFFF" w:fill="FFFFFF"/>
          </w:rPr>
          <w:t>/</w:t>
        </w:r>
      </w:hyperlink>
      <w:hyperlink r:id="rId103" w:history="1">
        <w:r w:rsidRPr="00367E32">
          <w:rPr>
            <w:rFonts w:ascii="Arial" w:eastAsia="Arial" w:hAnsi="Arial" w:cs="Arial"/>
            <w:color w:val="000099"/>
            <w:u w:val="single"/>
            <w:shd w:val="solid" w:color="FFFFFF" w:fill="FFFFFF"/>
          </w:rPr>
          <w:t>en</w:t>
        </w:r>
      </w:hyperlink>
      <w:hyperlink r:id="rId104" w:history="1">
        <w:r w:rsidRPr="00367E32">
          <w:rPr>
            <w:rFonts w:ascii="Arial" w:eastAsia="Arial" w:hAnsi="Arial" w:cs="Arial"/>
            <w:color w:val="000099"/>
            <w:u w:val="single"/>
            <w:shd w:val="solid" w:color="FFFFFF" w:fill="FFFFFF"/>
          </w:rPr>
          <w:t>-</w:t>
        </w:r>
      </w:hyperlink>
      <w:hyperlink r:id="rId105" w:history="1">
        <w:r w:rsidRPr="00367E32">
          <w:rPr>
            <w:rFonts w:ascii="Arial" w:eastAsia="Arial" w:hAnsi="Arial" w:cs="Arial"/>
            <w:color w:val="000099"/>
            <w:u w:val="single"/>
            <w:shd w:val="solid" w:color="FFFFFF" w:fill="FFFFFF"/>
          </w:rPr>
          <w:t>us</w:t>
        </w:r>
      </w:hyperlink>
      <w:hyperlink r:id="rId106" w:history="1">
        <w:r w:rsidRPr="00367E32">
          <w:rPr>
            <w:rFonts w:ascii="Arial" w:eastAsia="Arial" w:hAnsi="Arial" w:cs="Arial"/>
            <w:color w:val="000099"/>
            <w:u w:val="single"/>
            <w:shd w:val="solid" w:color="FFFFFF" w:fill="FFFFFF"/>
          </w:rPr>
          <w:t>/</w:t>
        </w:r>
      </w:hyperlink>
      <w:hyperlink r:id="rId107" w:history="1">
        <w:r w:rsidRPr="00367E32">
          <w:rPr>
            <w:rFonts w:ascii="Arial" w:eastAsia="Arial" w:hAnsi="Arial" w:cs="Arial"/>
            <w:color w:val="000099"/>
            <w:u w:val="single"/>
            <w:shd w:val="solid" w:color="FFFFFF" w:fill="FFFFFF"/>
          </w:rPr>
          <w:t>library</w:t>
        </w:r>
      </w:hyperlink>
      <w:hyperlink r:id="rId108" w:history="1">
        <w:r w:rsidRPr="00367E32">
          <w:rPr>
            <w:rFonts w:ascii="Arial" w:eastAsia="Arial" w:hAnsi="Arial" w:cs="Arial"/>
            <w:color w:val="000099"/>
            <w:u w:val="single"/>
            <w:shd w:val="solid" w:color="FFFFFF" w:fill="FFFFFF"/>
          </w:rPr>
          <w:t>/</w:t>
        </w:r>
      </w:hyperlink>
      <w:hyperlink r:id="rId109" w:history="1">
        <w:r w:rsidRPr="00367E32">
          <w:rPr>
            <w:rFonts w:ascii="Arial" w:eastAsia="Arial" w:hAnsi="Arial" w:cs="Arial"/>
            <w:color w:val="000099"/>
            <w:u w:val="single"/>
            <w:shd w:val="solid" w:color="FFFFFF" w:fill="FFFFFF"/>
          </w:rPr>
          <w:t>aa</w:t>
        </w:r>
      </w:hyperlink>
      <w:hyperlink r:id="rId110" w:history="1">
        <w:r w:rsidRPr="00367E32">
          <w:rPr>
            <w:rFonts w:ascii="Arial" w:eastAsia="Arial" w:hAnsi="Arial" w:cs="Arial"/>
            <w:color w:val="000099"/>
            <w:u w:val="single"/>
            <w:shd w:val="solid" w:color="FFFFFF" w:fill="FFFFFF"/>
          </w:rPr>
          <w:t>697427%28</w:t>
        </w:r>
      </w:hyperlink>
      <w:hyperlink r:id="rId111" w:history="1">
        <w:r w:rsidRPr="00367E32">
          <w:rPr>
            <w:rFonts w:ascii="Arial" w:eastAsia="Arial" w:hAnsi="Arial" w:cs="Arial"/>
            <w:color w:val="000099"/>
            <w:u w:val="single"/>
            <w:shd w:val="solid" w:color="FFFFFF" w:fill="FFFFFF"/>
          </w:rPr>
          <w:t>VS</w:t>
        </w:r>
      </w:hyperlink>
      <w:hyperlink r:id="rId112" w:history="1">
        <w:r w:rsidRPr="00367E32">
          <w:rPr>
            <w:rFonts w:ascii="Arial" w:eastAsia="Arial" w:hAnsi="Arial" w:cs="Arial"/>
            <w:color w:val="000099"/>
            <w:u w:val="single"/>
            <w:shd w:val="solid" w:color="FFFFFF" w:fill="FFFFFF"/>
          </w:rPr>
          <w:t>.80%29.</w:t>
        </w:r>
      </w:hyperlink>
      <w:hyperlink r:id="rId113"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33" w:name="h.j0ttj47ah0nm"/>
      <w:bookmarkEnd w:id="133"/>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14" w:history="1">
        <w:r w:rsidRPr="00367E32">
          <w:rPr>
            <w:rFonts w:ascii="Arial" w:eastAsia="Arial" w:hAnsi="Arial" w:cs="Arial"/>
            <w:color w:val="000099"/>
            <w:u w:val="single"/>
            <w:shd w:val="solid" w:color="FFFFFF" w:fill="FFFFFF"/>
          </w:rPr>
          <w:t>http</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msdn</w:t>
        </w:r>
      </w:hyperlink>
      <w:hyperlink r:id="rId117" w:history="1">
        <w:r w:rsidRPr="00367E32">
          <w:rPr>
            <w:rFonts w:ascii="Arial" w:eastAsia="Arial" w:hAnsi="Arial" w:cs="Arial"/>
            <w:color w:val="000099"/>
            <w:u w:val="single"/>
            <w:shd w:val="solid" w:color="FFFFFF" w:fill="FFFFFF"/>
          </w:rPr>
          <w:t>.</w:t>
        </w:r>
      </w:hyperlink>
      <w:hyperlink r:id="rId118" w:history="1">
        <w:proofErr w:type="gramStart"/>
        <w:r w:rsidRPr="00367E32">
          <w:rPr>
            <w:rFonts w:ascii="Arial" w:eastAsia="Arial" w:hAnsi="Arial" w:cs="Arial"/>
            <w:color w:val="000099"/>
            <w:u w:val="single"/>
            <w:shd w:val="solid" w:color="FFFFFF" w:fill="FFFFFF"/>
          </w:rPr>
          <w:t>microsoft</w:t>
        </w:r>
        <w:proofErr w:type="gramEnd"/>
      </w:hyperlink>
      <w:hyperlink r:id="rId119" w:history="1">
        <w:r w:rsidRPr="00367E32">
          <w:rPr>
            <w:rFonts w:ascii="Arial" w:eastAsia="Arial" w:hAnsi="Arial" w:cs="Arial"/>
            <w:color w:val="000099"/>
            <w:u w:val="single"/>
            <w:shd w:val="solid" w:color="FFFFFF" w:fill="FFFFFF"/>
          </w:rPr>
          <w:t>.</w:t>
        </w:r>
      </w:hyperlink>
      <w:hyperlink r:id="rId120" w:history="1">
        <w:r w:rsidRPr="00367E32">
          <w:rPr>
            <w:rFonts w:ascii="Arial" w:eastAsia="Arial" w:hAnsi="Arial" w:cs="Arial"/>
            <w:color w:val="000099"/>
            <w:u w:val="single"/>
            <w:shd w:val="solid" w:color="FFFFFF" w:fill="FFFFFF"/>
          </w:rPr>
          <w:t>com</w:t>
        </w:r>
      </w:hyperlink>
      <w:hyperlink r:id="rId121" w:history="1">
        <w:r w:rsidRPr="00367E32">
          <w:rPr>
            <w:rFonts w:ascii="Arial" w:eastAsia="Arial" w:hAnsi="Arial" w:cs="Arial"/>
            <w:color w:val="000099"/>
            <w:u w:val="single"/>
            <w:shd w:val="solid" w:color="FFFFFF" w:fill="FFFFFF"/>
          </w:rPr>
          <w:t>/</w:t>
        </w:r>
      </w:hyperlink>
      <w:hyperlink r:id="rId122" w:history="1">
        <w:r w:rsidRPr="00367E32">
          <w:rPr>
            <w:rFonts w:ascii="Arial" w:eastAsia="Arial" w:hAnsi="Arial" w:cs="Arial"/>
            <w:color w:val="000099"/>
            <w:u w:val="single"/>
            <w:shd w:val="solid" w:color="FFFFFF" w:fill="FFFFFF"/>
          </w:rPr>
          <w:t>en</w:t>
        </w:r>
      </w:hyperlink>
      <w:hyperlink r:id="rId123" w:history="1">
        <w:r w:rsidRPr="00367E32">
          <w:rPr>
            <w:rFonts w:ascii="Arial" w:eastAsia="Arial" w:hAnsi="Arial" w:cs="Arial"/>
            <w:color w:val="000099"/>
            <w:u w:val="single"/>
            <w:shd w:val="solid" w:color="FFFFFF" w:fill="FFFFFF"/>
          </w:rPr>
          <w:t>-</w:t>
        </w:r>
      </w:hyperlink>
      <w:hyperlink r:id="rId124" w:history="1">
        <w:r w:rsidRPr="00367E32">
          <w:rPr>
            <w:rFonts w:ascii="Arial" w:eastAsia="Arial" w:hAnsi="Arial" w:cs="Arial"/>
            <w:color w:val="000099"/>
            <w:u w:val="single"/>
            <w:shd w:val="solid" w:color="FFFFFF" w:fill="FFFFFF"/>
          </w:rPr>
          <w:t>us</w:t>
        </w:r>
      </w:hyperlink>
      <w:hyperlink r:id="rId125" w:history="1">
        <w:r w:rsidRPr="00367E32">
          <w:rPr>
            <w:rFonts w:ascii="Arial" w:eastAsia="Arial" w:hAnsi="Arial" w:cs="Arial"/>
            <w:color w:val="000099"/>
            <w:u w:val="single"/>
            <w:shd w:val="solid" w:color="FFFFFF" w:fill="FFFFFF"/>
          </w:rPr>
          <w:t>/</w:t>
        </w:r>
      </w:hyperlink>
      <w:hyperlink r:id="rId126" w:history="1">
        <w:r w:rsidRPr="00367E32">
          <w:rPr>
            <w:rFonts w:ascii="Arial" w:eastAsia="Arial" w:hAnsi="Arial" w:cs="Arial"/>
            <w:color w:val="000099"/>
            <w:u w:val="single"/>
            <w:shd w:val="solid" w:color="FFFFFF" w:fill="FFFFFF"/>
          </w:rPr>
          <w:t>library</w:t>
        </w:r>
      </w:hyperlink>
      <w:hyperlink r:id="rId127" w:history="1">
        <w:r w:rsidRPr="00367E32">
          <w:rPr>
            <w:rFonts w:ascii="Arial" w:eastAsia="Arial" w:hAnsi="Arial" w:cs="Arial"/>
            <w:color w:val="000099"/>
            <w:u w:val="single"/>
            <w:shd w:val="solid" w:color="FFFFFF" w:fill="FFFFFF"/>
          </w:rPr>
          <w:t>/</w:t>
        </w:r>
      </w:hyperlink>
      <w:hyperlink r:id="rId128" w:history="1">
        <w:r w:rsidRPr="00367E32">
          <w:rPr>
            <w:rFonts w:ascii="Arial" w:eastAsia="Arial" w:hAnsi="Arial" w:cs="Arial"/>
            <w:color w:val="000099"/>
            <w:u w:val="single"/>
            <w:shd w:val="solid" w:color="FFFFFF" w:fill="FFFFFF"/>
          </w:rPr>
          <w:t>ms</w:t>
        </w:r>
      </w:hyperlink>
      <w:hyperlink r:id="rId129" w:history="1">
        <w:r w:rsidRPr="00367E32">
          <w:rPr>
            <w:rFonts w:ascii="Arial" w:eastAsia="Arial" w:hAnsi="Arial" w:cs="Arial"/>
            <w:color w:val="000099"/>
            <w:u w:val="single"/>
            <w:shd w:val="solid" w:color="FFFFFF" w:fill="FFFFFF"/>
          </w:rPr>
          <w:t>754130.</w:t>
        </w:r>
      </w:hyperlink>
      <w:hyperlink r:id="rId130"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34" w:name="h.davncg-cmw9uk"/>
      <w:bookmarkStart w:id="135" w:name="_Toc278887374"/>
      <w:bookmarkEnd w:id="134"/>
      <w:r w:rsidRPr="00367E32">
        <w:lastRenderedPageBreak/>
        <w:t>History of Wor</w:t>
      </w:r>
      <w:r w:rsidR="00367E32" w:rsidRPr="00367E32">
        <w:t>k</w:t>
      </w:r>
      <w:bookmarkEnd w:id="135"/>
    </w:p>
    <w:p w:rsidR="00367E32" w:rsidRDefault="00367E32" w:rsidP="00367E32">
      <w:pPr>
        <w:ind w:firstLine="0"/>
        <w:rPr>
          <w:rStyle w:val="Heading1Char"/>
        </w:rPr>
      </w:pPr>
    </w:p>
    <w:p w:rsidR="00367E32" w:rsidRDefault="003D576E" w:rsidP="00367E32">
      <w:pPr>
        <w:ind w:firstLine="0"/>
        <w:rPr>
          <w:rStyle w:val="Heading1Char"/>
        </w:rPr>
      </w:pPr>
      <w:r>
        <w:rPr>
          <w:noProof/>
          <w:lang w:bidi="ar-SA"/>
        </w:rPr>
        <w:drawing>
          <wp:inline distT="0" distB="0" distL="0" distR="0">
            <wp:extent cx="5972175" cy="5882704"/>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srcRect/>
                    <a:stretch>
                      <a:fillRect/>
                    </a:stretch>
                  </pic:blipFill>
                  <pic:spPr bwMode="auto">
                    <a:xfrm>
                      <a:off x="0" y="0"/>
                      <a:ext cx="5972175" cy="5882704"/>
                    </a:xfrm>
                    <a:prstGeom prst="rect">
                      <a:avLst/>
                    </a:prstGeom>
                    <a:noFill/>
                    <a:ln w="9525">
                      <a:noFill/>
                      <a:miter lim="800000"/>
                      <a:headEnd/>
                      <a:tailEnd/>
                    </a:ln>
                  </pic:spPr>
                </pic:pic>
              </a:graphicData>
            </a:graphic>
          </wp:inline>
        </w:drawing>
      </w:r>
    </w:p>
    <w:p w:rsidR="00E40028" w:rsidRDefault="00E40028" w:rsidP="00367E32">
      <w:pPr>
        <w:ind w:firstLine="0"/>
        <w:rPr>
          <w:rStyle w:val="Heading1Char"/>
        </w:rPr>
      </w:pPr>
    </w:p>
    <w:p w:rsidR="00E40028" w:rsidRDefault="00E40028">
      <w:r>
        <w:br w:type="page"/>
      </w:r>
    </w:p>
    <w:p w:rsidR="00E40028" w:rsidRPr="00E40028" w:rsidRDefault="00E40028" w:rsidP="00E40028">
      <w:pPr>
        <w:pStyle w:val="Heading1"/>
      </w:pPr>
      <w:bookmarkStart w:id="136" w:name="_Toc278887375"/>
      <w:r w:rsidRPr="00E40028">
        <w:lastRenderedPageBreak/>
        <w:t>Gant Chart</w:t>
      </w:r>
      <w:bookmarkEnd w:id="136"/>
    </w:p>
    <w:p w:rsidR="00A77B3E" w:rsidRPr="00367E32" w:rsidRDefault="003D576E"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noProof/>
          <w:lang w:bidi="ar-SA"/>
        </w:rPr>
        <w:drawing>
          <wp:inline distT="0" distB="0" distL="0" distR="0">
            <wp:extent cx="5867400" cy="527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2" cstate="print"/>
                    <a:srcRect/>
                    <a:stretch>
                      <a:fillRect/>
                    </a:stretch>
                  </pic:blipFill>
                  <pic:spPr bwMode="auto">
                    <a:xfrm>
                      <a:off x="0" y="0"/>
                      <a:ext cx="5867400" cy="5276850"/>
                    </a:xfrm>
                    <a:prstGeom prst="rect">
                      <a:avLst/>
                    </a:prstGeom>
                    <a:noFill/>
                    <a:ln w="9525">
                      <a:noFill/>
                      <a:miter lim="800000"/>
                      <a:headEnd/>
                      <a:tailEnd/>
                    </a:ln>
                  </pic:spPr>
                </pic:pic>
              </a:graphicData>
            </a:graphic>
          </wp:inline>
        </w:drawing>
      </w:r>
    </w:p>
    <w:sectPr w:rsidR="00A77B3E" w:rsidRPr="00367E32" w:rsidSect="00741ACB">
      <w:headerReference w:type="even" r:id="rId133"/>
      <w:headerReference w:type="default" r:id="rId134"/>
      <w:footerReference w:type="even" r:id="rId135"/>
      <w:footerReference w:type="default" r:id="rId13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3FB8" w:rsidRDefault="00443FB8">
      <w:r>
        <w:separator/>
      </w:r>
    </w:p>
  </w:endnote>
  <w:endnote w:type="continuationSeparator" w:id="0">
    <w:p w:rsidR="00443FB8" w:rsidRDefault="00443FB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367E32" w:rsidRDefault="00367E32">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E40028">
            <w:rPr>
              <w:noProof/>
            </w:rPr>
            <w:t>6</w:t>
          </w:r>
        </w:fldSimple>
      </w:p>
    </w:sdtContent>
  </w:sdt>
  <w:p w:rsidR="00367E32" w:rsidRDefault="00367E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367E32" w:rsidRDefault="00367E32">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E40028">
            <w:rPr>
              <w:noProof/>
            </w:rPr>
            <w:t>5</w:t>
          </w:r>
        </w:fldSimple>
      </w:p>
    </w:sdtContent>
  </w:sdt>
  <w:p w:rsidR="00367E32" w:rsidRDefault="00367E32">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3FB8" w:rsidRDefault="00443FB8">
      <w:r>
        <w:separator/>
      </w:r>
    </w:p>
  </w:footnote>
  <w:footnote w:type="continuationSeparator" w:id="0">
    <w:p w:rsidR="00443FB8" w:rsidRDefault="00443F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E32" w:rsidRPr="00F8619B" w:rsidRDefault="00367E32"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E32" w:rsidRPr="00F8619B" w:rsidRDefault="00367E32"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7170"/>
  </w:hdrShapeDefaults>
  <w:footnotePr>
    <w:footnote w:id="-1"/>
    <w:footnote w:id="0"/>
  </w:footnotePr>
  <w:endnotePr>
    <w:endnote w:id="-1"/>
    <w:endnote w:id="0"/>
  </w:endnotePr>
  <w:compat>
    <w:useFELayout/>
  </w:compat>
  <w:rsids>
    <w:rsidRoot w:val="00A77B3E"/>
    <w:rsid w:val="000E477D"/>
    <w:rsid w:val="000F69A4"/>
    <w:rsid w:val="001B3246"/>
    <w:rsid w:val="00367E32"/>
    <w:rsid w:val="003D576E"/>
    <w:rsid w:val="003F3B08"/>
    <w:rsid w:val="00443FB8"/>
    <w:rsid w:val="00672CFD"/>
    <w:rsid w:val="00741ACB"/>
    <w:rsid w:val="009C77F3"/>
    <w:rsid w:val="00A77B3E"/>
    <w:rsid w:val="00AF3D2D"/>
    <w:rsid w:val="00B874A7"/>
    <w:rsid w:val="00BC29B9"/>
    <w:rsid w:val="00C03674"/>
    <w:rsid w:val="00C67F31"/>
    <w:rsid w:val="00D37390"/>
    <w:rsid w:val="00E40028"/>
    <w:rsid w:val="00F8619B"/>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ww.google.com/url?q=http%3A%2F%2Fmsdn.microsoft.com%2Fen-us%2Flibrary%2Fms754130.aspx&amp;sa=D&amp;sntz=1&amp;usg=AFQjCNH9FgJXzGojSHRjL1CA2donTgUCRQ" TargetMode="External"/><Relationship Id="rId21" Type="http://schemas.openxmlformats.org/officeDocument/2006/relationships/image" Target="media/image14.png"/><Relationship Id="rId42" Type="http://schemas.openxmlformats.org/officeDocument/2006/relationships/hyperlink" Target="http://www.google.com/url?q=http%3A%2F%2Fwww.wpftutorial.net%2FMVVM.html&amp;sa=D&amp;sntz=1&amp;usg=AFQjCNEb7AR_JMgA2rYiV4q1vJpxbsUyxA" TargetMode="External"/><Relationship Id="rId47" Type="http://schemas.openxmlformats.org/officeDocument/2006/relationships/hyperlink" Target="http://www.google.com/url?q=http%3A%2F%2Fstaruml.sourceforge.net%2Fen%2F&amp;sa=D&amp;sntz=1&amp;usg=AFQjCNEQoRXkhCg6nFc0BdL0dysO2T95KQ" TargetMode="External"/><Relationship Id="rId63" Type="http://schemas.openxmlformats.org/officeDocument/2006/relationships/hyperlink" Target="http://www.google.com/url?q=http%3A%2F%2Fwww.fyireporting.com&amp;sa=D&amp;sntz=1&amp;usg=AFQjCNFP7B7weD-S0K4tgfqTBD63tfB2BA" TargetMode="External"/><Relationship Id="rId68" Type="http://schemas.openxmlformats.org/officeDocument/2006/relationships/hyperlink" Target="http://www.google.com/url?q=http%3A%2F%2Fwww.microsoft.com%2Fsqlserver%2F2008%2Fen%2Fus%2F&amp;sa=D&amp;sntz=1&amp;usg=AFQjCNGh-vbGOdIxx98cz4ImHIFM2ReHWw" TargetMode="External"/><Relationship Id="rId84" Type="http://schemas.openxmlformats.org/officeDocument/2006/relationships/hyperlink" Target="http://www.google.com/url?q=http%3A%2F%2Fmsdn.microsoft.com%2Fen-us%2Fnetframework%2Faa663324.aspx&amp;sa=D&amp;sntz=1&amp;usg=AFQjCNEWG6xUJsa4nB9_NwQhPlrB4gmPa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eader" Target="header1.xm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hyperlink" Target="http://www.google.com/url?q=http%3A%2F%2Fwww.codebetter.com&amp;sa=D&amp;sntz=1&amp;usg=AFQjCNFBe86Qcn5JuRQlgzaP1lXURcC5SQ" TargetMode="External"/><Relationship Id="rId37" Type="http://schemas.openxmlformats.org/officeDocument/2006/relationships/hyperlink" Target="http://www.google.com/url?q=http%3A%2F%2Fwww.wpftutorial.net%2FMVVM.html&amp;sa=D&amp;sntz=1&amp;usg=AFQjCNEb7AR_JMgA2rYiV4q1vJpxbsUyxA" TargetMode="External"/><Relationship Id="rId53" Type="http://schemas.openxmlformats.org/officeDocument/2006/relationships/hyperlink" Target="http://www.google.com/url?q=http%3A%2F%2Fstaruml.sourceforge.net%2Fen%2F&amp;sa=D&amp;sntz=1&amp;usg=AFQjCNEQoRXkhCg6nFc0BdL0dysO2T95KQ" TargetMode="External"/><Relationship Id="rId58" Type="http://schemas.openxmlformats.org/officeDocument/2006/relationships/hyperlink" Target="http://www.google.com/url?q=http%3A%2F%2Fwww.fyireporting.com&amp;sa=D&amp;sntz=1&amp;usg=AFQjCNFP7B7weD-S0K4tgfqTBD63tfB2BA"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msdn.microsoft.com%2Fen-us%2Fnetframework%2Faa663324.aspx&amp;sa=D&amp;sntz=1&amp;usg=AFQjCNEWG6xUJsa4nB9_NwQhPlrB4gmPaw" TargetMode="External"/><Relationship Id="rId102" Type="http://schemas.openxmlformats.org/officeDocument/2006/relationships/hyperlink" Target="http://www.google.com/url?q=http%3A%2F%2Fmsdn.microsoft.com%2Fen-us%2Flibrary%2Faa697427%2528VS.80%2529.aspx&amp;sa=D&amp;sntz=1&amp;usg=AFQjCNF_kXLGFLbvuiKSycPnMyLjGgZG6Q"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library%2Faa697427%2528VS.80%2529.aspx&amp;sa=D&amp;sntz=1&amp;usg=AFQjCNF_kXLGFLbvuiKSycPnMyLjGgZG6Q"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google.com/url?q=http%3A%2F%2Fwww.codebetter.com&amp;sa=D&amp;sntz=1&amp;usg=AFQjCNFBe86Qcn5JuRQlgzaP1lXURcC5SQ" TargetMode="External"/><Relationship Id="rId43" Type="http://schemas.openxmlformats.org/officeDocument/2006/relationships/hyperlink" Target="http://www.google.com/url?q=http%3A%2F%2Fwww.wpftutorial.net%2FMVVM.html&amp;sa=D&amp;sntz=1&amp;usg=AFQjCNEb7AR_JMgA2rYiV4q1vJpxbsUyxA" TargetMode="External"/><Relationship Id="rId48" Type="http://schemas.openxmlformats.org/officeDocument/2006/relationships/hyperlink" Target="http://www.google.com/url?q=http%3A%2F%2Fstaruml.sourceforge.net%2Fen%2F&amp;sa=D&amp;sntz=1&amp;usg=AFQjCNEQoRXkhCg6nFc0BdL0dysO2T95KQ" TargetMode="External"/><Relationship Id="rId56" Type="http://schemas.openxmlformats.org/officeDocument/2006/relationships/hyperlink" Target="http://www.google.com/url?q=http%3A%2F%2Fstaruml.sourceforge.net%2Fen%2F&amp;sa=D&amp;sntz=1&amp;usg=AFQjCNEQoRXkhCg6nFc0BdL0dysO2T95KQ" TargetMode="External"/><Relationship Id="rId64" Type="http://schemas.openxmlformats.org/officeDocument/2006/relationships/hyperlink" Target="http://www.google.com/url?q=http%3A%2F%2Fwww.microsoft.com%2Fsqlserver%2F2008%2Fen%2Fus%2F&amp;sa=D&amp;sntz=1&amp;usg=AFQjCNGh-vbGOdIxx98cz4ImHIFM2ReHWw" TargetMode="External"/><Relationship Id="rId69" Type="http://schemas.openxmlformats.org/officeDocument/2006/relationships/hyperlink" Target="http://www.google.com/url?q=http%3A%2F%2Fwww.microsoft.com%2Fsqlserver%2F2008%2Fen%2Fus%2F&amp;sa=D&amp;sntz=1&amp;usg=AFQjCNGh-vbGOdIxx98cz4ImHIFM2ReHWw"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library%2Faa697427%2528VS.80%2529.aspx&amp;sa=D&amp;sntz=1&amp;usg=AFQjCNF_kXLGFLbvuiKSycPnMyLjGgZG6Q"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ms754130.aspx&amp;sa=D&amp;sntz=1&amp;usg=AFQjCNH9FgJXzGojSHRjL1CA2donTgUCR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www.google.com/url?q=http%3A%2F%2Fstaruml.sourceforge.net%2Fen%2F&amp;sa=D&amp;sntz=1&amp;usg=AFQjCNEQoRXkhCg6nFc0BdL0dysO2T95KQ"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80" Type="http://schemas.openxmlformats.org/officeDocument/2006/relationships/hyperlink" Target="http://www.google.com/url?q=http%3A%2F%2Fmsdn.microsoft.com%2Fen-us%2Fnetframework%2Faa663324.aspx&amp;sa=D&amp;sntz=1&amp;usg=AFQjCNEWG6xUJsa4nB9_NwQhPlrB4gmPaw" TargetMode="External"/><Relationship Id="rId85" Type="http://schemas.openxmlformats.org/officeDocument/2006/relationships/hyperlink" Target="http://www.google.com/url?q=http%3A%2F%2Fmsdn.microsoft.com%2Fen-us%2Fnetframework%2Faa663324.aspx&amp;sa=D&amp;sntz=1&amp;usg=AFQjCNEWG6xUJsa4nB9_NwQhPlrB4gmPa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library%2Faa697427%2528VS.80%2529.aspx&amp;sa=D&amp;sntz=1&amp;usg=AFQjCNF_kXLGFLbvuiKSycPnMyLjGgZG6Q" TargetMode="External"/><Relationship Id="rId121" Type="http://schemas.openxmlformats.org/officeDocument/2006/relationships/hyperlink" Target="http://www.google.com/url?q=http%3A%2F%2Fmsdn.microsoft.com%2Fen-us%2Flibrary%2Fms754130.aspx&amp;sa=D&amp;sntz=1&amp;usg=AFQjCNH9FgJXzGojSHRjL1CA2donTgUCR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url?q=http%3A%2F%2Fwww.codebetter.com&amp;sa=D&amp;sntz=1&amp;usg=AFQjCNFBe86Qcn5JuRQlgzaP1lXURcC5SQ" TargetMode="External"/><Relationship Id="rId38" Type="http://schemas.openxmlformats.org/officeDocument/2006/relationships/hyperlink" Target="http://www.google.com/url?q=http%3A%2F%2Fwww.wpftutorial.net%2FMVVM.html&amp;sa=D&amp;sntz=1&amp;usg=AFQjCNEb7AR_JMgA2rYiV4q1vJpxbsUyxA" TargetMode="External"/><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www.fyireporting.com&amp;sa=D&amp;sntz=1&amp;usg=AFQjCNFP7B7weD-S0K4tgfqTBD63tfB2BA" TargetMode="External"/><Relationship Id="rId67" Type="http://schemas.openxmlformats.org/officeDocument/2006/relationships/hyperlink" Target="http://www.google.com/url?q=http%3A%2F%2Fwww.microsoft.com%2Fsqlserver%2F2008%2Fen%2Fus%2F&amp;sa=D&amp;sntz=1&amp;usg=AFQjCNGh-vbGOdIxx98cz4ImHIFM2ReHWw"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ms754130.aspx&amp;sa=D&amp;sntz=1&amp;usg=AFQjCNH9FgJXzGojSHRjL1CA2donTgUCR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www.google.com/url?q=http%3A%2F%2Fwww.wpftutorial.net%2FMVVM.html&amp;sa=D&amp;sntz=1&amp;usg=AFQjCNEb7AR_JMgA2rYiV4q1vJpxbsUyxA" TargetMode="External"/><Relationship Id="rId54" Type="http://schemas.openxmlformats.org/officeDocument/2006/relationships/hyperlink" Target="http://www.google.com/url?q=http%3A%2F%2Fstaruml.sourceforge.net%2Fen%2F&amp;sa=D&amp;sntz=1&amp;usg=AFQjCNEQoRXkhCg6nFc0BdL0dysO2T95KQ" TargetMode="External"/><Relationship Id="rId62" Type="http://schemas.openxmlformats.org/officeDocument/2006/relationships/hyperlink" Target="http://www.google.com/url?q=http%3A%2F%2Fwww.fyireporting.com&amp;sa=D&amp;sntz=1&amp;usg=AFQjCNFP7B7weD-S0K4tgfqTBD63tfB2BA" TargetMode="External"/><Relationship Id="rId70" Type="http://schemas.openxmlformats.org/officeDocument/2006/relationships/hyperlink" Target="http://www.google.com/url?q=http%3A%2F%2Fwww.microsoft.com%2Fsqlserver%2F2008%2Fen%2Fus%2F&amp;sa=D&amp;sntz=1&amp;usg=AFQjCNGh-vbGOdIxx98cz4ImHIFM2ReHWw"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msdn.microsoft.com%2Fen-us%2Fnetframework%2Faa663324.aspx&amp;sa=D&amp;sntz=1&amp;usg=AFQjCNEWG6xUJsa4nB9_NwQhPlrB4gmPa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library%2Faa697427%2528VS.80%2529.aspx&amp;sa=D&amp;sntz=1&amp;usg=AFQjCNF_kXLGFLbvuiKSycPnMyLjGgZG6Q"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oogle.com/url?q=http%3A%2F%2Fwww.wpftutorial.net%2FMVVM.html&amp;sa=D&amp;sntz=1&amp;usg=AFQjCNEb7AR_JMgA2rYiV4q1vJpxbsUyxA" TargetMode="External"/><Relationship Id="rId49" Type="http://schemas.openxmlformats.org/officeDocument/2006/relationships/hyperlink" Target="http://www.google.com/url?q=http%3A%2F%2Fstaruml.sourceforge.net%2Fen%2F&amp;sa=D&amp;sntz=1&amp;usg=AFQjCNEQoRXkhCg6nFc0BdL0dysO2T95KQ" TargetMode="External"/><Relationship Id="rId57" Type="http://schemas.openxmlformats.org/officeDocument/2006/relationships/hyperlink" Target="http://www.google.com/url?q=http%3A%2F%2Fwww.fyireporting.com&amp;sa=D&amp;sntz=1&amp;usg=AFQjCNFP7B7weD-S0K4tgfqTBD63tfB2BA"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ms754130.aspx&amp;sa=D&amp;sntz=1&amp;usg=AFQjCNH9FgJXzGojSHRjL1CA2donTgUCRQ" TargetMode="External"/><Relationship Id="rId119" Type="http://schemas.openxmlformats.org/officeDocument/2006/relationships/hyperlink" Target="http://www.google.com/url?q=http%3A%2F%2Fmsdn.microsoft.com%2Fen-us%2Flibrary%2Fms754130.aspx&amp;sa=D&amp;sntz=1&amp;usg=AFQjCNH9FgJXzGojSHRjL1CA2donTgUCR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hyperlink" Target="http://www.google.com/url?q=http%3A%2F%2Fwww.codebetter.com&amp;sa=D&amp;sntz=1&amp;usg=AFQjCNFBe86Qcn5JuRQlgzaP1lXURcC5SQ" TargetMode="External"/><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staruml.sourceforge.net%2Fen%2F&amp;sa=D&amp;sntz=1&amp;usg=AFQjCNEQoRXkhCg6nFc0BdL0dysO2T95KQ" TargetMode="External"/><Relationship Id="rId60" Type="http://schemas.openxmlformats.org/officeDocument/2006/relationships/hyperlink" Target="http://www.google.com/url?q=http%3A%2F%2Fwww.fyireporting.com&amp;sa=D&amp;sntz=1&amp;usg=AFQjCNFP7B7weD-S0K4tgfqTBD63tfB2BA" TargetMode="External"/><Relationship Id="rId65" Type="http://schemas.openxmlformats.org/officeDocument/2006/relationships/hyperlink" Target="http://www.google.com/url?q=http%3A%2F%2Fwww.microsoft.com%2Fsqlserver%2F2008%2Fen%2Fus%2F&amp;sa=D&amp;sntz=1&amp;usg=AFQjCNGh-vbGOdIxx98cz4ImHIFM2ReHWw"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msdn.microsoft.com%2Fen-us%2Fnetframework%2Faa663324.aspx&amp;sa=D&amp;sntz=1&amp;usg=AFQjCNEWG6xUJsa4nB9_NwQhPlrB4gmPaw" TargetMode="External"/><Relationship Id="rId81" Type="http://schemas.openxmlformats.org/officeDocument/2006/relationships/hyperlink" Target="http://www.google.com/url?q=http%3A%2F%2Fmsdn.microsoft.com%2Fen-us%2Fnetframework%2Faa663324.aspx&amp;sa=D&amp;sntz=1&amp;usg=AFQjCNEWG6xUJsa4nB9_NwQhPlrB4gmPa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library%2Faa697427%2528VS.80%2529.aspx&amp;sa=D&amp;sntz=1&amp;usg=AFQjCNF_kXLGFLbvuiKSycPnMyLjGgZG6Q" TargetMode="External"/><Relationship Id="rId101" Type="http://schemas.openxmlformats.org/officeDocument/2006/relationships/hyperlink" Target="http://www.google.com/url?q=http%3A%2F%2Fmsdn.microsoft.com%2Fen-us%2Flibrary%2Faa697427%2528VS.80%2529.aspx&amp;sa=D&amp;sntz=1&amp;usg=AFQjCNF_kXLGFLbvuiKSycPnMyLjGgZG6Q"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google.com/url?q=http%3A%2F%2Fwww.wpftutorial.net%2FMVVM.html&amp;sa=D&amp;sntz=1&amp;usg=AFQjCNEb7AR_JMgA2rYiV4q1vJpxbsUyxA"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hyperlink" Target="http://www.google.com/url?q=http%3A%2F%2Fwww.codebetter.com&amp;sa=D&amp;sntz=1&amp;usg=AFQjCNFBe86Qcn5JuRQlgzaP1lXURcC5SQ" TargetMode="External"/><Relationship Id="rId50" Type="http://schemas.openxmlformats.org/officeDocument/2006/relationships/hyperlink" Target="http://www.google.com/url?q=http%3A%2F%2Fstaruml.sourceforge.net%2Fen%2F&amp;sa=D&amp;sntz=1&amp;usg=AFQjCNEQoRXkhCg6nFc0BdL0dysO2T95KQ"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library%2Faa697427%2528VS.80%2529.aspx&amp;sa=D&amp;sntz=1&amp;usg=AFQjCNF_kXLGFLbvuiKSycPnMyLjGgZG6Q"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ms754130.aspx&amp;sa=D&amp;sntz=1&amp;usg=AFQjCNH9FgJXzGojSHRjL1CA2donTgUCR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7" Type="http://schemas.openxmlformats.org/officeDocument/2006/relationships/endnotes" Target="endnotes.xml"/><Relationship Id="rId71" Type="http://schemas.openxmlformats.org/officeDocument/2006/relationships/hyperlink" Target="http://www.google.com/url?q=http%3A%2F%2Fwww.microsoft.com%2Fsqlserver%2F2008%2Fen%2Fus%2F&amp;sa=D&amp;sntz=1&amp;usg=AFQjCNGh-vbGOdIxx98cz4ImHIFM2ReHWw"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google.com/url?q=http%3A%2F%2Fwww.wpftutorial.net%2FMVVM.html&amp;sa=D&amp;sntz=1&amp;usg=AFQjCNEb7AR_JMgA2rYiV4q1vJpxbsUyxA"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microsoft.com%2Fsqlserver%2F2008%2Fen%2Fus%2F&amp;sa=D&amp;sntz=1&amp;usg=AFQjCNGh-vbGOdIxx98cz4ImHIFM2ReHWw"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ms754130.aspx&amp;sa=D&amp;sntz=1&amp;usg=AFQjCNH9FgJXzGojSHRjL1CA2donTgUCRQ" TargetMode="External"/><Relationship Id="rId131" Type="http://schemas.openxmlformats.org/officeDocument/2006/relationships/image" Target="media/image24.png"/><Relationship Id="rId136" Type="http://schemas.openxmlformats.org/officeDocument/2006/relationships/footer" Target="footer2.xml"/><Relationship Id="rId61" Type="http://schemas.openxmlformats.org/officeDocument/2006/relationships/hyperlink" Target="http://www.google.com/url?q=http%3A%2F%2Fwww.fyireporting.com&amp;sa=D&amp;sntz=1&amp;usg=AFQjCNFP7B7weD-S0K4tgfqTBD63tfB2BA" TargetMode="External"/><Relationship Id="rId82" Type="http://schemas.openxmlformats.org/officeDocument/2006/relationships/hyperlink" Target="http://www.google.com/url?q=http%3A%2F%2Fmsdn.microsoft.com%2Fen-us%2Fnetframework%2Faa663324.aspx&amp;sa=D&amp;sntz=1&amp;usg=AFQjCNEWG6xUJsa4nB9_NwQhPlrB4gmPaw" TargetMode="External"/><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B1460-A07F-4D16-AF11-12F93AD07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48</Pages>
  <Words>8819</Words>
  <Characters>50272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58974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8</cp:revision>
  <cp:lastPrinted>2010-11-30T06:33:00Z</cp:lastPrinted>
  <dcterms:created xsi:type="dcterms:W3CDTF">2010-11-30T06:26:00Z</dcterms:created>
  <dcterms:modified xsi:type="dcterms:W3CDTF">2010-11-30T20:33:00Z</dcterms:modified>
</cp:coreProperties>
</file>