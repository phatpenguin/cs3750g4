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8987048"/>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8987049"/>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78987050"/>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rPr>
        <w:id w:val="3257893"/>
        <w:docPartObj>
          <w:docPartGallery w:val="Table of Contents"/>
          <w:docPartUnique/>
        </w:docPartObj>
      </w:sdtPr>
      <w:sdtContent>
        <w:p w:rsidR="00672CFD" w:rsidRDefault="00672CFD">
          <w:pPr>
            <w:pStyle w:val="TOCHeading"/>
          </w:pPr>
          <w:r>
            <w:t>Table of Contents</w:t>
          </w:r>
        </w:p>
        <w:p w:rsidR="00E940CF" w:rsidRDefault="00A235B9">
          <w:pPr>
            <w:pStyle w:val="TOC1"/>
            <w:tabs>
              <w:tab w:val="right" w:leader="dot" w:pos="9350"/>
            </w:tabs>
            <w:rPr>
              <w:noProof/>
            </w:rPr>
          </w:pPr>
          <w:r>
            <w:fldChar w:fldCharType="begin"/>
          </w:r>
          <w:r w:rsidR="00672CFD">
            <w:instrText xml:space="preserve"> TOC \o "1-3" \h \z \u </w:instrText>
          </w:r>
          <w:r>
            <w:fldChar w:fldCharType="separate"/>
          </w:r>
          <w:hyperlink w:anchor="_Toc278987048" w:history="1">
            <w:r w:rsidR="00E940CF" w:rsidRPr="00926811">
              <w:rPr>
                <w:rStyle w:val="Hyperlink"/>
                <w:rFonts w:eastAsia="Arial"/>
                <w:noProof/>
                <w:lang w:bidi="en-US"/>
              </w:rPr>
              <w:t>Responsibility Matrix</w:t>
            </w:r>
            <w:r w:rsidR="00E940CF">
              <w:rPr>
                <w:noProof/>
                <w:webHidden/>
              </w:rPr>
              <w:tab/>
            </w:r>
            <w:r>
              <w:rPr>
                <w:noProof/>
                <w:webHidden/>
              </w:rPr>
              <w:fldChar w:fldCharType="begin"/>
            </w:r>
            <w:r w:rsidR="00E940CF">
              <w:rPr>
                <w:noProof/>
                <w:webHidden/>
              </w:rPr>
              <w:instrText xml:space="preserve"> PAGEREF _Toc278987048 \h </w:instrText>
            </w:r>
            <w:r>
              <w:rPr>
                <w:noProof/>
                <w:webHidden/>
              </w:rPr>
            </w:r>
            <w:r>
              <w:rPr>
                <w:noProof/>
                <w:webHidden/>
              </w:rPr>
              <w:fldChar w:fldCharType="separate"/>
            </w:r>
            <w:r w:rsidR="00E940CF">
              <w:rPr>
                <w:noProof/>
                <w:webHidden/>
              </w:rPr>
              <w:t>2</w:t>
            </w:r>
            <w:r>
              <w:rPr>
                <w:noProof/>
                <w:webHidden/>
              </w:rPr>
              <w:fldChar w:fldCharType="end"/>
            </w:r>
          </w:hyperlink>
        </w:p>
        <w:p w:rsidR="00E940CF" w:rsidRDefault="00A235B9">
          <w:pPr>
            <w:pStyle w:val="TOC1"/>
            <w:tabs>
              <w:tab w:val="right" w:leader="dot" w:pos="9350"/>
            </w:tabs>
            <w:rPr>
              <w:noProof/>
            </w:rPr>
          </w:pPr>
          <w:hyperlink w:anchor="_Toc278987049" w:history="1">
            <w:r w:rsidR="00E940CF" w:rsidRPr="00926811">
              <w:rPr>
                <w:rStyle w:val="Hyperlink"/>
                <w:rFonts w:eastAsia="Arial"/>
                <w:noProof/>
                <w:lang w:bidi="en-US"/>
              </w:rPr>
              <w:t>Responsibility Allocation Chart</w:t>
            </w:r>
            <w:r w:rsidR="00E940CF">
              <w:rPr>
                <w:noProof/>
                <w:webHidden/>
              </w:rPr>
              <w:tab/>
            </w:r>
            <w:r>
              <w:rPr>
                <w:noProof/>
                <w:webHidden/>
              </w:rPr>
              <w:fldChar w:fldCharType="begin"/>
            </w:r>
            <w:r w:rsidR="00E940CF">
              <w:rPr>
                <w:noProof/>
                <w:webHidden/>
              </w:rPr>
              <w:instrText xml:space="preserve"> PAGEREF _Toc278987049 \h </w:instrText>
            </w:r>
            <w:r>
              <w:rPr>
                <w:noProof/>
                <w:webHidden/>
              </w:rPr>
            </w:r>
            <w:r>
              <w:rPr>
                <w:noProof/>
                <w:webHidden/>
              </w:rPr>
              <w:fldChar w:fldCharType="separate"/>
            </w:r>
            <w:r w:rsidR="00E940CF">
              <w:rPr>
                <w:noProof/>
                <w:webHidden/>
              </w:rPr>
              <w:t>2</w:t>
            </w:r>
            <w:r>
              <w:rPr>
                <w:noProof/>
                <w:webHidden/>
              </w:rPr>
              <w:fldChar w:fldCharType="end"/>
            </w:r>
          </w:hyperlink>
        </w:p>
        <w:p w:rsidR="00E940CF" w:rsidRDefault="00A235B9">
          <w:pPr>
            <w:pStyle w:val="TOC1"/>
            <w:tabs>
              <w:tab w:val="right" w:leader="dot" w:pos="9350"/>
            </w:tabs>
            <w:rPr>
              <w:noProof/>
            </w:rPr>
          </w:pPr>
          <w:hyperlink w:anchor="_Toc278987050" w:history="1">
            <w:r w:rsidR="00E940CF" w:rsidRPr="00926811">
              <w:rPr>
                <w:rStyle w:val="Hyperlink"/>
                <w:rFonts w:eastAsia="Arial"/>
                <w:noProof/>
                <w:lang w:bidi="en-US"/>
              </w:rPr>
              <w:t>Summary of Changes</w:t>
            </w:r>
            <w:r w:rsidR="00E940CF">
              <w:rPr>
                <w:noProof/>
                <w:webHidden/>
              </w:rPr>
              <w:tab/>
            </w:r>
            <w:r>
              <w:rPr>
                <w:noProof/>
                <w:webHidden/>
              </w:rPr>
              <w:fldChar w:fldCharType="begin"/>
            </w:r>
            <w:r w:rsidR="00E940CF">
              <w:rPr>
                <w:noProof/>
                <w:webHidden/>
              </w:rPr>
              <w:instrText xml:space="preserve"> PAGEREF _Toc278987050 \h </w:instrText>
            </w:r>
            <w:r>
              <w:rPr>
                <w:noProof/>
                <w:webHidden/>
              </w:rPr>
            </w:r>
            <w:r>
              <w:rPr>
                <w:noProof/>
                <w:webHidden/>
              </w:rPr>
              <w:fldChar w:fldCharType="separate"/>
            </w:r>
            <w:r w:rsidR="00E940CF">
              <w:rPr>
                <w:noProof/>
                <w:webHidden/>
              </w:rPr>
              <w:t>3</w:t>
            </w:r>
            <w:r>
              <w:rPr>
                <w:noProof/>
                <w:webHidden/>
              </w:rPr>
              <w:fldChar w:fldCharType="end"/>
            </w:r>
          </w:hyperlink>
        </w:p>
        <w:p w:rsidR="00E940CF" w:rsidRDefault="00A235B9">
          <w:pPr>
            <w:pStyle w:val="TOC1"/>
            <w:tabs>
              <w:tab w:val="right" w:leader="dot" w:pos="9350"/>
            </w:tabs>
            <w:rPr>
              <w:noProof/>
            </w:rPr>
          </w:pPr>
          <w:hyperlink w:anchor="_Toc278987051" w:history="1">
            <w:r w:rsidR="00E940CF" w:rsidRPr="00926811">
              <w:rPr>
                <w:rStyle w:val="Hyperlink"/>
                <w:rFonts w:eastAsia="Arial"/>
                <w:noProof/>
                <w:lang w:bidi="en-US"/>
              </w:rPr>
              <w:t>Introduction (Customer Statement of Requirements)</w:t>
            </w:r>
            <w:r w:rsidR="00E940CF">
              <w:rPr>
                <w:noProof/>
                <w:webHidden/>
              </w:rPr>
              <w:tab/>
            </w:r>
            <w:r>
              <w:rPr>
                <w:noProof/>
                <w:webHidden/>
              </w:rPr>
              <w:fldChar w:fldCharType="begin"/>
            </w:r>
            <w:r w:rsidR="00E940CF">
              <w:rPr>
                <w:noProof/>
                <w:webHidden/>
              </w:rPr>
              <w:instrText xml:space="preserve"> PAGEREF _Toc278987051 \h </w:instrText>
            </w:r>
            <w:r>
              <w:rPr>
                <w:noProof/>
                <w:webHidden/>
              </w:rPr>
            </w:r>
            <w:r>
              <w:rPr>
                <w:noProof/>
                <w:webHidden/>
              </w:rPr>
              <w:fldChar w:fldCharType="separate"/>
            </w:r>
            <w:r w:rsidR="00E940CF">
              <w:rPr>
                <w:noProof/>
                <w:webHidden/>
              </w:rPr>
              <w:t>6</w:t>
            </w:r>
            <w:r>
              <w:rPr>
                <w:noProof/>
                <w:webHidden/>
              </w:rPr>
              <w:fldChar w:fldCharType="end"/>
            </w:r>
          </w:hyperlink>
        </w:p>
        <w:p w:rsidR="00E940CF" w:rsidRDefault="00A235B9">
          <w:pPr>
            <w:pStyle w:val="TOC2"/>
            <w:tabs>
              <w:tab w:val="right" w:leader="dot" w:pos="9350"/>
            </w:tabs>
            <w:rPr>
              <w:noProof/>
            </w:rPr>
          </w:pPr>
          <w:hyperlink w:anchor="_Toc278987052" w:history="1">
            <w:r w:rsidR="00E940CF" w:rsidRPr="00926811">
              <w:rPr>
                <w:rStyle w:val="Hyperlink"/>
                <w:rFonts w:eastAsia="Arial"/>
                <w:noProof/>
                <w:lang w:bidi="en-US"/>
              </w:rPr>
              <w:t>Purpose</w:t>
            </w:r>
            <w:r w:rsidR="00E940CF">
              <w:rPr>
                <w:noProof/>
                <w:webHidden/>
              </w:rPr>
              <w:tab/>
            </w:r>
            <w:r>
              <w:rPr>
                <w:noProof/>
                <w:webHidden/>
              </w:rPr>
              <w:fldChar w:fldCharType="begin"/>
            </w:r>
            <w:r w:rsidR="00E940CF">
              <w:rPr>
                <w:noProof/>
                <w:webHidden/>
              </w:rPr>
              <w:instrText xml:space="preserve"> PAGEREF _Toc278987052 \h </w:instrText>
            </w:r>
            <w:r>
              <w:rPr>
                <w:noProof/>
                <w:webHidden/>
              </w:rPr>
            </w:r>
            <w:r>
              <w:rPr>
                <w:noProof/>
                <w:webHidden/>
              </w:rPr>
              <w:fldChar w:fldCharType="separate"/>
            </w:r>
            <w:r w:rsidR="00E940CF">
              <w:rPr>
                <w:noProof/>
                <w:webHidden/>
              </w:rPr>
              <w:t>6</w:t>
            </w:r>
            <w:r>
              <w:rPr>
                <w:noProof/>
                <w:webHidden/>
              </w:rPr>
              <w:fldChar w:fldCharType="end"/>
            </w:r>
          </w:hyperlink>
        </w:p>
        <w:p w:rsidR="00E940CF" w:rsidRDefault="00A235B9">
          <w:pPr>
            <w:pStyle w:val="TOC2"/>
            <w:tabs>
              <w:tab w:val="right" w:leader="dot" w:pos="9350"/>
            </w:tabs>
            <w:rPr>
              <w:noProof/>
            </w:rPr>
          </w:pPr>
          <w:hyperlink w:anchor="_Toc278987053" w:history="1">
            <w:r w:rsidR="00E940CF" w:rsidRPr="00926811">
              <w:rPr>
                <w:rStyle w:val="Hyperlink"/>
                <w:rFonts w:eastAsia="Arial"/>
                <w:noProof/>
                <w:lang w:bidi="en-US"/>
              </w:rPr>
              <w:t>Scope</w:t>
            </w:r>
            <w:r w:rsidR="00E940CF">
              <w:rPr>
                <w:noProof/>
                <w:webHidden/>
              </w:rPr>
              <w:tab/>
            </w:r>
            <w:r>
              <w:rPr>
                <w:noProof/>
                <w:webHidden/>
              </w:rPr>
              <w:fldChar w:fldCharType="begin"/>
            </w:r>
            <w:r w:rsidR="00E940CF">
              <w:rPr>
                <w:noProof/>
                <w:webHidden/>
              </w:rPr>
              <w:instrText xml:space="preserve"> PAGEREF _Toc278987053 \h </w:instrText>
            </w:r>
            <w:r>
              <w:rPr>
                <w:noProof/>
                <w:webHidden/>
              </w:rPr>
            </w:r>
            <w:r>
              <w:rPr>
                <w:noProof/>
                <w:webHidden/>
              </w:rPr>
              <w:fldChar w:fldCharType="separate"/>
            </w:r>
            <w:r w:rsidR="00E940CF">
              <w:rPr>
                <w:noProof/>
                <w:webHidden/>
              </w:rPr>
              <w:t>6</w:t>
            </w:r>
            <w:r>
              <w:rPr>
                <w:noProof/>
                <w:webHidden/>
              </w:rPr>
              <w:fldChar w:fldCharType="end"/>
            </w:r>
          </w:hyperlink>
        </w:p>
        <w:p w:rsidR="00E940CF" w:rsidRDefault="00A235B9">
          <w:pPr>
            <w:pStyle w:val="TOC2"/>
            <w:tabs>
              <w:tab w:val="right" w:leader="dot" w:pos="9350"/>
            </w:tabs>
            <w:rPr>
              <w:noProof/>
            </w:rPr>
          </w:pPr>
          <w:hyperlink w:anchor="_Toc278987054" w:history="1">
            <w:r w:rsidR="00E940CF" w:rsidRPr="00926811">
              <w:rPr>
                <w:rStyle w:val="Hyperlink"/>
                <w:rFonts w:eastAsia="Arial"/>
                <w:noProof/>
                <w:lang w:bidi="en-US"/>
              </w:rPr>
              <w:t>References</w:t>
            </w:r>
            <w:r w:rsidR="00E940CF">
              <w:rPr>
                <w:noProof/>
                <w:webHidden/>
              </w:rPr>
              <w:tab/>
            </w:r>
            <w:r>
              <w:rPr>
                <w:noProof/>
                <w:webHidden/>
              </w:rPr>
              <w:fldChar w:fldCharType="begin"/>
            </w:r>
            <w:r w:rsidR="00E940CF">
              <w:rPr>
                <w:noProof/>
                <w:webHidden/>
              </w:rPr>
              <w:instrText xml:space="preserve"> PAGEREF _Toc278987054 \h </w:instrText>
            </w:r>
            <w:r>
              <w:rPr>
                <w:noProof/>
                <w:webHidden/>
              </w:rPr>
            </w:r>
            <w:r>
              <w:rPr>
                <w:noProof/>
                <w:webHidden/>
              </w:rPr>
              <w:fldChar w:fldCharType="separate"/>
            </w:r>
            <w:r w:rsidR="00E940CF">
              <w:rPr>
                <w:noProof/>
                <w:webHidden/>
              </w:rPr>
              <w:t>6</w:t>
            </w:r>
            <w:r>
              <w:rPr>
                <w:noProof/>
                <w:webHidden/>
              </w:rPr>
              <w:fldChar w:fldCharType="end"/>
            </w:r>
          </w:hyperlink>
        </w:p>
        <w:p w:rsidR="00E940CF" w:rsidRDefault="00A235B9">
          <w:pPr>
            <w:pStyle w:val="TOC2"/>
            <w:tabs>
              <w:tab w:val="right" w:leader="dot" w:pos="9350"/>
            </w:tabs>
            <w:rPr>
              <w:noProof/>
            </w:rPr>
          </w:pPr>
          <w:hyperlink w:anchor="_Toc278987055" w:history="1">
            <w:r w:rsidR="00E940CF" w:rsidRPr="00926811">
              <w:rPr>
                <w:rStyle w:val="Hyperlink"/>
                <w:rFonts w:eastAsia="Arial"/>
                <w:noProof/>
                <w:lang w:bidi="en-US"/>
              </w:rPr>
              <w:t>Audience</w:t>
            </w:r>
            <w:r w:rsidR="00E940CF">
              <w:rPr>
                <w:noProof/>
                <w:webHidden/>
              </w:rPr>
              <w:tab/>
            </w:r>
            <w:r>
              <w:rPr>
                <w:noProof/>
                <w:webHidden/>
              </w:rPr>
              <w:fldChar w:fldCharType="begin"/>
            </w:r>
            <w:r w:rsidR="00E940CF">
              <w:rPr>
                <w:noProof/>
                <w:webHidden/>
              </w:rPr>
              <w:instrText xml:space="preserve"> PAGEREF _Toc278987055 \h </w:instrText>
            </w:r>
            <w:r>
              <w:rPr>
                <w:noProof/>
                <w:webHidden/>
              </w:rPr>
            </w:r>
            <w:r>
              <w:rPr>
                <w:noProof/>
                <w:webHidden/>
              </w:rPr>
              <w:fldChar w:fldCharType="separate"/>
            </w:r>
            <w:r w:rsidR="00E940CF">
              <w:rPr>
                <w:noProof/>
                <w:webHidden/>
              </w:rPr>
              <w:t>7</w:t>
            </w:r>
            <w:r>
              <w:rPr>
                <w:noProof/>
                <w:webHidden/>
              </w:rPr>
              <w:fldChar w:fldCharType="end"/>
            </w:r>
          </w:hyperlink>
        </w:p>
        <w:p w:rsidR="00E940CF" w:rsidRDefault="00A235B9">
          <w:pPr>
            <w:pStyle w:val="TOC1"/>
            <w:tabs>
              <w:tab w:val="right" w:leader="dot" w:pos="9350"/>
            </w:tabs>
            <w:rPr>
              <w:noProof/>
            </w:rPr>
          </w:pPr>
          <w:hyperlink w:anchor="_Toc278987056" w:history="1">
            <w:r w:rsidR="00E940CF" w:rsidRPr="00926811">
              <w:rPr>
                <w:rStyle w:val="Hyperlink"/>
                <w:rFonts w:eastAsia="Arial"/>
                <w:noProof/>
                <w:lang w:bidi="en-US"/>
              </w:rPr>
              <w:t>System Overview</w:t>
            </w:r>
            <w:r w:rsidR="00E940CF">
              <w:rPr>
                <w:noProof/>
                <w:webHidden/>
              </w:rPr>
              <w:tab/>
            </w:r>
            <w:r>
              <w:rPr>
                <w:noProof/>
                <w:webHidden/>
              </w:rPr>
              <w:fldChar w:fldCharType="begin"/>
            </w:r>
            <w:r w:rsidR="00E940CF">
              <w:rPr>
                <w:noProof/>
                <w:webHidden/>
              </w:rPr>
              <w:instrText xml:space="preserve"> PAGEREF _Toc278987056 \h </w:instrText>
            </w:r>
            <w:r>
              <w:rPr>
                <w:noProof/>
                <w:webHidden/>
              </w:rPr>
            </w:r>
            <w:r>
              <w:rPr>
                <w:noProof/>
                <w:webHidden/>
              </w:rPr>
              <w:fldChar w:fldCharType="separate"/>
            </w:r>
            <w:r w:rsidR="00E940CF">
              <w:rPr>
                <w:noProof/>
                <w:webHidden/>
              </w:rPr>
              <w:t>8</w:t>
            </w:r>
            <w:r>
              <w:rPr>
                <w:noProof/>
                <w:webHidden/>
              </w:rPr>
              <w:fldChar w:fldCharType="end"/>
            </w:r>
          </w:hyperlink>
        </w:p>
        <w:p w:rsidR="00E940CF" w:rsidRDefault="00A235B9">
          <w:pPr>
            <w:pStyle w:val="TOC2"/>
            <w:tabs>
              <w:tab w:val="right" w:leader="dot" w:pos="9350"/>
            </w:tabs>
            <w:rPr>
              <w:noProof/>
            </w:rPr>
          </w:pPr>
          <w:hyperlink w:anchor="_Toc278987057" w:history="1">
            <w:r w:rsidR="00E940CF" w:rsidRPr="00926811">
              <w:rPr>
                <w:rStyle w:val="Hyperlink"/>
                <w:noProof/>
                <w:lang w:bidi="en-US"/>
              </w:rPr>
              <w:t>System functionality</w:t>
            </w:r>
            <w:r w:rsidR="00E940CF">
              <w:rPr>
                <w:noProof/>
                <w:webHidden/>
              </w:rPr>
              <w:tab/>
            </w:r>
            <w:r>
              <w:rPr>
                <w:noProof/>
                <w:webHidden/>
              </w:rPr>
              <w:fldChar w:fldCharType="begin"/>
            </w:r>
            <w:r w:rsidR="00E940CF">
              <w:rPr>
                <w:noProof/>
                <w:webHidden/>
              </w:rPr>
              <w:instrText xml:space="preserve"> PAGEREF _Toc278987057 \h </w:instrText>
            </w:r>
            <w:r>
              <w:rPr>
                <w:noProof/>
                <w:webHidden/>
              </w:rPr>
            </w:r>
            <w:r>
              <w:rPr>
                <w:noProof/>
                <w:webHidden/>
              </w:rPr>
              <w:fldChar w:fldCharType="separate"/>
            </w:r>
            <w:r w:rsidR="00E940CF">
              <w:rPr>
                <w:noProof/>
                <w:webHidden/>
              </w:rPr>
              <w:t>8</w:t>
            </w:r>
            <w:r>
              <w:rPr>
                <w:noProof/>
                <w:webHidden/>
              </w:rPr>
              <w:fldChar w:fldCharType="end"/>
            </w:r>
          </w:hyperlink>
        </w:p>
        <w:p w:rsidR="00E940CF" w:rsidRDefault="00A235B9">
          <w:pPr>
            <w:pStyle w:val="TOC2"/>
            <w:tabs>
              <w:tab w:val="right" w:leader="dot" w:pos="9350"/>
            </w:tabs>
            <w:rPr>
              <w:noProof/>
            </w:rPr>
          </w:pPr>
          <w:hyperlink w:anchor="_Toc278987058" w:history="1">
            <w:r w:rsidR="00E940CF" w:rsidRPr="00926811">
              <w:rPr>
                <w:rStyle w:val="Hyperlink"/>
                <w:rFonts w:eastAsia="Arial"/>
                <w:noProof/>
                <w:lang w:bidi="en-US"/>
              </w:rPr>
              <w:t>System Components</w:t>
            </w:r>
            <w:r w:rsidR="00E940CF">
              <w:rPr>
                <w:noProof/>
                <w:webHidden/>
              </w:rPr>
              <w:tab/>
            </w:r>
            <w:r>
              <w:rPr>
                <w:noProof/>
                <w:webHidden/>
              </w:rPr>
              <w:fldChar w:fldCharType="begin"/>
            </w:r>
            <w:r w:rsidR="00E940CF">
              <w:rPr>
                <w:noProof/>
                <w:webHidden/>
              </w:rPr>
              <w:instrText xml:space="preserve"> PAGEREF _Toc278987058 \h </w:instrText>
            </w:r>
            <w:r>
              <w:rPr>
                <w:noProof/>
                <w:webHidden/>
              </w:rPr>
            </w:r>
            <w:r>
              <w:rPr>
                <w:noProof/>
                <w:webHidden/>
              </w:rPr>
              <w:fldChar w:fldCharType="separate"/>
            </w:r>
            <w:r w:rsidR="00E940CF">
              <w:rPr>
                <w:noProof/>
                <w:webHidden/>
              </w:rPr>
              <w:t>8</w:t>
            </w:r>
            <w:r>
              <w:rPr>
                <w:noProof/>
                <w:webHidden/>
              </w:rPr>
              <w:fldChar w:fldCharType="end"/>
            </w:r>
          </w:hyperlink>
        </w:p>
        <w:p w:rsidR="00E940CF" w:rsidRDefault="00A235B9">
          <w:pPr>
            <w:pStyle w:val="TOC2"/>
            <w:tabs>
              <w:tab w:val="right" w:leader="dot" w:pos="9350"/>
            </w:tabs>
            <w:rPr>
              <w:noProof/>
            </w:rPr>
          </w:pPr>
          <w:hyperlink w:anchor="_Toc278987059" w:history="1">
            <w:r w:rsidR="00E940CF" w:rsidRPr="00926811">
              <w:rPr>
                <w:rStyle w:val="Hyperlink"/>
                <w:rFonts w:eastAsia="Arial"/>
                <w:noProof/>
                <w:lang w:bidi="en-US"/>
              </w:rPr>
              <w:t>Basic Design Approach</w:t>
            </w:r>
            <w:r w:rsidR="00E940CF">
              <w:rPr>
                <w:noProof/>
                <w:webHidden/>
              </w:rPr>
              <w:tab/>
            </w:r>
            <w:r>
              <w:rPr>
                <w:noProof/>
                <w:webHidden/>
              </w:rPr>
              <w:fldChar w:fldCharType="begin"/>
            </w:r>
            <w:r w:rsidR="00E940CF">
              <w:rPr>
                <w:noProof/>
                <w:webHidden/>
              </w:rPr>
              <w:instrText xml:space="preserve"> PAGEREF _Toc278987059 \h </w:instrText>
            </w:r>
            <w:r>
              <w:rPr>
                <w:noProof/>
                <w:webHidden/>
              </w:rPr>
            </w:r>
            <w:r>
              <w:rPr>
                <w:noProof/>
                <w:webHidden/>
              </w:rPr>
              <w:fldChar w:fldCharType="separate"/>
            </w:r>
            <w:r w:rsidR="00E940CF">
              <w:rPr>
                <w:noProof/>
                <w:webHidden/>
              </w:rPr>
              <w:t>9</w:t>
            </w:r>
            <w:r>
              <w:rPr>
                <w:noProof/>
                <w:webHidden/>
              </w:rPr>
              <w:fldChar w:fldCharType="end"/>
            </w:r>
          </w:hyperlink>
        </w:p>
        <w:p w:rsidR="00E940CF" w:rsidRDefault="00A235B9">
          <w:pPr>
            <w:pStyle w:val="TOC1"/>
            <w:tabs>
              <w:tab w:val="right" w:leader="dot" w:pos="9350"/>
            </w:tabs>
            <w:rPr>
              <w:noProof/>
            </w:rPr>
          </w:pPr>
          <w:hyperlink w:anchor="_Toc278987060" w:history="1">
            <w:r w:rsidR="00E940CF" w:rsidRPr="00926811">
              <w:rPr>
                <w:rStyle w:val="Hyperlink"/>
                <w:rFonts w:eastAsia="Arial"/>
                <w:noProof/>
                <w:lang w:bidi="en-US"/>
              </w:rPr>
              <w:t>User Interface Prototypes</w:t>
            </w:r>
            <w:r w:rsidR="00E940CF">
              <w:rPr>
                <w:noProof/>
                <w:webHidden/>
              </w:rPr>
              <w:tab/>
            </w:r>
            <w:r>
              <w:rPr>
                <w:noProof/>
                <w:webHidden/>
              </w:rPr>
              <w:fldChar w:fldCharType="begin"/>
            </w:r>
            <w:r w:rsidR="00E940CF">
              <w:rPr>
                <w:noProof/>
                <w:webHidden/>
              </w:rPr>
              <w:instrText xml:space="preserve"> PAGEREF _Toc278987060 \h </w:instrText>
            </w:r>
            <w:r>
              <w:rPr>
                <w:noProof/>
                <w:webHidden/>
              </w:rPr>
            </w:r>
            <w:r>
              <w:rPr>
                <w:noProof/>
                <w:webHidden/>
              </w:rPr>
              <w:fldChar w:fldCharType="separate"/>
            </w:r>
            <w:r w:rsidR="00E940CF">
              <w:rPr>
                <w:noProof/>
                <w:webHidden/>
              </w:rPr>
              <w:t>10</w:t>
            </w:r>
            <w:r>
              <w:rPr>
                <w:noProof/>
                <w:webHidden/>
              </w:rPr>
              <w:fldChar w:fldCharType="end"/>
            </w:r>
          </w:hyperlink>
        </w:p>
        <w:p w:rsidR="00E940CF" w:rsidRDefault="00A235B9">
          <w:pPr>
            <w:pStyle w:val="TOC2"/>
            <w:tabs>
              <w:tab w:val="right" w:leader="dot" w:pos="9350"/>
            </w:tabs>
            <w:rPr>
              <w:noProof/>
            </w:rPr>
          </w:pPr>
          <w:hyperlink w:anchor="_Toc278987061" w:history="1">
            <w:r w:rsidR="00E940CF" w:rsidRPr="00926811">
              <w:rPr>
                <w:rStyle w:val="Hyperlink"/>
                <w:rFonts w:eastAsia="Arial"/>
                <w:noProof/>
                <w:lang w:bidi="en-US"/>
              </w:rPr>
              <w:t>Login Screen</w:t>
            </w:r>
            <w:r w:rsidR="00E940CF">
              <w:rPr>
                <w:noProof/>
                <w:webHidden/>
              </w:rPr>
              <w:tab/>
            </w:r>
            <w:r>
              <w:rPr>
                <w:noProof/>
                <w:webHidden/>
              </w:rPr>
              <w:fldChar w:fldCharType="begin"/>
            </w:r>
            <w:r w:rsidR="00E940CF">
              <w:rPr>
                <w:noProof/>
                <w:webHidden/>
              </w:rPr>
              <w:instrText xml:space="preserve"> PAGEREF _Toc278987061 \h </w:instrText>
            </w:r>
            <w:r>
              <w:rPr>
                <w:noProof/>
                <w:webHidden/>
              </w:rPr>
            </w:r>
            <w:r>
              <w:rPr>
                <w:noProof/>
                <w:webHidden/>
              </w:rPr>
              <w:fldChar w:fldCharType="separate"/>
            </w:r>
            <w:r w:rsidR="00E940CF">
              <w:rPr>
                <w:noProof/>
                <w:webHidden/>
              </w:rPr>
              <w:t>10</w:t>
            </w:r>
            <w:r>
              <w:rPr>
                <w:noProof/>
                <w:webHidden/>
              </w:rPr>
              <w:fldChar w:fldCharType="end"/>
            </w:r>
          </w:hyperlink>
        </w:p>
        <w:p w:rsidR="00E940CF" w:rsidRDefault="00A235B9">
          <w:pPr>
            <w:pStyle w:val="TOC2"/>
            <w:tabs>
              <w:tab w:val="right" w:leader="dot" w:pos="9350"/>
            </w:tabs>
            <w:rPr>
              <w:noProof/>
            </w:rPr>
          </w:pPr>
          <w:hyperlink w:anchor="_Toc278987062" w:history="1">
            <w:r w:rsidR="00E940CF" w:rsidRPr="00926811">
              <w:rPr>
                <w:rStyle w:val="Hyperlink"/>
                <w:rFonts w:eastAsia="Arial"/>
                <w:noProof/>
                <w:lang w:bidi="en-US"/>
              </w:rPr>
              <w:t>Order Entry Screen</w:t>
            </w:r>
            <w:r w:rsidR="00E940CF">
              <w:rPr>
                <w:noProof/>
                <w:webHidden/>
              </w:rPr>
              <w:tab/>
            </w:r>
            <w:r>
              <w:rPr>
                <w:noProof/>
                <w:webHidden/>
              </w:rPr>
              <w:fldChar w:fldCharType="begin"/>
            </w:r>
            <w:r w:rsidR="00E940CF">
              <w:rPr>
                <w:noProof/>
                <w:webHidden/>
              </w:rPr>
              <w:instrText xml:space="preserve"> PAGEREF _Toc278987062 \h </w:instrText>
            </w:r>
            <w:r>
              <w:rPr>
                <w:noProof/>
                <w:webHidden/>
              </w:rPr>
            </w:r>
            <w:r>
              <w:rPr>
                <w:noProof/>
                <w:webHidden/>
              </w:rPr>
              <w:fldChar w:fldCharType="separate"/>
            </w:r>
            <w:r w:rsidR="00E940CF">
              <w:rPr>
                <w:noProof/>
                <w:webHidden/>
              </w:rPr>
              <w:t>11</w:t>
            </w:r>
            <w:r>
              <w:rPr>
                <w:noProof/>
                <w:webHidden/>
              </w:rPr>
              <w:fldChar w:fldCharType="end"/>
            </w:r>
          </w:hyperlink>
        </w:p>
        <w:p w:rsidR="00E940CF" w:rsidRDefault="00A235B9">
          <w:pPr>
            <w:pStyle w:val="TOC2"/>
            <w:tabs>
              <w:tab w:val="right" w:leader="dot" w:pos="9350"/>
            </w:tabs>
            <w:rPr>
              <w:noProof/>
            </w:rPr>
          </w:pPr>
          <w:hyperlink w:anchor="_Toc278987063" w:history="1">
            <w:r w:rsidR="00E940CF" w:rsidRPr="00926811">
              <w:rPr>
                <w:rStyle w:val="Hyperlink"/>
                <w:rFonts w:eastAsia="Arial"/>
                <w:noProof/>
                <w:lang w:bidi="en-US"/>
              </w:rPr>
              <w:t>Cook’s Screen</w:t>
            </w:r>
            <w:r w:rsidR="00E940CF">
              <w:rPr>
                <w:noProof/>
                <w:webHidden/>
              </w:rPr>
              <w:tab/>
            </w:r>
            <w:r>
              <w:rPr>
                <w:noProof/>
                <w:webHidden/>
              </w:rPr>
              <w:fldChar w:fldCharType="begin"/>
            </w:r>
            <w:r w:rsidR="00E940CF">
              <w:rPr>
                <w:noProof/>
                <w:webHidden/>
              </w:rPr>
              <w:instrText xml:space="preserve"> PAGEREF _Toc278987063 \h </w:instrText>
            </w:r>
            <w:r>
              <w:rPr>
                <w:noProof/>
                <w:webHidden/>
              </w:rPr>
            </w:r>
            <w:r>
              <w:rPr>
                <w:noProof/>
                <w:webHidden/>
              </w:rPr>
              <w:fldChar w:fldCharType="separate"/>
            </w:r>
            <w:r w:rsidR="00E940CF">
              <w:rPr>
                <w:noProof/>
                <w:webHidden/>
              </w:rPr>
              <w:t>12</w:t>
            </w:r>
            <w:r>
              <w:rPr>
                <w:noProof/>
                <w:webHidden/>
              </w:rPr>
              <w:fldChar w:fldCharType="end"/>
            </w:r>
          </w:hyperlink>
        </w:p>
        <w:p w:rsidR="00E940CF" w:rsidRDefault="00A235B9">
          <w:pPr>
            <w:pStyle w:val="TOC2"/>
            <w:tabs>
              <w:tab w:val="right" w:leader="dot" w:pos="9350"/>
            </w:tabs>
            <w:rPr>
              <w:noProof/>
            </w:rPr>
          </w:pPr>
          <w:hyperlink w:anchor="_Toc278987064" w:history="1">
            <w:r w:rsidR="00E940CF" w:rsidRPr="00926811">
              <w:rPr>
                <w:rStyle w:val="Hyperlink"/>
                <w:rFonts w:eastAsia="Arial"/>
                <w:noProof/>
                <w:lang w:bidi="en-US"/>
              </w:rPr>
              <w:t>Inventory Management Touch-Screen</w:t>
            </w:r>
            <w:r w:rsidR="00E940CF">
              <w:rPr>
                <w:noProof/>
                <w:webHidden/>
              </w:rPr>
              <w:tab/>
            </w:r>
            <w:r>
              <w:rPr>
                <w:noProof/>
                <w:webHidden/>
              </w:rPr>
              <w:fldChar w:fldCharType="begin"/>
            </w:r>
            <w:r w:rsidR="00E940CF">
              <w:rPr>
                <w:noProof/>
                <w:webHidden/>
              </w:rPr>
              <w:instrText xml:space="preserve"> PAGEREF _Toc278987064 \h </w:instrText>
            </w:r>
            <w:r>
              <w:rPr>
                <w:noProof/>
                <w:webHidden/>
              </w:rPr>
            </w:r>
            <w:r>
              <w:rPr>
                <w:noProof/>
                <w:webHidden/>
              </w:rPr>
              <w:fldChar w:fldCharType="separate"/>
            </w:r>
            <w:r w:rsidR="00E940CF">
              <w:rPr>
                <w:noProof/>
                <w:webHidden/>
              </w:rPr>
              <w:t>13</w:t>
            </w:r>
            <w:r>
              <w:rPr>
                <w:noProof/>
                <w:webHidden/>
              </w:rPr>
              <w:fldChar w:fldCharType="end"/>
            </w:r>
          </w:hyperlink>
        </w:p>
        <w:p w:rsidR="00E940CF" w:rsidRDefault="00A235B9">
          <w:pPr>
            <w:pStyle w:val="TOC2"/>
            <w:tabs>
              <w:tab w:val="right" w:leader="dot" w:pos="9350"/>
            </w:tabs>
            <w:rPr>
              <w:noProof/>
            </w:rPr>
          </w:pPr>
          <w:hyperlink w:anchor="_Toc278987065" w:history="1">
            <w:r w:rsidR="00E940CF" w:rsidRPr="00926811">
              <w:rPr>
                <w:rStyle w:val="Hyperlink"/>
                <w:rFonts w:eastAsia="Arial"/>
                <w:noProof/>
                <w:lang w:bidi="en-US"/>
              </w:rPr>
              <w:t>Inventory Management</w:t>
            </w:r>
            <w:r w:rsidR="00E940CF">
              <w:rPr>
                <w:noProof/>
                <w:webHidden/>
              </w:rPr>
              <w:tab/>
            </w:r>
            <w:r>
              <w:rPr>
                <w:noProof/>
                <w:webHidden/>
              </w:rPr>
              <w:fldChar w:fldCharType="begin"/>
            </w:r>
            <w:r w:rsidR="00E940CF">
              <w:rPr>
                <w:noProof/>
                <w:webHidden/>
              </w:rPr>
              <w:instrText xml:space="preserve"> PAGEREF _Toc278987065 \h </w:instrText>
            </w:r>
            <w:r>
              <w:rPr>
                <w:noProof/>
                <w:webHidden/>
              </w:rPr>
            </w:r>
            <w:r>
              <w:rPr>
                <w:noProof/>
                <w:webHidden/>
              </w:rPr>
              <w:fldChar w:fldCharType="separate"/>
            </w:r>
            <w:r w:rsidR="00E940CF">
              <w:rPr>
                <w:noProof/>
                <w:webHidden/>
              </w:rPr>
              <w:t>14</w:t>
            </w:r>
            <w:r>
              <w:rPr>
                <w:noProof/>
                <w:webHidden/>
              </w:rPr>
              <w:fldChar w:fldCharType="end"/>
            </w:r>
          </w:hyperlink>
        </w:p>
        <w:p w:rsidR="00E940CF" w:rsidRDefault="00A235B9">
          <w:pPr>
            <w:pStyle w:val="TOC2"/>
            <w:tabs>
              <w:tab w:val="right" w:leader="dot" w:pos="9350"/>
            </w:tabs>
            <w:rPr>
              <w:noProof/>
            </w:rPr>
          </w:pPr>
          <w:hyperlink w:anchor="_Toc278987066" w:history="1">
            <w:r w:rsidR="00E940CF" w:rsidRPr="00926811">
              <w:rPr>
                <w:rStyle w:val="Hyperlink"/>
                <w:rFonts w:eastAsia="Arial"/>
                <w:bCs/>
                <w:noProof/>
                <w:lang w:bidi="en-US"/>
              </w:rPr>
              <w:t>Menu Management</w:t>
            </w:r>
            <w:r w:rsidR="00E940CF">
              <w:rPr>
                <w:noProof/>
                <w:webHidden/>
              </w:rPr>
              <w:tab/>
            </w:r>
            <w:r>
              <w:rPr>
                <w:noProof/>
                <w:webHidden/>
              </w:rPr>
              <w:fldChar w:fldCharType="begin"/>
            </w:r>
            <w:r w:rsidR="00E940CF">
              <w:rPr>
                <w:noProof/>
                <w:webHidden/>
              </w:rPr>
              <w:instrText xml:space="preserve"> PAGEREF _Toc278987066 \h </w:instrText>
            </w:r>
            <w:r>
              <w:rPr>
                <w:noProof/>
                <w:webHidden/>
              </w:rPr>
            </w:r>
            <w:r>
              <w:rPr>
                <w:noProof/>
                <w:webHidden/>
              </w:rPr>
              <w:fldChar w:fldCharType="separate"/>
            </w:r>
            <w:r w:rsidR="00E940CF">
              <w:rPr>
                <w:noProof/>
                <w:webHidden/>
              </w:rPr>
              <w:t>15</w:t>
            </w:r>
            <w:r>
              <w:rPr>
                <w:noProof/>
                <w:webHidden/>
              </w:rPr>
              <w:fldChar w:fldCharType="end"/>
            </w:r>
          </w:hyperlink>
        </w:p>
        <w:p w:rsidR="00E940CF" w:rsidRDefault="00A235B9">
          <w:pPr>
            <w:pStyle w:val="TOC2"/>
            <w:tabs>
              <w:tab w:val="right" w:leader="dot" w:pos="9350"/>
            </w:tabs>
            <w:rPr>
              <w:noProof/>
            </w:rPr>
          </w:pPr>
          <w:hyperlink w:anchor="_Toc278987067" w:history="1">
            <w:r w:rsidR="00E940CF" w:rsidRPr="00926811">
              <w:rPr>
                <w:rStyle w:val="Hyperlink"/>
                <w:rFonts w:eastAsia="Arial"/>
                <w:bCs/>
                <w:noProof/>
                <w:lang w:bidi="en-US"/>
              </w:rPr>
              <w:t>Employee Management</w:t>
            </w:r>
            <w:r w:rsidR="00E940CF">
              <w:rPr>
                <w:noProof/>
                <w:webHidden/>
              </w:rPr>
              <w:tab/>
            </w:r>
            <w:r>
              <w:rPr>
                <w:noProof/>
                <w:webHidden/>
              </w:rPr>
              <w:fldChar w:fldCharType="begin"/>
            </w:r>
            <w:r w:rsidR="00E940CF">
              <w:rPr>
                <w:noProof/>
                <w:webHidden/>
              </w:rPr>
              <w:instrText xml:space="preserve"> PAGEREF _Toc278987067 \h </w:instrText>
            </w:r>
            <w:r>
              <w:rPr>
                <w:noProof/>
                <w:webHidden/>
              </w:rPr>
            </w:r>
            <w:r>
              <w:rPr>
                <w:noProof/>
                <w:webHidden/>
              </w:rPr>
              <w:fldChar w:fldCharType="separate"/>
            </w:r>
            <w:r w:rsidR="00E940CF">
              <w:rPr>
                <w:noProof/>
                <w:webHidden/>
              </w:rPr>
              <w:t>16</w:t>
            </w:r>
            <w:r>
              <w:rPr>
                <w:noProof/>
                <w:webHidden/>
              </w:rPr>
              <w:fldChar w:fldCharType="end"/>
            </w:r>
          </w:hyperlink>
        </w:p>
        <w:p w:rsidR="00E940CF" w:rsidRDefault="00A235B9">
          <w:pPr>
            <w:pStyle w:val="TOC2"/>
            <w:tabs>
              <w:tab w:val="right" w:leader="dot" w:pos="9350"/>
            </w:tabs>
            <w:rPr>
              <w:noProof/>
            </w:rPr>
          </w:pPr>
          <w:hyperlink w:anchor="_Toc278987068" w:history="1">
            <w:r w:rsidR="00E940CF" w:rsidRPr="00926811">
              <w:rPr>
                <w:rStyle w:val="Hyperlink"/>
                <w:rFonts w:eastAsia="Arial"/>
                <w:bCs/>
                <w:noProof/>
                <w:lang w:bidi="en-US"/>
              </w:rPr>
              <w:t>Report Selection</w:t>
            </w:r>
            <w:r w:rsidR="00E940CF">
              <w:rPr>
                <w:noProof/>
                <w:webHidden/>
              </w:rPr>
              <w:tab/>
            </w:r>
            <w:r>
              <w:rPr>
                <w:noProof/>
                <w:webHidden/>
              </w:rPr>
              <w:fldChar w:fldCharType="begin"/>
            </w:r>
            <w:r w:rsidR="00E940CF">
              <w:rPr>
                <w:noProof/>
                <w:webHidden/>
              </w:rPr>
              <w:instrText xml:space="preserve"> PAGEREF _Toc278987068 \h </w:instrText>
            </w:r>
            <w:r>
              <w:rPr>
                <w:noProof/>
                <w:webHidden/>
              </w:rPr>
            </w:r>
            <w:r>
              <w:rPr>
                <w:noProof/>
                <w:webHidden/>
              </w:rPr>
              <w:fldChar w:fldCharType="separate"/>
            </w:r>
            <w:r w:rsidR="00E940CF">
              <w:rPr>
                <w:noProof/>
                <w:webHidden/>
              </w:rPr>
              <w:t>17</w:t>
            </w:r>
            <w:r>
              <w:rPr>
                <w:noProof/>
                <w:webHidden/>
              </w:rPr>
              <w:fldChar w:fldCharType="end"/>
            </w:r>
          </w:hyperlink>
        </w:p>
        <w:p w:rsidR="00E940CF" w:rsidRDefault="00A235B9">
          <w:pPr>
            <w:pStyle w:val="TOC2"/>
            <w:tabs>
              <w:tab w:val="right" w:leader="dot" w:pos="9350"/>
            </w:tabs>
            <w:rPr>
              <w:noProof/>
            </w:rPr>
          </w:pPr>
          <w:hyperlink w:anchor="_Toc278987069" w:history="1">
            <w:r w:rsidR="00E940CF" w:rsidRPr="00926811">
              <w:rPr>
                <w:rStyle w:val="Hyperlink"/>
                <w:rFonts w:eastAsia="Arial"/>
                <w:bCs/>
                <w:noProof/>
                <w:lang w:bidi="en-US"/>
              </w:rPr>
              <w:t>Running Reports</w:t>
            </w:r>
            <w:r w:rsidR="00E940CF">
              <w:rPr>
                <w:noProof/>
                <w:webHidden/>
              </w:rPr>
              <w:tab/>
            </w:r>
            <w:r>
              <w:rPr>
                <w:noProof/>
                <w:webHidden/>
              </w:rPr>
              <w:fldChar w:fldCharType="begin"/>
            </w:r>
            <w:r w:rsidR="00E940CF">
              <w:rPr>
                <w:noProof/>
                <w:webHidden/>
              </w:rPr>
              <w:instrText xml:space="preserve"> PAGEREF _Toc278987069 \h </w:instrText>
            </w:r>
            <w:r>
              <w:rPr>
                <w:noProof/>
                <w:webHidden/>
              </w:rPr>
            </w:r>
            <w:r>
              <w:rPr>
                <w:noProof/>
                <w:webHidden/>
              </w:rPr>
              <w:fldChar w:fldCharType="separate"/>
            </w:r>
            <w:r w:rsidR="00E940CF">
              <w:rPr>
                <w:noProof/>
                <w:webHidden/>
              </w:rPr>
              <w:t>18</w:t>
            </w:r>
            <w:r>
              <w:rPr>
                <w:noProof/>
                <w:webHidden/>
              </w:rPr>
              <w:fldChar w:fldCharType="end"/>
            </w:r>
          </w:hyperlink>
        </w:p>
        <w:p w:rsidR="00E940CF" w:rsidRDefault="00A235B9">
          <w:pPr>
            <w:pStyle w:val="TOC1"/>
            <w:tabs>
              <w:tab w:val="right" w:leader="dot" w:pos="9350"/>
            </w:tabs>
            <w:rPr>
              <w:noProof/>
            </w:rPr>
          </w:pPr>
          <w:hyperlink w:anchor="_Toc278987070" w:history="1">
            <w:r w:rsidR="00E940CF" w:rsidRPr="00926811">
              <w:rPr>
                <w:rStyle w:val="Hyperlink"/>
                <w:rFonts w:eastAsia="Arial"/>
                <w:noProof/>
                <w:lang w:bidi="en-US"/>
              </w:rPr>
              <w:t>Design Considerations</w:t>
            </w:r>
            <w:r w:rsidR="00E940CF">
              <w:rPr>
                <w:noProof/>
                <w:webHidden/>
              </w:rPr>
              <w:tab/>
            </w:r>
            <w:r>
              <w:rPr>
                <w:noProof/>
                <w:webHidden/>
              </w:rPr>
              <w:fldChar w:fldCharType="begin"/>
            </w:r>
            <w:r w:rsidR="00E940CF">
              <w:rPr>
                <w:noProof/>
                <w:webHidden/>
              </w:rPr>
              <w:instrText xml:space="preserve"> PAGEREF _Toc278987070 \h </w:instrText>
            </w:r>
            <w:r>
              <w:rPr>
                <w:noProof/>
                <w:webHidden/>
              </w:rPr>
            </w:r>
            <w:r>
              <w:rPr>
                <w:noProof/>
                <w:webHidden/>
              </w:rPr>
              <w:fldChar w:fldCharType="separate"/>
            </w:r>
            <w:r w:rsidR="00E940CF">
              <w:rPr>
                <w:noProof/>
                <w:webHidden/>
              </w:rPr>
              <w:t>19</w:t>
            </w:r>
            <w:r>
              <w:rPr>
                <w:noProof/>
                <w:webHidden/>
              </w:rPr>
              <w:fldChar w:fldCharType="end"/>
            </w:r>
          </w:hyperlink>
        </w:p>
        <w:p w:rsidR="00E940CF" w:rsidRDefault="00A235B9">
          <w:pPr>
            <w:pStyle w:val="TOC2"/>
            <w:tabs>
              <w:tab w:val="right" w:leader="dot" w:pos="9350"/>
            </w:tabs>
            <w:rPr>
              <w:noProof/>
            </w:rPr>
          </w:pPr>
          <w:hyperlink w:anchor="_Toc278987071" w:history="1">
            <w:r w:rsidR="00E940CF" w:rsidRPr="00926811">
              <w:rPr>
                <w:rStyle w:val="Hyperlink"/>
                <w:rFonts w:eastAsia="Arial"/>
                <w:noProof/>
                <w:lang w:bidi="en-US"/>
              </w:rPr>
              <w:t>Assumptions and Dependencies</w:t>
            </w:r>
            <w:r w:rsidR="00E940CF">
              <w:rPr>
                <w:noProof/>
                <w:webHidden/>
              </w:rPr>
              <w:tab/>
            </w:r>
            <w:r>
              <w:rPr>
                <w:noProof/>
                <w:webHidden/>
              </w:rPr>
              <w:fldChar w:fldCharType="begin"/>
            </w:r>
            <w:r w:rsidR="00E940CF">
              <w:rPr>
                <w:noProof/>
                <w:webHidden/>
              </w:rPr>
              <w:instrText xml:space="preserve"> PAGEREF _Toc278987071 \h </w:instrText>
            </w:r>
            <w:r>
              <w:rPr>
                <w:noProof/>
                <w:webHidden/>
              </w:rPr>
            </w:r>
            <w:r>
              <w:rPr>
                <w:noProof/>
                <w:webHidden/>
              </w:rPr>
              <w:fldChar w:fldCharType="separate"/>
            </w:r>
            <w:r w:rsidR="00E940CF">
              <w:rPr>
                <w:noProof/>
                <w:webHidden/>
              </w:rPr>
              <w:t>19</w:t>
            </w:r>
            <w:r>
              <w:rPr>
                <w:noProof/>
                <w:webHidden/>
              </w:rPr>
              <w:fldChar w:fldCharType="end"/>
            </w:r>
          </w:hyperlink>
        </w:p>
        <w:p w:rsidR="00E940CF" w:rsidRDefault="00A235B9">
          <w:pPr>
            <w:pStyle w:val="TOC2"/>
            <w:tabs>
              <w:tab w:val="right" w:leader="dot" w:pos="9350"/>
            </w:tabs>
            <w:rPr>
              <w:noProof/>
            </w:rPr>
          </w:pPr>
          <w:hyperlink w:anchor="_Toc278987072" w:history="1">
            <w:r w:rsidR="00E940CF" w:rsidRPr="00926811">
              <w:rPr>
                <w:rStyle w:val="Hyperlink"/>
                <w:rFonts w:eastAsia="Arial"/>
                <w:noProof/>
                <w:lang w:bidi="en-US"/>
              </w:rPr>
              <w:t>General Constraints</w:t>
            </w:r>
            <w:r w:rsidR="00E940CF">
              <w:rPr>
                <w:noProof/>
                <w:webHidden/>
              </w:rPr>
              <w:tab/>
            </w:r>
            <w:r>
              <w:rPr>
                <w:noProof/>
                <w:webHidden/>
              </w:rPr>
              <w:fldChar w:fldCharType="begin"/>
            </w:r>
            <w:r w:rsidR="00E940CF">
              <w:rPr>
                <w:noProof/>
                <w:webHidden/>
              </w:rPr>
              <w:instrText xml:space="preserve"> PAGEREF _Toc278987072 \h </w:instrText>
            </w:r>
            <w:r>
              <w:rPr>
                <w:noProof/>
                <w:webHidden/>
              </w:rPr>
            </w:r>
            <w:r>
              <w:rPr>
                <w:noProof/>
                <w:webHidden/>
              </w:rPr>
              <w:fldChar w:fldCharType="separate"/>
            </w:r>
            <w:r w:rsidR="00E940CF">
              <w:rPr>
                <w:noProof/>
                <w:webHidden/>
              </w:rPr>
              <w:t>19</w:t>
            </w:r>
            <w:r>
              <w:rPr>
                <w:noProof/>
                <w:webHidden/>
              </w:rPr>
              <w:fldChar w:fldCharType="end"/>
            </w:r>
          </w:hyperlink>
        </w:p>
        <w:p w:rsidR="00E940CF" w:rsidRDefault="00A235B9">
          <w:pPr>
            <w:pStyle w:val="TOC2"/>
            <w:tabs>
              <w:tab w:val="right" w:leader="dot" w:pos="9350"/>
            </w:tabs>
            <w:rPr>
              <w:noProof/>
            </w:rPr>
          </w:pPr>
          <w:hyperlink w:anchor="_Toc278987073" w:history="1">
            <w:r w:rsidR="00E940CF" w:rsidRPr="00926811">
              <w:rPr>
                <w:rStyle w:val="Hyperlink"/>
                <w:rFonts w:eastAsia="Arial"/>
                <w:noProof/>
                <w:lang w:bidi="en-US"/>
              </w:rPr>
              <w:t>Architectural Strategies</w:t>
            </w:r>
            <w:r w:rsidR="00E940CF">
              <w:rPr>
                <w:noProof/>
                <w:webHidden/>
              </w:rPr>
              <w:tab/>
            </w:r>
            <w:r>
              <w:rPr>
                <w:noProof/>
                <w:webHidden/>
              </w:rPr>
              <w:fldChar w:fldCharType="begin"/>
            </w:r>
            <w:r w:rsidR="00E940CF">
              <w:rPr>
                <w:noProof/>
                <w:webHidden/>
              </w:rPr>
              <w:instrText xml:space="preserve"> PAGEREF _Toc278987073 \h </w:instrText>
            </w:r>
            <w:r>
              <w:rPr>
                <w:noProof/>
                <w:webHidden/>
              </w:rPr>
            </w:r>
            <w:r>
              <w:rPr>
                <w:noProof/>
                <w:webHidden/>
              </w:rPr>
              <w:fldChar w:fldCharType="separate"/>
            </w:r>
            <w:r w:rsidR="00E940CF">
              <w:rPr>
                <w:noProof/>
                <w:webHidden/>
              </w:rPr>
              <w:t>19</w:t>
            </w:r>
            <w:r>
              <w:rPr>
                <w:noProof/>
                <w:webHidden/>
              </w:rPr>
              <w:fldChar w:fldCharType="end"/>
            </w:r>
          </w:hyperlink>
        </w:p>
        <w:p w:rsidR="00E940CF" w:rsidRDefault="00A235B9">
          <w:pPr>
            <w:pStyle w:val="TOC1"/>
            <w:tabs>
              <w:tab w:val="right" w:leader="dot" w:pos="9350"/>
            </w:tabs>
            <w:rPr>
              <w:noProof/>
            </w:rPr>
          </w:pPr>
          <w:hyperlink w:anchor="_Toc278987074" w:history="1">
            <w:r w:rsidR="00E940CF" w:rsidRPr="00926811">
              <w:rPr>
                <w:rStyle w:val="Hyperlink"/>
                <w:rFonts w:eastAsia="Arial"/>
                <w:noProof/>
                <w:lang w:bidi="en-US"/>
              </w:rPr>
              <w:t>System Architecture</w:t>
            </w:r>
            <w:r w:rsidR="00E940CF">
              <w:rPr>
                <w:noProof/>
                <w:webHidden/>
              </w:rPr>
              <w:tab/>
            </w:r>
            <w:r>
              <w:rPr>
                <w:noProof/>
                <w:webHidden/>
              </w:rPr>
              <w:fldChar w:fldCharType="begin"/>
            </w:r>
            <w:r w:rsidR="00E940CF">
              <w:rPr>
                <w:noProof/>
                <w:webHidden/>
              </w:rPr>
              <w:instrText xml:space="preserve"> PAGEREF _Toc278987074 \h </w:instrText>
            </w:r>
            <w:r>
              <w:rPr>
                <w:noProof/>
                <w:webHidden/>
              </w:rPr>
            </w:r>
            <w:r>
              <w:rPr>
                <w:noProof/>
                <w:webHidden/>
              </w:rPr>
              <w:fldChar w:fldCharType="separate"/>
            </w:r>
            <w:r w:rsidR="00E940CF">
              <w:rPr>
                <w:noProof/>
                <w:webHidden/>
              </w:rPr>
              <w:t>21</w:t>
            </w:r>
            <w:r>
              <w:rPr>
                <w:noProof/>
                <w:webHidden/>
              </w:rPr>
              <w:fldChar w:fldCharType="end"/>
            </w:r>
          </w:hyperlink>
        </w:p>
        <w:p w:rsidR="00E940CF" w:rsidRDefault="00A235B9">
          <w:pPr>
            <w:pStyle w:val="TOC2"/>
            <w:tabs>
              <w:tab w:val="right" w:leader="dot" w:pos="9350"/>
            </w:tabs>
            <w:rPr>
              <w:noProof/>
            </w:rPr>
          </w:pPr>
          <w:hyperlink w:anchor="_Toc278987075" w:history="1">
            <w:r w:rsidR="00E940CF" w:rsidRPr="00926811">
              <w:rPr>
                <w:rStyle w:val="Hyperlink"/>
                <w:rFonts w:eastAsia="Arial"/>
                <w:noProof/>
                <w:lang w:bidi="en-US"/>
              </w:rPr>
              <w:t>Use Cases</w:t>
            </w:r>
            <w:r w:rsidR="00E940CF">
              <w:rPr>
                <w:noProof/>
                <w:webHidden/>
              </w:rPr>
              <w:tab/>
            </w:r>
            <w:r>
              <w:rPr>
                <w:noProof/>
                <w:webHidden/>
              </w:rPr>
              <w:fldChar w:fldCharType="begin"/>
            </w:r>
            <w:r w:rsidR="00E940CF">
              <w:rPr>
                <w:noProof/>
                <w:webHidden/>
              </w:rPr>
              <w:instrText xml:space="preserve"> PAGEREF _Toc278987075 \h </w:instrText>
            </w:r>
            <w:r>
              <w:rPr>
                <w:noProof/>
                <w:webHidden/>
              </w:rPr>
            </w:r>
            <w:r>
              <w:rPr>
                <w:noProof/>
                <w:webHidden/>
              </w:rPr>
              <w:fldChar w:fldCharType="separate"/>
            </w:r>
            <w:r w:rsidR="00E940CF">
              <w:rPr>
                <w:noProof/>
                <w:webHidden/>
              </w:rPr>
              <w:t>21</w:t>
            </w:r>
            <w:r>
              <w:rPr>
                <w:noProof/>
                <w:webHidden/>
              </w:rPr>
              <w:fldChar w:fldCharType="end"/>
            </w:r>
          </w:hyperlink>
        </w:p>
        <w:p w:rsidR="00E940CF" w:rsidRDefault="00A235B9">
          <w:pPr>
            <w:pStyle w:val="TOC2"/>
            <w:tabs>
              <w:tab w:val="right" w:leader="dot" w:pos="9350"/>
            </w:tabs>
            <w:rPr>
              <w:noProof/>
            </w:rPr>
          </w:pPr>
          <w:hyperlink w:anchor="_Toc278987076" w:history="1">
            <w:r w:rsidR="00E940CF" w:rsidRPr="00926811">
              <w:rPr>
                <w:rStyle w:val="Hyperlink"/>
                <w:rFonts w:eastAsia="Arial"/>
                <w:bCs/>
                <w:noProof/>
                <w:lang w:bidi="en-US"/>
              </w:rPr>
              <w:t>Menu Management</w:t>
            </w:r>
            <w:r w:rsidR="00E940CF">
              <w:rPr>
                <w:noProof/>
                <w:webHidden/>
              </w:rPr>
              <w:tab/>
            </w:r>
            <w:r>
              <w:rPr>
                <w:noProof/>
                <w:webHidden/>
              </w:rPr>
              <w:fldChar w:fldCharType="begin"/>
            </w:r>
            <w:r w:rsidR="00E940CF">
              <w:rPr>
                <w:noProof/>
                <w:webHidden/>
              </w:rPr>
              <w:instrText xml:space="preserve"> PAGEREF _Toc278987076 \h </w:instrText>
            </w:r>
            <w:r>
              <w:rPr>
                <w:noProof/>
                <w:webHidden/>
              </w:rPr>
            </w:r>
            <w:r>
              <w:rPr>
                <w:noProof/>
                <w:webHidden/>
              </w:rPr>
              <w:fldChar w:fldCharType="separate"/>
            </w:r>
            <w:r w:rsidR="00E940CF">
              <w:rPr>
                <w:noProof/>
                <w:webHidden/>
              </w:rPr>
              <w:t>22</w:t>
            </w:r>
            <w:r>
              <w:rPr>
                <w:noProof/>
                <w:webHidden/>
              </w:rPr>
              <w:fldChar w:fldCharType="end"/>
            </w:r>
          </w:hyperlink>
        </w:p>
        <w:p w:rsidR="00E940CF" w:rsidRDefault="00A235B9">
          <w:pPr>
            <w:pStyle w:val="TOC3"/>
            <w:tabs>
              <w:tab w:val="right" w:leader="dot" w:pos="9350"/>
            </w:tabs>
            <w:rPr>
              <w:noProof/>
            </w:rPr>
          </w:pPr>
          <w:hyperlink w:anchor="_Toc278987077" w:history="1">
            <w:r w:rsidR="00E940CF" w:rsidRPr="00926811">
              <w:rPr>
                <w:rStyle w:val="Hyperlink"/>
                <w:rFonts w:eastAsia="Arial"/>
                <w:bCs/>
                <w:noProof/>
                <w:lang w:bidi="en-US"/>
              </w:rPr>
              <w:t>Create menu item</w:t>
            </w:r>
            <w:r w:rsidR="00E940CF">
              <w:rPr>
                <w:noProof/>
                <w:webHidden/>
              </w:rPr>
              <w:tab/>
            </w:r>
            <w:r>
              <w:rPr>
                <w:noProof/>
                <w:webHidden/>
              </w:rPr>
              <w:fldChar w:fldCharType="begin"/>
            </w:r>
            <w:r w:rsidR="00E940CF">
              <w:rPr>
                <w:noProof/>
                <w:webHidden/>
              </w:rPr>
              <w:instrText xml:space="preserve"> PAGEREF _Toc278987077 \h </w:instrText>
            </w:r>
            <w:r>
              <w:rPr>
                <w:noProof/>
                <w:webHidden/>
              </w:rPr>
            </w:r>
            <w:r>
              <w:rPr>
                <w:noProof/>
                <w:webHidden/>
              </w:rPr>
              <w:fldChar w:fldCharType="separate"/>
            </w:r>
            <w:r w:rsidR="00E940CF">
              <w:rPr>
                <w:noProof/>
                <w:webHidden/>
              </w:rPr>
              <w:t>22</w:t>
            </w:r>
            <w:r>
              <w:rPr>
                <w:noProof/>
                <w:webHidden/>
              </w:rPr>
              <w:fldChar w:fldCharType="end"/>
            </w:r>
          </w:hyperlink>
        </w:p>
        <w:p w:rsidR="00E940CF" w:rsidRDefault="00A235B9">
          <w:pPr>
            <w:pStyle w:val="TOC2"/>
            <w:tabs>
              <w:tab w:val="right" w:leader="dot" w:pos="9350"/>
            </w:tabs>
            <w:rPr>
              <w:noProof/>
            </w:rPr>
          </w:pPr>
          <w:hyperlink w:anchor="_Toc278987078" w:history="1">
            <w:r w:rsidR="00E940CF" w:rsidRPr="00926811">
              <w:rPr>
                <w:rStyle w:val="Hyperlink"/>
                <w:rFonts w:eastAsia="Arial"/>
                <w:bCs/>
                <w:noProof/>
                <w:lang w:bidi="en-US"/>
              </w:rPr>
              <w:t>Inventory Management</w:t>
            </w:r>
            <w:r w:rsidR="00E940CF">
              <w:rPr>
                <w:noProof/>
                <w:webHidden/>
              </w:rPr>
              <w:tab/>
            </w:r>
            <w:r>
              <w:rPr>
                <w:noProof/>
                <w:webHidden/>
              </w:rPr>
              <w:fldChar w:fldCharType="begin"/>
            </w:r>
            <w:r w:rsidR="00E940CF">
              <w:rPr>
                <w:noProof/>
                <w:webHidden/>
              </w:rPr>
              <w:instrText xml:space="preserve"> PAGEREF _Toc278987078 \h </w:instrText>
            </w:r>
            <w:r>
              <w:rPr>
                <w:noProof/>
                <w:webHidden/>
              </w:rPr>
            </w:r>
            <w:r>
              <w:rPr>
                <w:noProof/>
                <w:webHidden/>
              </w:rPr>
              <w:fldChar w:fldCharType="separate"/>
            </w:r>
            <w:r w:rsidR="00E940CF">
              <w:rPr>
                <w:noProof/>
                <w:webHidden/>
              </w:rPr>
              <w:t>23</w:t>
            </w:r>
            <w:r>
              <w:rPr>
                <w:noProof/>
                <w:webHidden/>
              </w:rPr>
              <w:fldChar w:fldCharType="end"/>
            </w:r>
          </w:hyperlink>
        </w:p>
        <w:p w:rsidR="00E940CF" w:rsidRDefault="00A235B9">
          <w:pPr>
            <w:pStyle w:val="TOC3"/>
            <w:tabs>
              <w:tab w:val="right" w:leader="dot" w:pos="9350"/>
            </w:tabs>
            <w:rPr>
              <w:noProof/>
            </w:rPr>
          </w:pPr>
          <w:hyperlink w:anchor="_Toc278987079" w:history="1">
            <w:r w:rsidR="00E940CF" w:rsidRPr="00926811">
              <w:rPr>
                <w:rStyle w:val="Hyperlink"/>
                <w:rFonts w:eastAsia="Arial"/>
                <w:bCs/>
                <w:noProof/>
                <w:lang w:bidi="en-US"/>
              </w:rPr>
              <w:t>Add Supplier</w:t>
            </w:r>
            <w:r w:rsidR="00E940CF">
              <w:rPr>
                <w:noProof/>
                <w:webHidden/>
              </w:rPr>
              <w:tab/>
            </w:r>
            <w:r>
              <w:rPr>
                <w:noProof/>
                <w:webHidden/>
              </w:rPr>
              <w:fldChar w:fldCharType="begin"/>
            </w:r>
            <w:r w:rsidR="00E940CF">
              <w:rPr>
                <w:noProof/>
                <w:webHidden/>
              </w:rPr>
              <w:instrText xml:space="preserve"> PAGEREF _Toc278987079 \h </w:instrText>
            </w:r>
            <w:r>
              <w:rPr>
                <w:noProof/>
                <w:webHidden/>
              </w:rPr>
            </w:r>
            <w:r>
              <w:rPr>
                <w:noProof/>
                <w:webHidden/>
              </w:rPr>
              <w:fldChar w:fldCharType="separate"/>
            </w:r>
            <w:r w:rsidR="00E940CF">
              <w:rPr>
                <w:noProof/>
                <w:webHidden/>
              </w:rPr>
              <w:t>23</w:t>
            </w:r>
            <w:r>
              <w:rPr>
                <w:noProof/>
                <w:webHidden/>
              </w:rPr>
              <w:fldChar w:fldCharType="end"/>
            </w:r>
          </w:hyperlink>
        </w:p>
        <w:p w:rsidR="00E940CF" w:rsidRDefault="00A235B9">
          <w:pPr>
            <w:pStyle w:val="TOC3"/>
            <w:tabs>
              <w:tab w:val="right" w:leader="dot" w:pos="9350"/>
            </w:tabs>
            <w:rPr>
              <w:noProof/>
            </w:rPr>
          </w:pPr>
          <w:hyperlink w:anchor="_Toc278987080" w:history="1">
            <w:r w:rsidR="00E940CF" w:rsidRPr="00926811">
              <w:rPr>
                <w:rStyle w:val="Hyperlink"/>
                <w:rFonts w:eastAsia="Arial"/>
                <w:bCs/>
                <w:noProof/>
                <w:lang w:bidi="en-US"/>
              </w:rPr>
              <w:t>Receive an Inventory Order</w:t>
            </w:r>
            <w:r w:rsidR="00E940CF">
              <w:rPr>
                <w:noProof/>
                <w:webHidden/>
              </w:rPr>
              <w:tab/>
            </w:r>
            <w:r>
              <w:rPr>
                <w:noProof/>
                <w:webHidden/>
              </w:rPr>
              <w:fldChar w:fldCharType="begin"/>
            </w:r>
            <w:r w:rsidR="00E940CF">
              <w:rPr>
                <w:noProof/>
                <w:webHidden/>
              </w:rPr>
              <w:instrText xml:space="preserve"> PAGEREF _Toc278987080 \h </w:instrText>
            </w:r>
            <w:r>
              <w:rPr>
                <w:noProof/>
                <w:webHidden/>
              </w:rPr>
            </w:r>
            <w:r>
              <w:rPr>
                <w:noProof/>
                <w:webHidden/>
              </w:rPr>
              <w:fldChar w:fldCharType="separate"/>
            </w:r>
            <w:r w:rsidR="00E940CF">
              <w:rPr>
                <w:noProof/>
                <w:webHidden/>
              </w:rPr>
              <w:t>23</w:t>
            </w:r>
            <w:r>
              <w:rPr>
                <w:noProof/>
                <w:webHidden/>
              </w:rPr>
              <w:fldChar w:fldCharType="end"/>
            </w:r>
          </w:hyperlink>
        </w:p>
        <w:p w:rsidR="00E940CF" w:rsidRDefault="00A235B9">
          <w:pPr>
            <w:pStyle w:val="TOC3"/>
            <w:tabs>
              <w:tab w:val="right" w:leader="dot" w:pos="9350"/>
            </w:tabs>
            <w:rPr>
              <w:noProof/>
            </w:rPr>
          </w:pPr>
          <w:hyperlink w:anchor="_Toc278987081" w:history="1">
            <w:r w:rsidR="00E940CF" w:rsidRPr="00926811">
              <w:rPr>
                <w:rStyle w:val="Hyperlink"/>
                <w:rFonts w:eastAsia="Arial"/>
                <w:bCs/>
                <w:noProof/>
                <w:lang w:bidi="en-US"/>
              </w:rPr>
              <w:t>Reconcile Inventory</w:t>
            </w:r>
            <w:r w:rsidR="00E940CF">
              <w:rPr>
                <w:noProof/>
                <w:webHidden/>
              </w:rPr>
              <w:tab/>
            </w:r>
            <w:r>
              <w:rPr>
                <w:noProof/>
                <w:webHidden/>
              </w:rPr>
              <w:fldChar w:fldCharType="begin"/>
            </w:r>
            <w:r w:rsidR="00E940CF">
              <w:rPr>
                <w:noProof/>
                <w:webHidden/>
              </w:rPr>
              <w:instrText xml:space="preserve"> PAGEREF _Toc278987081 \h </w:instrText>
            </w:r>
            <w:r>
              <w:rPr>
                <w:noProof/>
                <w:webHidden/>
              </w:rPr>
            </w:r>
            <w:r>
              <w:rPr>
                <w:noProof/>
                <w:webHidden/>
              </w:rPr>
              <w:fldChar w:fldCharType="separate"/>
            </w:r>
            <w:r w:rsidR="00E940CF">
              <w:rPr>
                <w:noProof/>
                <w:webHidden/>
              </w:rPr>
              <w:t>24</w:t>
            </w:r>
            <w:r>
              <w:rPr>
                <w:noProof/>
                <w:webHidden/>
              </w:rPr>
              <w:fldChar w:fldCharType="end"/>
            </w:r>
          </w:hyperlink>
        </w:p>
        <w:p w:rsidR="00E940CF" w:rsidRDefault="00A235B9">
          <w:pPr>
            <w:pStyle w:val="TOC3"/>
            <w:tabs>
              <w:tab w:val="right" w:leader="dot" w:pos="9350"/>
            </w:tabs>
            <w:rPr>
              <w:noProof/>
            </w:rPr>
          </w:pPr>
          <w:hyperlink w:anchor="_Toc278987082" w:history="1">
            <w:r w:rsidR="00E940CF" w:rsidRPr="00926811">
              <w:rPr>
                <w:rStyle w:val="Hyperlink"/>
                <w:rFonts w:eastAsia="Arial"/>
                <w:bCs/>
                <w:noProof/>
                <w:lang w:bidi="en-US"/>
              </w:rPr>
              <w:t>Place an Inventory Order</w:t>
            </w:r>
            <w:r w:rsidR="00E940CF">
              <w:rPr>
                <w:noProof/>
                <w:webHidden/>
              </w:rPr>
              <w:tab/>
            </w:r>
            <w:r>
              <w:rPr>
                <w:noProof/>
                <w:webHidden/>
              </w:rPr>
              <w:fldChar w:fldCharType="begin"/>
            </w:r>
            <w:r w:rsidR="00E940CF">
              <w:rPr>
                <w:noProof/>
                <w:webHidden/>
              </w:rPr>
              <w:instrText xml:space="preserve"> PAGEREF _Toc278987082 \h </w:instrText>
            </w:r>
            <w:r>
              <w:rPr>
                <w:noProof/>
                <w:webHidden/>
              </w:rPr>
            </w:r>
            <w:r>
              <w:rPr>
                <w:noProof/>
                <w:webHidden/>
              </w:rPr>
              <w:fldChar w:fldCharType="separate"/>
            </w:r>
            <w:r w:rsidR="00E940CF">
              <w:rPr>
                <w:noProof/>
                <w:webHidden/>
              </w:rPr>
              <w:t>25</w:t>
            </w:r>
            <w:r>
              <w:rPr>
                <w:noProof/>
                <w:webHidden/>
              </w:rPr>
              <w:fldChar w:fldCharType="end"/>
            </w:r>
          </w:hyperlink>
        </w:p>
        <w:p w:rsidR="00E940CF" w:rsidRDefault="00A235B9">
          <w:pPr>
            <w:pStyle w:val="TOC2"/>
            <w:tabs>
              <w:tab w:val="right" w:leader="dot" w:pos="9350"/>
            </w:tabs>
            <w:rPr>
              <w:noProof/>
            </w:rPr>
          </w:pPr>
          <w:hyperlink w:anchor="_Toc278987083" w:history="1">
            <w:r w:rsidR="00E940CF" w:rsidRPr="00926811">
              <w:rPr>
                <w:rStyle w:val="Hyperlink"/>
                <w:rFonts w:eastAsia="Arial"/>
                <w:bCs/>
                <w:noProof/>
                <w:lang w:bidi="en-US"/>
              </w:rPr>
              <w:t>Cooks interface</w:t>
            </w:r>
            <w:r w:rsidR="00E940CF">
              <w:rPr>
                <w:noProof/>
                <w:webHidden/>
              </w:rPr>
              <w:tab/>
            </w:r>
            <w:r>
              <w:rPr>
                <w:noProof/>
                <w:webHidden/>
              </w:rPr>
              <w:fldChar w:fldCharType="begin"/>
            </w:r>
            <w:r w:rsidR="00E940CF">
              <w:rPr>
                <w:noProof/>
                <w:webHidden/>
              </w:rPr>
              <w:instrText xml:space="preserve"> PAGEREF _Toc278987083 \h </w:instrText>
            </w:r>
            <w:r>
              <w:rPr>
                <w:noProof/>
                <w:webHidden/>
              </w:rPr>
            </w:r>
            <w:r>
              <w:rPr>
                <w:noProof/>
                <w:webHidden/>
              </w:rPr>
              <w:fldChar w:fldCharType="separate"/>
            </w:r>
            <w:r w:rsidR="00E940CF">
              <w:rPr>
                <w:noProof/>
                <w:webHidden/>
              </w:rPr>
              <w:t>26</w:t>
            </w:r>
            <w:r>
              <w:rPr>
                <w:noProof/>
                <w:webHidden/>
              </w:rPr>
              <w:fldChar w:fldCharType="end"/>
            </w:r>
          </w:hyperlink>
        </w:p>
        <w:p w:rsidR="00E940CF" w:rsidRDefault="00A235B9">
          <w:pPr>
            <w:pStyle w:val="TOC3"/>
            <w:tabs>
              <w:tab w:val="right" w:leader="dot" w:pos="9350"/>
            </w:tabs>
            <w:rPr>
              <w:noProof/>
            </w:rPr>
          </w:pPr>
          <w:hyperlink w:anchor="_Toc278987084" w:history="1">
            <w:r w:rsidR="00E940CF" w:rsidRPr="00926811">
              <w:rPr>
                <w:rStyle w:val="Hyperlink"/>
                <w:rFonts w:eastAsia="Arial"/>
                <w:bCs/>
                <w:noProof/>
                <w:lang w:bidi="en-US"/>
              </w:rPr>
              <w:t>Complete a customer order</w:t>
            </w:r>
            <w:r w:rsidR="00E940CF">
              <w:rPr>
                <w:noProof/>
                <w:webHidden/>
              </w:rPr>
              <w:tab/>
            </w:r>
            <w:r>
              <w:rPr>
                <w:noProof/>
                <w:webHidden/>
              </w:rPr>
              <w:fldChar w:fldCharType="begin"/>
            </w:r>
            <w:r w:rsidR="00E940CF">
              <w:rPr>
                <w:noProof/>
                <w:webHidden/>
              </w:rPr>
              <w:instrText xml:space="preserve"> PAGEREF _Toc278987084 \h </w:instrText>
            </w:r>
            <w:r>
              <w:rPr>
                <w:noProof/>
                <w:webHidden/>
              </w:rPr>
            </w:r>
            <w:r>
              <w:rPr>
                <w:noProof/>
                <w:webHidden/>
              </w:rPr>
              <w:fldChar w:fldCharType="separate"/>
            </w:r>
            <w:r w:rsidR="00E940CF">
              <w:rPr>
                <w:noProof/>
                <w:webHidden/>
              </w:rPr>
              <w:t>26</w:t>
            </w:r>
            <w:r>
              <w:rPr>
                <w:noProof/>
                <w:webHidden/>
              </w:rPr>
              <w:fldChar w:fldCharType="end"/>
            </w:r>
          </w:hyperlink>
        </w:p>
        <w:p w:rsidR="00E940CF" w:rsidRDefault="00A235B9">
          <w:pPr>
            <w:pStyle w:val="TOC2"/>
            <w:tabs>
              <w:tab w:val="right" w:leader="dot" w:pos="9350"/>
            </w:tabs>
            <w:rPr>
              <w:noProof/>
            </w:rPr>
          </w:pPr>
          <w:hyperlink w:anchor="_Toc278987085" w:history="1">
            <w:r w:rsidR="00E940CF" w:rsidRPr="00926811">
              <w:rPr>
                <w:rStyle w:val="Hyperlink"/>
                <w:rFonts w:eastAsia="Arial"/>
                <w:bCs/>
                <w:noProof/>
                <w:lang w:bidi="en-US"/>
              </w:rPr>
              <w:t>Customer Order Entry Subsystem</w:t>
            </w:r>
            <w:r w:rsidR="00E940CF">
              <w:rPr>
                <w:noProof/>
                <w:webHidden/>
              </w:rPr>
              <w:tab/>
            </w:r>
            <w:r>
              <w:rPr>
                <w:noProof/>
                <w:webHidden/>
              </w:rPr>
              <w:fldChar w:fldCharType="begin"/>
            </w:r>
            <w:r w:rsidR="00E940CF">
              <w:rPr>
                <w:noProof/>
                <w:webHidden/>
              </w:rPr>
              <w:instrText xml:space="preserve"> PAGEREF _Toc278987085 \h </w:instrText>
            </w:r>
            <w:r>
              <w:rPr>
                <w:noProof/>
                <w:webHidden/>
              </w:rPr>
            </w:r>
            <w:r>
              <w:rPr>
                <w:noProof/>
                <w:webHidden/>
              </w:rPr>
              <w:fldChar w:fldCharType="separate"/>
            </w:r>
            <w:r w:rsidR="00E940CF">
              <w:rPr>
                <w:noProof/>
                <w:webHidden/>
              </w:rPr>
              <w:t>27</w:t>
            </w:r>
            <w:r>
              <w:rPr>
                <w:noProof/>
                <w:webHidden/>
              </w:rPr>
              <w:fldChar w:fldCharType="end"/>
            </w:r>
          </w:hyperlink>
        </w:p>
        <w:p w:rsidR="00E940CF" w:rsidRDefault="00A235B9">
          <w:pPr>
            <w:pStyle w:val="TOC3"/>
            <w:tabs>
              <w:tab w:val="right" w:leader="dot" w:pos="9350"/>
            </w:tabs>
            <w:rPr>
              <w:noProof/>
            </w:rPr>
          </w:pPr>
          <w:hyperlink w:anchor="_Toc278987086" w:history="1">
            <w:r w:rsidR="00E940CF" w:rsidRPr="00926811">
              <w:rPr>
                <w:rStyle w:val="Hyperlink"/>
                <w:rFonts w:eastAsia="Arial"/>
                <w:bCs/>
                <w:noProof/>
                <w:lang w:bidi="en-US"/>
              </w:rPr>
              <w:t>Place and save customer order without taking payment</w:t>
            </w:r>
            <w:r w:rsidR="00E940CF">
              <w:rPr>
                <w:noProof/>
                <w:webHidden/>
              </w:rPr>
              <w:tab/>
            </w:r>
            <w:r>
              <w:rPr>
                <w:noProof/>
                <w:webHidden/>
              </w:rPr>
              <w:fldChar w:fldCharType="begin"/>
            </w:r>
            <w:r w:rsidR="00E940CF">
              <w:rPr>
                <w:noProof/>
                <w:webHidden/>
              </w:rPr>
              <w:instrText xml:space="preserve"> PAGEREF _Toc278987086 \h </w:instrText>
            </w:r>
            <w:r>
              <w:rPr>
                <w:noProof/>
                <w:webHidden/>
              </w:rPr>
            </w:r>
            <w:r>
              <w:rPr>
                <w:noProof/>
                <w:webHidden/>
              </w:rPr>
              <w:fldChar w:fldCharType="separate"/>
            </w:r>
            <w:r w:rsidR="00E940CF">
              <w:rPr>
                <w:noProof/>
                <w:webHidden/>
              </w:rPr>
              <w:t>27</w:t>
            </w:r>
            <w:r>
              <w:rPr>
                <w:noProof/>
                <w:webHidden/>
              </w:rPr>
              <w:fldChar w:fldCharType="end"/>
            </w:r>
          </w:hyperlink>
        </w:p>
        <w:p w:rsidR="00E940CF" w:rsidRDefault="00A235B9">
          <w:pPr>
            <w:pStyle w:val="TOC3"/>
            <w:tabs>
              <w:tab w:val="right" w:leader="dot" w:pos="9350"/>
            </w:tabs>
            <w:rPr>
              <w:noProof/>
            </w:rPr>
          </w:pPr>
          <w:hyperlink w:anchor="_Toc278987087" w:history="1">
            <w:r w:rsidR="00E940CF" w:rsidRPr="00926811">
              <w:rPr>
                <w:rStyle w:val="Hyperlink"/>
                <w:rFonts w:eastAsia="Arial"/>
                <w:bCs/>
                <w:noProof/>
                <w:lang w:bidi="en-US"/>
              </w:rPr>
              <w:t>Split a check</w:t>
            </w:r>
            <w:r w:rsidR="00E940CF">
              <w:rPr>
                <w:noProof/>
                <w:webHidden/>
              </w:rPr>
              <w:tab/>
            </w:r>
            <w:r>
              <w:rPr>
                <w:noProof/>
                <w:webHidden/>
              </w:rPr>
              <w:fldChar w:fldCharType="begin"/>
            </w:r>
            <w:r w:rsidR="00E940CF">
              <w:rPr>
                <w:noProof/>
                <w:webHidden/>
              </w:rPr>
              <w:instrText xml:space="preserve"> PAGEREF _Toc278987087 \h </w:instrText>
            </w:r>
            <w:r>
              <w:rPr>
                <w:noProof/>
                <w:webHidden/>
              </w:rPr>
            </w:r>
            <w:r>
              <w:rPr>
                <w:noProof/>
                <w:webHidden/>
              </w:rPr>
              <w:fldChar w:fldCharType="separate"/>
            </w:r>
            <w:r w:rsidR="00E940CF">
              <w:rPr>
                <w:noProof/>
                <w:webHidden/>
              </w:rPr>
              <w:t>27</w:t>
            </w:r>
            <w:r>
              <w:rPr>
                <w:noProof/>
                <w:webHidden/>
              </w:rPr>
              <w:fldChar w:fldCharType="end"/>
            </w:r>
          </w:hyperlink>
        </w:p>
        <w:p w:rsidR="00E940CF" w:rsidRDefault="00A235B9">
          <w:pPr>
            <w:pStyle w:val="TOC3"/>
            <w:tabs>
              <w:tab w:val="right" w:leader="dot" w:pos="9350"/>
            </w:tabs>
            <w:rPr>
              <w:noProof/>
            </w:rPr>
          </w:pPr>
          <w:hyperlink w:anchor="_Toc278987088" w:history="1">
            <w:r w:rsidR="00E940CF" w:rsidRPr="00926811">
              <w:rPr>
                <w:rStyle w:val="Hyperlink"/>
                <w:rFonts w:eastAsia="Arial"/>
                <w:bCs/>
                <w:noProof/>
                <w:lang w:bidi="en-US"/>
              </w:rPr>
              <w:t>Accept payment for saved customer order</w:t>
            </w:r>
            <w:r w:rsidR="00E940CF">
              <w:rPr>
                <w:noProof/>
                <w:webHidden/>
              </w:rPr>
              <w:tab/>
            </w:r>
            <w:r>
              <w:rPr>
                <w:noProof/>
                <w:webHidden/>
              </w:rPr>
              <w:fldChar w:fldCharType="begin"/>
            </w:r>
            <w:r w:rsidR="00E940CF">
              <w:rPr>
                <w:noProof/>
                <w:webHidden/>
              </w:rPr>
              <w:instrText xml:space="preserve"> PAGEREF _Toc278987088 \h </w:instrText>
            </w:r>
            <w:r>
              <w:rPr>
                <w:noProof/>
                <w:webHidden/>
              </w:rPr>
            </w:r>
            <w:r>
              <w:rPr>
                <w:noProof/>
                <w:webHidden/>
              </w:rPr>
              <w:fldChar w:fldCharType="separate"/>
            </w:r>
            <w:r w:rsidR="00E940CF">
              <w:rPr>
                <w:noProof/>
                <w:webHidden/>
              </w:rPr>
              <w:t>29</w:t>
            </w:r>
            <w:r>
              <w:rPr>
                <w:noProof/>
                <w:webHidden/>
              </w:rPr>
              <w:fldChar w:fldCharType="end"/>
            </w:r>
          </w:hyperlink>
        </w:p>
        <w:p w:rsidR="00E940CF" w:rsidRDefault="00A235B9">
          <w:pPr>
            <w:pStyle w:val="TOC3"/>
            <w:tabs>
              <w:tab w:val="right" w:leader="dot" w:pos="9350"/>
            </w:tabs>
            <w:rPr>
              <w:noProof/>
            </w:rPr>
          </w:pPr>
          <w:hyperlink w:anchor="_Toc278987089" w:history="1">
            <w:r w:rsidR="00E940CF" w:rsidRPr="00926811">
              <w:rPr>
                <w:rStyle w:val="Hyperlink"/>
                <w:rFonts w:eastAsia="Arial"/>
                <w:bCs/>
                <w:noProof/>
                <w:lang w:bidi="en-US"/>
              </w:rPr>
              <w:t>Recall and modify saved customer order</w:t>
            </w:r>
            <w:r w:rsidR="00E940CF">
              <w:rPr>
                <w:noProof/>
                <w:webHidden/>
              </w:rPr>
              <w:tab/>
            </w:r>
            <w:r>
              <w:rPr>
                <w:noProof/>
                <w:webHidden/>
              </w:rPr>
              <w:fldChar w:fldCharType="begin"/>
            </w:r>
            <w:r w:rsidR="00E940CF">
              <w:rPr>
                <w:noProof/>
                <w:webHidden/>
              </w:rPr>
              <w:instrText xml:space="preserve"> PAGEREF _Toc278987089 \h </w:instrText>
            </w:r>
            <w:r>
              <w:rPr>
                <w:noProof/>
                <w:webHidden/>
              </w:rPr>
            </w:r>
            <w:r>
              <w:rPr>
                <w:noProof/>
                <w:webHidden/>
              </w:rPr>
              <w:fldChar w:fldCharType="separate"/>
            </w:r>
            <w:r w:rsidR="00E940CF">
              <w:rPr>
                <w:noProof/>
                <w:webHidden/>
              </w:rPr>
              <w:t>29</w:t>
            </w:r>
            <w:r>
              <w:rPr>
                <w:noProof/>
                <w:webHidden/>
              </w:rPr>
              <w:fldChar w:fldCharType="end"/>
            </w:r>
          </w:hyperlink>
        </w:p>
        <w:p w:rsidR="00E940CF" w:rsidRDefault="00A235B9">
          <w:pPr>
            <w:pStyle w:val="TOC3"/>
            <w:tabs>
              <w:tab w:val="right" w:leader="dot" w:pos="9350"/>
            </w:tabs>
            <w:rPr>
              <w:noProof/>
            </w:rPr>
          </w:pPr>
          <w:hyperlink w:anchor="_Toc278987090" w:history="1">
            <w:r w:rsidR="00E940CF" w:rsidRPr="00926811">
              <w:rPr>
                <w:rStyle w:val="Hyperlink"/>
                <w:rFonts w:eastAsia="Arial"/>
                <w:bCs/>
                <w:noProof/>
                <w:lang w:bidi="en-US"/>
              </w:rPr>
              <w:t>Take multiple payments for a customer order</w:t>
            </w:r>
            <w:r w:rsidR="00E940CF">
              <w:rPr>
                <w:noProof/>
                <w:webHidden/>
              </w:rPr>
              <w:tab/>
            </w:r>
            <w:r>
              <w:rPr>
                <w:noProof/>
                <w:webHidden/>
              </w:rPr>
              <w:fldChar w:fldCharType="begin"/>
            </w:r>
            <w:r w:rsidR="00E940CF">
              <w:rPr>
                <w:noProof/>
                <w:webHidden/>
              </w:rPr>
              <w:instrText xml:space="preserve"> PAGEREF _Toc278987090 \h </w:instrText>
            </w:r>
            <w:r>
              <w:rPr>
                <w:noProof/>
                <w:webHidden/>
              </w:rPr>
            </w:r>
            <w:r>
              <w:rPr>
                <w:noProof/>
                <w:webHidden/>
              </w:rPr>
              <w:fldChar w:fldCharType="separate"/>
            </w:r>
            <w:r w:rsidR="00E940CF">
              <w:rPr>
                <w:noProof/>
                <w:webHidden/>
              </w:rPr>
              <w:t>30</w:t>
            </w:r>
            <w:r>
              <w:rPr>
                <w:noProof/>
                <w:webHidden/>
              </w:rPr>
              <w:fldChar w:fldCharType="end"/>
            </w:r>
          </w:hyperlink>
        </w:p>
        <w:p w:rsidR="00E940CF" w:rsidRDefault="00A235B9">
          <w:pPr>
            <w:pStyle w:val="TOC2"/>
            <w:tabs>
              <w:tab w:val="right" w:leader="dot" w:pos="9350"/>
            </w:tabs>
            <w:rPr>
              <w:noProof/>
            </w:rPr>
          </w:pPr>
          <w:hyperlink w:anchor="_Toc278987091" w:history="1">
            <w:r w:rsidR="00E940CF" w:rsidRPr="00926811">
              <w:rPr>
                <w:rStyle w:val="Hyperlink"/>
                <w:rFonts w:eastAsia="Arial"/>
                <w:noProof/>
                <w:lang w:bidi="en-US"/>
              </w:rPr>
              <w:t>Admin Functions</w:t>
            </w:r>
            <w:r w:rsidR="00E940CF">
              <w:rPr>
                <w:noProof/>
                <w:webHidden/>
              </w:rPr>
              <w:tab/>
            </w:r>
            <w:r>
              <w:rPr>
                <w:noProof/>
                <w:webHidden/>
              </w:rPr>
              <w:fldChar w:fldCharType="begin"/>
            </w:r>
            <w:r w:rsidR="00E940CF">
              <w:rPr>
                <w:noProof/>
                <w:webHidden/>
              </w:rPr>
              <w:instrText xml:space="preserve"> PAGEREF _Toc278987091 \h </w:instrText>
            </w:r>
            <w:r>
              <w:rPr>
                <w:noProof/>
                <w:webHidden/>
              </w:rPr>
            </w:r>
            <w:r>
              <w:rPr>
                <w:noProof/>
                <w:webHidden/>
              </w:rPr>
              <w:fldChar w:fldCharType="separate"/>
            </w:r>
            <w:r w:rsidR="00E940CF">
              <w:rPr>
                <w:noProof/>
                <w:webHidden/>
              </w:rPr>
              <w:t>31</w:t>
            </w:r>
            <w:r>
              <w:rPr>
                <w:noProof/>
                <w:webHidden/>
              </w:rPr>
              <w:fldChar w:fldCharType="end"/>
            </w:r>
          </w:hyperlink>
        </w:p>
        <w:p w:rsidR="00E940CF" w:rsidRDefault="00A235B9">
          <w:pPr>
            <w:pStyle w:val="TOC3"/>
            <w:tabs>
              <w:tab w:val="right" w:leader="dot" w:pos="9350"/>
            </w:tabs>
            <w:rPr>
              <w:noProof/>
            </w:rPr>
          </w:pPr>
          <w:hyperlink w:anchor="_Toc278987092" w:history="1">
            <w:r w:rsidR="00E940CF" w:rsidRPr="00926811">
              <w:rPr>
                <w:rStyle w:val="Hyperlink"/>
                <w:rFonts w:eastAsia="Arial"/>
                <w:bCs/>
                <w:noProof/>
                <w:lang w:bidi="en-US"/>
              </w:rPr>
              <w:t>Managers Dashboard</w:t>
            </w:r>
            <w:r w:rsidR="00E940CF">
              <w:rPr>
                <w:noProof/>
                <w:webHidden/>
              </w:rPr>
              <w:tab/>
            </w:r>
            <w:r>
              <w:rPr>
                <w:noProof/>
                <w:webHidden/>
              </w:rPr>
              <w:fldChar w:fldCharType="begin"/>
            </w:r>
            <w:r w:rsidR="00E940CF">
              <w:rPr>
                <w:noProof/>
                <w:webHidden/>
              </w:rPr>
              <w:instrText xml:space="preserve"> PAGEREF _Toc278987092 \h </w:instrText>
            </w:r>
            <w:r>
              <w:rPr>
                <w:noProof/>
                <w:webHidden/>
              </w:rPr>
            </w:r>
            <w:r>
              <w:rPr>
                <w:noProof/>
                <w:webHidden/>
              </w:rPr>
              <w:fldChar w:fldCharType="separate"/>
            </w:r>
            <w:r w:rsidR="00E940CF">
              <w:rPr>
                <w:noProof/>
                <w:webHidden/>
              </w:rPr>
              <w:t>31</w:t>
            </w:r>
            <w:r>
              <w:rPr>
                <w:noProof/>
                <w:webHidden/>
              </w:rPr>
              <w:fldChar w:fldCharType="end"/>
            </w:r>
          </w:hyperlink>
        </w:p>
        <w:p w:rsidR="00E940CF" w:rsidRDefault="00A235B9">
          <w:pPr>
            <w:pStyle w:val="TOC3"/>
            <w:tabs>
              <w:tab w:val="right" w:leader="dot" w:pos="9350"/>
            </w:tabs>
            <w:rPr>
              <w:noProof/>
            </w:rPr>
          </w:pPr>
          <w:hyperlink w:anchor="_Toc278987093" w:history="1">
            <w:r w:rsidR="00E940CF" w:rsidRPr="00926811">
              <w:rPr>
                <w:rStyle w:val="Hyperlink"/>
                <w:rFonts w:eastAsia="Arial"/>
                <w:bCs/>
                <w:noProof/>
                <w:lang w:bidi="en-US"/>
              </w:rPr>
              <w:t>Employee management</w:t>
            </w:r>
            <w:r w:rsidR="00E940CF">
              <w:rPr>
                <w:noProof/>
                <w:webHidden/>
              </w:rPr>
              <w:tab/>
            </w:r>
            <w:r>
              <w:rPr>
                <w:noProof/>
                <w:webHidden/>
              </w:rPr>
              <w:fldChar w:fldCharType="begin"/>
            </w:r>
            <w:r w:rsidR="00E940CF">
              <w:rPr>
                <w:noProof/>
                <w:webHidden/>
              </w:rPr>
              <w:instrText xml:space="preserve"> PAGEREF _Toc278987093 \h </w:instrText>
            </w:r>
            <w:r>
              <w:rPr>
                <w:noProof/>
                <w:webHidden/>
              </w:rPr>
            </w:r>
            <w:r>
              <w:rPr>
                <w:noProof/>
                <w:webHidden/>
              </w:rPr>
              <w:fldChar w:fldCharType="separate"/>
            </w:r>
            <w:r w:rsidR="00E940CF">
              <w:rPr>
                <w:noProof/>
                <w:webHidden/>
              </w:rPr>
              <w:t>31</w:t>
            </w:r>
            <w:r>
              <w:rPr>
                <w:noProof/>
                <w:webHidden/>
              </w:rPr>
              <w:fldChar w:fldCharType="end"/>
            </w:r>
          </w:hyperlink>
        </w:p>
        <w:p w:rsidR="00E940CF" w:rsidRDefault="00A235B9">
          <w:pPr>
            <w:pStyle w:val="TOC2"/>
            <w:tabs>
              <w:tab w:val="right" w:leader="dot" w:pos="9350"/>
            </w:tabs>
            <w:rPr>
              <w:noProof/>
            </w:rPr>
          </w:pPr>
          <w:hyperlink w:anchor="_Toc278987094" w:history="1">
            <w:r w:rsidR="00E940CF" w:rsidRPr="00926811">
              <w:rPr>
                <w:rStyle w:val="Hyperlink"/>
                <w:rFonts w:eastAsia="Arial"/>
                <w:bCs/>
                <w:noProof/>
                <w:lang w:bidi="en-US"/>
              </w:rPr>
              <w:t>Reporting</w:t>
            </w:r>
            <w:r w:rsidR="00E940CF">
              <w:rPr>
                <w:noProof/>
                <w:webHidden/>
              </w:rPr>
              <w:tab/>
            </w:r>
            <w:r>
              <w:rPr>
                <w:noProof/>
                <w:webHidden/>
              </w:rPr>
              <w:fldChar w:fldCharType="begin"/>
            </w:r>
            <w:r w:rsidR="00E940CF">
              <w:rPr>
                <w:noProof/>
                <w:webHidden/>
              </w:rPr>
              <w:instrText xml:space="preserve"> PAGEREF _Toc278987094 \h </w:instrText>
            </w:r>
            <w:r>
              <w:rPr>
                <w:noProof/>
                <w:webHidden/>
              </w:rPr>
            </w:r>
            <w:r>
              <w:rPr>
                <w:noProof/>
                <w:webHidden/>
              </w:rPr>
              <w:fldChar w:fldCharType="separate"/>
            </w:r>
            <w:r w:rsidR="00E940CF">
              <w:rPr>
                <w:noProof/>
                <w:webHidden/>
              </w:rPr>
              <w:t>33</w:t>
            </w:r>
            <w:r>
              <w:rPr>
                <w:noProof/>
                <w:webHidden/>
              </w:rPr>
              <w:fldChar w:fldCharType="end"/>
            </w:r>
          </w:hyperlink>
        </w:p>
        <w:p w:rsidR="00E940CF" w:rsidRDefault="00A235B9">
          <w:pPr>
            <w:pStyle w:val="TOC3"/>
            <w:tabs>
              <w:tab w:val="right" w:leader="dot" w:pos="9350"/>
            </w:tabs>
            <w:rPr>
              <w:noProof/>
            </w:rPr>
          </w:pPr>
          <w:hyperlink w:anchor="_Toc278987095" w:history="1">
            <w:r w:rsidR="00E940CF" w:rsidRPr="00926811">
              <w:rPr>
                <w:rStyle w:val="Hyperlink"/>
                <w:rFonts w:eastAsia="Arial"/>
                <w:bCs/>
                <w:noProof/>
                <w:lang w:bidi="en-US"/>
              </w:rPr>
              <w:t>Sales Reporting</w:t>
            </w:r>
            <w:r w:rsidR="00E940CF">
              <w:rPr>
                <w:noProof/>
                <w:webHidden/>
              </w:rPr>
              <w:tab/>
            </w:r>
            <w:r>
              <w:rPr>
                <w:noProof/>
                <w:webHidden/>
              </w:rPr>
              <w:fldChar w:fldCharType="begin"/>
            </w:r>
            <w:r w:rsidR="00E940CF">
              <w:rPr>
                <w:noProof/>
                <w:webHidden/>
              </w:rPr>
              <w:instrText xml:space="preserve"> PAGEREF _Toc278987095 \h </w:instrText>
            </w:r>
            <w:r>
              <w:rPr>
                <w:noProof/>
                <w:webHidden/>
              </w:rPr>
            </w:r>
            <w:r>
              <w:rPr>
                <w:noProof/>
                <w:webHidden/>
              </w:rPr>
              <w:fldChar w:fldCharType="separate"/>
            </w:r>
            <w:r w:rsidR="00E940CF">
              <w:rPr>
                <w:noProof/>
                <w:webHidden/>
              </w:rPr>
              <w:t>33</w:t>
            </w:r>
            <w:r>
              <w:rPr>
                <w:noProof/>
                <w:webHidden/>
              </w:rPr>
              <w:fldChar w:fldCharType="end"/>
            </w:r>
          </w:hyperlink>
        </w:p>
        <w:p w:rsidR="00E940CF" w:rsidRDefault="00A235B9">
          <w:pPr>
            <w:pStyle w:val="TOC2"/>
            <w:tabs>
              <w:tab w:val="right" w:leader="dot" w:pos="9350"/>
            </w:tabs>
            <w:rPr>
              <w:noProof/>
            </w:rPr>
          </w:pPr>
          <w:hyperlink w:anchor="_Toc278987096" w:history="1">
            <w:r w:rsidR="00E940CF" w:rsidRPr="00926811">
              <w:rPr>
                <w:rStyle w:val="Hyperlink"/>
                <w:rFonts w:eastAsia="Arial"/>
                <w:bCs/>
                <w:noProof/>
                <w:lang w:bidi="en-US"/>
              </w:rPr>
              <w:t>Logical View</w:t>
            </w:r>
            <w:r w:rsidR="00E940CF">
              <w:rPr>
                <w:noProof/>
                <w:webHidden/>
              </w:rPr>
              <w:tab/>
            </w:r>
            <w:r>
              <w:rPr>
                <w:noProof/>
                <w:webHidden/>
              </w:rPr>
              <w:fldChar w:fldCharType="begin"/>
            </w:r>
            <w:r w:rsidR="00E940CF">
              <w:rPr>
                <w:noProof/>
                <w:webHidden/>
              </w:rPr>
              <w:instrText xml:space="preserve"> PAGEREF _Toc278987096 \h </w:instrText>
            </w:r>
            <w:r>
              <w:rPr>
                <w:noProof/>
                <w:webHidden/>
              </w:rPr>
            </w:r>
            <w:r>
              <w:rPr>
                <w:noProof/>
                <w:webHidden/>
              </w:rPr>
              <w:fldChar w:fldCharType="separate"/>
            </w:r>
            <w:r w:rsidR="00E940CF">
              <w:rPr>
                <w:noProof/>
                <w:webHidden/>
              </w:rPr>
              <w:t>34</w:t>
            </w:r>
            <w:r>
              <w:rPr>
                <w:noProof/>
                <w:webHidden/>
              </w:rPr>
              <w:fldChar w:fldCharType="end"/>
            </w:r>
          </w:hyperlink>
        </w:p>
        <w:p w:rsidR="00E940CF" w:rsidRDefault="00A235B9">
          <w:pPr>
            <w:pStyle w:val="TOC3"/>
            <w:tabs>
              <w:tab w:val="right" w:leader="dot" w:pos="9350"/>
            </w:tabs>
            <w:rPr>
              <w:noProof/>
            </w:rPr>
          </w:pPr>
          <w:hyperlink w:anchor="_Toc278987097" w:history="1">
            <w:r w:rsidR="00E940CF" w:rsidRPr="00926811">
              <w:rPr>
                <w:rStyle w:val="Hyperlink"/>
                <w:noProof/>
                <w:lang w:bidi="en-US"/>
              </w:rPr>
              <w:t>Class Diagrams</w:t>
            </w:r>
            <w:r w:rsidR="00E940CF">
              <w:rPr>
                <w:noProof/>
                <w:webHidden/>
              </w:rPr>
              <w:tab/>
            </w:r>
            <w:r>
              <w:rPr>
                <w:noProof/>
                <w:webHidden/>
              </w:rPr>
              <w:fldChar w:fldCharType="begin"/>
            </w:r>
            <w:r w:rsidR="00E940CF">
              <w:rPr>
                <w:noProof/>
                <w:webHidden/>
              </w:rPr>
              <w:instrText xml:space="preserve"> PAGEREF _Toc278987097 \h </w:instrText>
            </w:r>
            <w:r>
              <w:rPr>
                <w:noProof/>
                <w:webHidden/>
              </w:rPr>
            </w:r>
            <w:r>
              <w:rPr>
                <w:noProof/>
                <w:webHidden/>
              </w:rPr>
              <w:fldChar w:fldCharType="separate"/>
            </w:r>
            <w:r w:rsidR="00E940CF">
              <w:rPr>
                <w:noProof/>
                <w:webHidden/>
              </w:rPr>
              <w:t>35</w:t>
            </w:r>
            <w:r>
              <w:rPr>
                <w:noProof/>
                <w:webHidden/>
              </w:rPr>
              <w:fldChar w:fldCharType="end"/>
            </w:r>
          </w:hyperlink>
        </w:p>
        <w:p w:rsidR="00E940CF" w:rsidRDefault="00A235B9">
          <w:pPr>
            <w:pStyle w:val="TOC2"/>
            <w:tabs>
              <w:tab w:val="right" w:leader="dot" w:pos="9350"/>
            </w:tabs>
            <w:rPr>
              <w:noProof/>
            </w:rPr>
          </w:pPr>
          <w:hyperlink w:anchor="_Toc278987098" w:history="1">
            <w:r w:rsidR="00E940CF" w:rsidRPr="00926811">
              <w:rPr>
                <w:rStyle w:val="Hyperlink"/>
                <w:rFonts w:eastAsia="Arial"/>
                <w:bCs/>
                <w:noProof/>
                <w:lang w:bidi="en-US"/>
              </w:rPr>
              <w:t>Development View</w:t>
            </w:r>
            <w:r w:rsidR="00E940CF">
              <w:rPr>
                <w:noProof/>
                <w:webHidden/>
              </w:rPr>
              <w:tab/>
            </w:r>
            <w:r>
              <w:rPr>
                <w:noProof/>
                <w:webHidden/>
              </w:rPr>
              <w:fldChar w:fldCharType="begin"/>
            </w:r>
            <w:r w:rsidR="00E940CF">
              <w:rPr>
                <w:noProof/>
                <w:webHidden/>
              </w:rPr>
              <w:instrText xml:space="preserve"> PAGEREF _Toc278987098 \h </w:instrText>
            </w:r>
            <w:r>
              <w:rPr>
                <w:noProof/>
                <w:webHidden/>
              </w:rPr>
            </w:r>
            <w:r>
              <w:rPr>
                <w:noProof/>
                <w:webHidden/>
              </w:rPr>
              <w:fldChar w:fldCharType="separate"/>
            </w:r>
            <w:r w:rsidR="00E940CF">
              <w:rPr>
                <w:noProof/>
                <w:webHidden/>
              </w:rPr>
              <w:t>39</w:t>
            </w:r>
            <w:r>
              <w:rPr>
                <w:noProof/>
                <w:webHidden/>
              </w:rPr>
              <w:fldChar w:fldCharType="end"/>
            </w:r>
          </w:hyperlink>
        </w:p>
        <w:p w:rsidR="00E940CF" w:rsidRDefault="00A235B9">
          <w:pPr>
            <w:pStyle w:val="TOC2"/>
            <w:tabs>
              <w:tab w:val="right" w:leader="dot" w:pos="9350"/>
            </w:tabs>
            <w:rPr>
              <w:noProof/>
            </w:rPr>
          </w:pPr>
          <w:hyperlink w:anchor="_Toc278987099" w:history="1">
            <w:r w:rsidR="00E940CF" w:rsidRPr="00926811">
              <w:rPr>
                <w:rStyle w:val="Hyperlink"/>
                <w:rFonts w:eastAsia="Arial"/>
                <w:bCs/>
                <w:noProof/>
                <w:lang w:bidi="en-US"/>
              </w:rPr>
              <w:t>Process View</w:t>
            </w:r>
            <w:r w:rsidR="00E940CF">
              <w:rPr>
                <w:noProof/>
                <w:webHidden/>
              </w:rPr>
              <w:tab/>
            </w:r>
            <w:r>
              <w:rPr>
                <w:noProof/>
                <w:webHidden/>
              </w:rPr>
              <w:fldChar w:fldCharType="begin"/>
            </w:r>
            <w:r w:rsidR="00E940CF">
              <w:rPr>
                <w:noProof/>
                <w:webHidden/>
              </w:rPr>
              <w:instrText xml:space="preserve"> PAGEREF _Toc278987099 \h </w:instrText>
            </w:r>
            <w:r>
              <w:rPr>
                <w:noProof/>
                <w:webHidden/>
              </w:rPr>
            </w:r>
            <w:r>
              <w:rPr>
                <w:noProof/>
                <w:webHidden/>
              </w:rPr>
              <w:fldChar w:fldCharType="separate"/>
            </w:r>
            <w:r w:rsidR="00E940CF">
              <w:rPr>
                <w:noProof/>
                <w:webHidden/>
              </w:rPr>
              <w:t>40</w:t>
            </w:r>
            <w:r>
              <w:rPr>
                <w:noProof/>
                <w:webHidden/>
              </w:rPr>
              <w:fldChar w:fldCharType="end"/>
            </w:r>
          </w:hyperlink>
        </w:p>
        <w:p w:rsidR="00E940CF" w:rsidRDefault="00A235B9">
          <w:pPr>
            <w:pStyle w:val="TOC3"/>
            <w:tabs>
              <w:tab w:val="right" w:leader="dot" w:pos="9350"/>
            </w:tabs>
            <w:rPr>
              <w:noProof/>
            </w:rPr>
          </w:pPr>
          <w:hyperlink w:anchor="_Toc278987100" w:history="1">
            <w:r w:rsidR="00E940CF" w:rsidRPr="00926811">
              <w:rPr>
                <w:rStyle w:val="Hyperlink"/>
                <w:rFonts w:eastAsia="Arial"/>
                <w:bCs/>
                <w:noProof/>
                <w:lang w:bidi="en-US"/>
              </w:rPr>
              <w:t>Order Placement and Completion</w:t>
            </w:r>
            <w:r w:rsidR="00E940CF">
              <w:rPr>
                <w:noProof/>
                <w:webHidden/>
              </w:rPr>
              <w:tab/>
            </w:r>
            <w:r>
              <w:rPr>
                <w:noProof/>
                <w:webHidden/>
              </w:rPr>
              <w:fldChar w:fldCharType="begin"/>
            </w:r>
            <w:r w:rsidR="00E940CF">
              <w:rPr>
                <w:noProof/>
                <w:webHidden/>
              </w:rPr>
              <w:instrText xml:space="preserve"> PAGEREF _Toc278987100 \h </w:instrText>
            </w:r>
            <w:r>
              <w:rPr>
                <w:noProof/>
                <w:webHidden/>
              </w:rPr>
            </w:r>
            <w:r>
              <w:rPr>
                <w:noProof/>
                <w:webHidden/>
              </w:rPr>
              <w:fldChar w:fldCharType="separate"/>
            </w:r>
            <w:r w:rsidR="00E940CF">
              <w:rPr>
                <w:noProof/>
                <w:webHidden/>
              </w:rPr>
              <w:t>40</w:t>
            </w:r>
            <w:r>
              <w:rPr>
                <w:noProof/>
                <w:webHidden/>
              </w:rPr>
              <w:fldChar w:fldCharType="end"/>
            </w:r>
          </w:hyperlink>
        </w:p>
        <w:p w:rsidR="00E940CF" w:rsidRDefault="00A235B9">
          <w:pPr>
            <w:pStyle w:val="TOC3"/>
            <w:tabs>
              <w:tab w:val="right" w:leader="dot" w:pos="9350"/>
            </w:tabs>
            <w:rPr>
              <w:noProof/>
            </w:rPr>
          </w:pPr>
          <w:hyperlink w:anchor="_Toc278987101" w:history="1">
            <w:r w:rsidR="00E940CF" w:rsidRPr="00926811">
              <w:rPr>
                <w:rStyle w:val="Hyperlink"/>
                <w:rFonts w:eastAsia="Arial"/>
                <w:bCs/>
                <w:noProof/>
                <w:lang w:bidi="en-US"/>
              </w:rPr>
              <w:t>Run Report</w:t>
            </w:r>
            <w:r w:rsidR="00E940CF">
              <w:rPr>
                <w:noProof/>
                <w:webHidden/>
              </w:rPr>
              <w:tab/>
            </w:r>
            <w:r>
              <w:rPr>
                <w:noProof/>
                <w:webHidden/>
              </w:rPr>
              <w:fldChar w:fldCharType="begin"/>
            </w:r>
            <w:r w:rsidR="00E940CF">
              <w:rPr>
                <w:noProof/>
                <w:webHidden/>
              </w:rPr>
              <w:instrText xml:space="preserve"> PAGEREF _Toc278987101 \h </w:instrText>
            </w:r>
            <w:r>
              <w:rPr>
                <w:noProof/>
                <w:webHidden/>
              </w:rPr>
            </w:r>
            <w:r>
              <w:rPr>
                <w:noProof/>
                <w:webHidden/>
              </w:rPr>
              <w:fldChar w:fldCharType="separate"/>
            </w:r>
            <w:r w:rsidR="00E940CF">
              <w:rPr>
                <w:noProof/>
                <w:webHidden/>
              </w:rPr>
              <w:t>41</w:t>
            </w:r>
            <w:r>
              <w:rPr>
                <w:noProof/>
                <w:webHidden/>
              </w:rPr>
              <w:fldChar w:fldCharType="end"/>
            </w:r>
          </w:hyperlink>
        </w:p>
        <w:p w:rsidR="00E940CF" w:rsidRDefault="00A235B9">
          <w:pPr>
            <w:pStyle w:val="TOC3"/>
            <w:tabs>
              <w:tab w:val="right" w:leader="dot" w:pos="9350"/>
            </w:tabs>
            <w:rPr>
              <w:noProof/>
            </w:rPr>
          </w:pPr>
          <w:hyperlink w:anchor="_Toc278987102" w:history="1">
            <w:r w:rsidR="00E940CF" w:rsidRPr="00926811">
              <w:rPr>
                <w:rStyle w:val="Hyperlink"/>
                <w:rFonts w:eastAsia="Arial"/>
                <w:bCs/>
                <w:noProof/>
                <w:lang w:bidi="en-US"/>
              </w:rPr>
              <w:t>Menu Management</w:t>
            </w:r>
            <w:r w:rsidR="00E940CF">
              <w:rPr>
                <w:noProof/>
                <w:webHidden/>
              </w:rPr>
              <w:tab/>
            </w:r>
            <w:r>
              <w:rPr>
                <w:noProof/>
                <w:webHidden/>
              </w:rPr>
              <w:fldChar w:fldCharType="begin"/>
            </w:r>
            <w:r w:rsidR="00E940CF">
              <w:rPr>
                <w:noProof/>
                <w:webHidden/>
              </w:rPr>
              <w:instrText xml:space="preserve"> PAGEREF _Toc278987102 \h </w:instrText>
            </w:r>
            <w:r>
              <w:rPr>
                <w:noProof/>
                <w:webHidden/>
              </w:rPr>
            </w:r>
            <w:r>
              <w:rPr>
                <w:noProof/>
                <w:webHidden/>
              </w:rPr>
              <w:fldChar w:fldCharType="separate"/>
            </w:r>
            <w:r w:rsidR="00E940CF">
              <w:rPr>
                <w:noProof/>
                <w:webHidden/>
              </w:rPr>
              <w:t>42</w:t>
            </w:r>
            <w:r>
              <w:rPr>
                <w:noProof/>
                <w:webHidden/>
              </w:rPr>
              <w:fldChar w:fldCharType="end"/>
            </w:r>
          </w:hyperlink>
        </w:p>
        <w:p w:rsidR="00E940CF" w:rsidRDefault="00A235B9">
          <w:pPr>
            <w:pStyle w:val="TOC3"/>
            <w:tabs>
              <w:tab w:val="right" w:leader="dot" w:pos="9350"/>
            </w:tabs>
            <w:rPr>
              <w:noProof/>
            </w:rPr>
          </w:pPr>
          <w:hyperlink w:anchor="_Toc278987103" w:history="1">
            <w:r w:rsidR="00E940CF" w:rsidRPr="00926811">
              <w:rPr>
                <w:rStyle w:val="Hyperlink"/>
                <w:rFonts w:eastAsia="Arial"/>
                <w:bCs/>
                <w:noProof/>
                <w:shd w:val="solid" w:color="FFFFFF" w:fill="FFFFFF"/>
                <w:lang w:bidi="en-US"/>
              </w:rPr>
              <w:t>Inventory Management</w:t>
            </w:r>
            <w:r w:rsidR="00E940CF">
              <w:rPr>
                <w:noProof/>
                <w:webHidden/>
              </w:rPr>
              <w:tab/>
            </w:r>
            <w:r>
              <w:rPr>
                <w:noProof/>
                <w:webHidden/>
              </w:rPr>
              <w:fldChar w:fldCharType="begin"/>
            </w:r>
            <w:r w:rsidR="00E940CF">
              <w:rPr>
                <w:noProof/>
                <w:webHidden/>
              </w:rPr>
              <w:instrText xml:space="preserve"> PAGEREF _Toc278987103 \h </w:instrText>
            </w:r>
            <w:r>
              <w:rPr>
                <w:noProof/>
                <w:webHidden/>
              </w:rPr>
            </w:r>
            <w:r>
              <w:rPr>
                <w:noProof/>
                <w:webHidden/>
              </w:rPr>
              <w:fldChar w:fldCharType="separate"/>
            </w:r>
            <w:r w:rsidR="00E940CF">
              <w:rPr>
                <w:noProof/>
                <w:webHidden/>
              </w:rPr>
              <w:t>43</w:t>
            </w:r>
            <w:r>
              <w:rPr>
                <w:noProof/>
                <w:webHidden/>
              </w:rPr>
              <w:fldChar w:fldCharType="end"/>
            </w:r>
          </w:hyperlink>
        </w:p>
        <w:p w:rsidR="00E940CF" w:rsidRDefault="00A235B9">
          <w:pPr>
            <w:pStyle w:val="TOC3"/>
            <w:tabs>
              <w:tab w:val="right" w:leader="dot" w:pos="9350"/>
            </w:tabs>
            <w:rPr>
              <w:noProof/>
            </w:rPr>
          </w:pPr>
          <w:hyperlink w:anchor="_Toc278987104" w:history="1">
            <w:r w:rsidR="00E940CF" w:rsidRPr="00926811">
              <w:rPr>
                <w:rStyle w:val="Hyperlink"/>
                <w:rFonts w:eastAsia="Arial"/>
                <w:bCs/>
                <w:noProof/>
                <w:shd w:val="solid" w:color="FFFFFF" w:fill="FFFFFF"/>
                <w:lang w:bidi="en-US"/>
              </w:rPr>
              <w:t>Employee Management Activity Diagram</w:t>
            </w:r>
            <w:r w:rsidR="00E940CF">
              <w:rPr>
                <w:noProof/>
                <w:webHidden/>
              </w:rPr>
              <w:tab/>
            </w:r>
            <w:r>
              <w:rPr>
                <w:noProof/>
                <w:webHidden/>
              </w:rPr>
              <w:fldChar w:fldCharType="begin"/>
            </w:r>
            <w:r w:rsidR="00E940CF">
              <w:rPr>
                <w:noProof/>
                <w:webHidden/>
              </w:rPr>
              <w:instrText xml:space="preserve"> PAGEREF _Toc278987104 \h </w:instrText>
            </w:r>
            <w:r>
              <w:rPr>
                <w:noProof/>
                <w:webHidden/>
              </w:rPr>
            </w:r>
            <w:r>
              <w:rPr>
                <w:noProof/>
                <w:webHidden/>
              </w:rPr>
              <w:fldChar w:fldCharType="separate"/>
            </w:r>
            <w:r w:rsidR="00E940CF">
              <w:rPr>
                <w:noProof/>
                <w:webHidden/>
              </w:rPr>
              <w:t>44</w:t>
            </w:r>
            <w:r>
              <w:rPr>
                <w:noProof/>
                <w:webHidden/>
              </w:rPr>
              <w:fldChar w:fldCharType="end"/>
            </w:r>
          </w:hyperlink>
        </w:p>
        <w:p w:rsidR="00E940CF" w:rsidRDefault="00A235B9">
          <w:pPr>
            <w:pStyle w:val="TOC2"/>
            <w:tabs>
              <w:tab w:val="right" w:leader="dot" w:pos="9350"/>
            </w:tabs>
            <w:rPr>
              <w:noProof/>
            </w:rPr>
          </w:pPr>
          <w:hyperlink w:anchor="_Toc278987105" w:history="1">
            <w:r w:rsidR="00E940CF" w:rsidRPr="00926811">
              <w:rPr>
                <w:rStyle w:val="Hyperlink"/>
                <w:rFonts w:eastAsia="Arial"/>
                <w:bCs/>
                <w:noProof/>
                <w:lang w:bidi="en-US"/>
              </w:rPr>
              <w:t>Physical View</w:t>
            </w:r>
            <w:r w:rsidR="00E940CF">
              <w:rPr>
                <w:noProof/>
                <w:webHidden/>
              </w:rPr>
              <w:tab/>
            </w:r>
            <w:r>
              <w:rPr>
                <w:noProof/>
                <w:webHidden/>
              </w:rPr>
              <w:fldChar w:fldCharType="begin"/>
            </w:r>
            <w:r w:rsidR="00E940CF">
              <w:rPr>
                <w:noProof/>
                <w:webHidden/>
              </w:rPr>
              <w:instrText xml:space="preserve"> PAGEREF _Toc278987105 \h </w:instrText>
            </w:r>
            <w:r>
              <w:rPr>
                <w:noProof/>
                <w:webHidden/>
              </w:rPr>
            </w:r>
            <w:r>
              <w:rPr>
                <w:noProof/>
                <w:webHidden/>
              </w:rPr>
              <w:fldChar w:fldCharType="separate"/>
            </w:r>
            <w:r w:rsidR="00E940CF">
              <w:rPr>
                <w:noProof/>
                <w:webHidden/>
              </w:rPr>
              <w:t>45</w:t>
            </w:r>
            <w:r>
              <w:rPr>
                <w:noProof/>
                <w:webHidden/>
              </w:rPr>
              <w:fldChar w:fldCharType="end"/>
            </w:r>
          </w:hyperlink>
        </w:p>
        <w:p w:rsidR="00E940CF" w:rsidRDefault="00A235B9">
          <w:pPr>
            <w:pStyle w:val="TOC1"/>
            <w:tabs>
              <w:tab w:val="right" w:leader="dot" w:pos="9350"/>
            </w:tabs>
            <w:rPr>
              <w:noProof/>
            </w:rPr>
          </w:pPr>
          <w:hyperlink w:anchor="_Toc278987106" w:history="1">
            <w:r w:rsidR="00E940CF" w:rsidRPr="00926811">
              <w:rPr>
                <w:rStyle w:val="Hyperlink"/>
                <w:rFonts w:eastAsia="Arial"/>
                <w:noProof/>
                <w:lang w:bidi="en-US"/>
              </w:rPr>
              <w:t>Policies and Tactics</w:t>
            </w:r>
            <w:r w:rsidR="00E940CF">
              <w:rPr>
                <w:noProof/>
                <w:webHidden/>
              </w:rPr>
              <w:tab/>
            </w:r>
            <w:r>
              <w:rPr>
                <w:noProof/>
                <w:webHidden/>
              </w:rPr>
              <w:fldChar w:fldCharType="begin"/>
            </w:r>
            <w:r w:rsidR="00E940CF">
              <w:rPr>
                <w:noProof/>
                <w:webHidden/>
              </w:rPr>
              <w:instrText xml:space="preserve"> PAGEREF _Toc278987106 \h </w:instrText>
            </w:r>
            <w:r>
              <w:rPr>
                <w:noProof/>
                <w:webHidden/>
              </w:rPr>
            </w:r>
            <w:r>
              <w:rPr>
                <w:noProof/>
                <w:webHidden/>
              </w:rPr>
              <w:fldChar w:fldCharType="separate"/>
            </w:r>
            <w:r w:rsidR="00E940CF">
              <w:rPr>
                <w:noProof/>
                <w:webHidden/>
              </w:rPr>
              <w:t>46</w:t>
            </w:r>
            <w:r>
              <w:rPr>
                <w:noProof/>
                <w:webHidden/>
              </w:rPr>
              <w:fldChar w:fldCharType="end"/>
            </w:r>
          </w:hyperlink>
        </w:p>
        <w:p w:rsidR="00E940CF" w:rsidRDefault="00A235B9">
          <w:pPr>
            <w:pStyle w:val="TOC1"/>
            <w:tabs>
              <w:tab w:val="right" w:leader="dot" w:pos="9350"/>
            </w:tabs>
            <w:rPr>
              <w:noProof/>
            </w:rPr>
          </w:pPr>
          <w:hyperlink w:anchor="_Toc278987107" w:history="1">
            <w:r w:rsidR="00E940CF" w:rsidRPr="00926811">
              <w:rPr>
                <w:rStyle w:val="Hyperlink"/>
                <w:rFonts w:eastAsia="Arial"/>
                <w:noProof/>
                <w:lang w:bidi="en-US"/>
              </w:rPr>
              <w:t>Detailed System Design</w:t>
            </w:r>
            <w:r w:rsidR="00E940CF">
              <w:rPr>
                <w:noProof/>
                <w:webHidden/>
              </w:rPr>
              <w:tab/>
            </w:r>
            <w:r>
              <w:rPr>
                <w:noProof/>
                <w:webHidden/>
              </w:rPr>
              <w:fldChar w:fldCharType="begin"/>
            </w:r>
            <w:r w:rsidR="00E940CF">
              <w:rPr>
                <w:noProof/>
                <w:webHidden/>
              </w:rPr>
              <w:instrText xml:space="preserve"> PAGEREF _Toc278987107 \h </w:instrText>
            </w:r>
            <w:r>
              <w:rPr>
                <w:noProof/>
                <w:webHidden/>
              </w:rPr>
            </w:r>
            <w:r>
              <w:rPr>
                <w:noProof/>
                <w:webHidden/>
              </w:rPr>
              <w:fldChar w:fldCharType="separate"/>
            </w:r>
            <w:r w:rsidR="00E940CF">
              <w:rPr>
                <w:noProof/>
                <w:webHidden/>
              </w:rPr>
              <w:t>46</w:t>
            </w:r>
            <w:r>
              <w:rPr>
                <w:noProof/>
                <w:webHidden/>
              </w:rPr>
              <w:fldChar w:fldCharType="end"/>
            </w:r>
          </w:hyperlink>
        </w:p>
        <w:p w:rsidR="00E940CF" w:rsidRDefault="00A235B9">
          <w:pPr>
            <w:pStyle w:val="TOC2"/>
            <w:tabs>
              <w:tab w:val="right" w:leader="dot" w:pos="9350"/>
            </w:tabs>
            <w:rPr>
              <w:noProof/>
            </w:rPr>
          </w:pPr>
          <w:hyperlink w:anchor="_Toc278987108" w:history="1">
            <w:r w:rsidR="00E940CF" w:rsidRPr="00926811">
              <w:rPr>
                <w:rStyle w:val="Hyperlink"/>
                <w:rFonts w:eastAsia="Arial"/>
                <w:bCs/>
                <w:noProof/>
                <w:lang w:bidi="en-US"/>
              </w:rPr>
              <w:t>Database</w:t>
            </w:r>
            <w:r w:rsidR="00E940CF">
              <w:rPr>
                <w:noProof/>
                <w:webHidden/>
              </w:rPr>
              <w:tab/>
            </w:r>
            <w:r>
              <w:rPr>
                <w:noProof/>
                <w:webHidden/>
              </w:rPr>
              <w:fldChar w:fldCharType="begin"/>
            </w:r>
            <w:r w:rsidR="00E940CF">
              <w:rPr>
                <w:noProof/>
                <w:webHidden/>
              </w:rPr>
              <w:instrText xml:space="preserve"> PAGEREF _Toc278987108 \h </w:instrText>
            </w:r>
            <w:r>
              <w:rPr>
                <w:noProof/>
                <w:webHidden/>
              </w:rPr>
            </w:r>
            <w:r>
              <w:rPr>
                <w:noProof/>
                <w:webHidden/>
              </w:rPr>
              <w:fldChar w:fldCharType="separate"/>
            </w:r>
            <w:r w:rsidR="00E940CF">
              <w:rPr>
                <w:noProof/>
                <w:webHidden/>
              </w:rPr>
              <w:t>46</w:t>
            </w:r>
            <w:r>
              <w:rPr>
                <w:noProof/>
                <w:webHidden/>
              </w:rPr>
              <w:fldChar w:fldCharType="end"/>
            </w:r>
          </w:hyperlink>
        </w:p>
        <w:p w:rsidR="00E940CF" w:rsidRDefault="00A235B9">
          <w:pPr>
            <w:pStyle w:val="TOC3"/>
            <w:tabs>
              <w:tab w:val="right" w:leader="dot" w:pos="9350"/>
            </w:tabs>
            <w:rPr>
              <w:noProof/>
            </w:rPr>
          </w:pPr>
          <w:hyperlink w:anchor="_Toc278987109" w:history="1">
            <w:r w:rsidR="00E940CF" w:rsidRPr="00926811">
              <w:rPr>
                <w:rStyle w:val="Hyperlink"/>
                <w:rFonts w:eastAsia="Arial"/>
                <w:bCs/>
                <w:noProof/>
                <w:lang w:bidi="en-US"/>
              </w:rPr>
              <w:t>Orders and menus</w:t>
            </w:r>
            <w:r w:rsidR="00E940CF">
              <w:rPr>
                <w:noProof/>
                <w:webHidden/>
              </w:rPr>
              <w:tab/>
            </w:r>
            <w:r>
              <w:rPr>
                <w:noProof/>
                <w:webHidden/>
              </w:rPr>
              <w:fldChar w:fldCharType="begin"/>
            </w:r>
            <w:r w:rsidR="00E940CF">
              <w:rPr>
                <w:noProof/>
                <w:webHidden/>
              </w:rPr>
              <w:instrText xml:space="preserve"> PAGEREF _Toc278987109 \h </w:instrText>
            </w:r>
            <w:r>
              <w:rPr>
                <w:noProof/>
                <w:webHidden/>
              </w:rPr>
            </w:r>
            <w:r>
              <w:rPr>
                <w:noProof/>
                <w:webHidden/>
              </w:rPr>
              <w:fldChar w:fldCharType="separate"/>
            </w:r>
            <w:r w:rsidR="00E940CF">
              <w:rPr>
                <w:noProof/>
                <w:webHidden/>
              </w:rPr>
              <w:t>46</w:t>
            </w:r>
            <w:r>
              <w:rPr>
                <w:noProof/>
                <w:webHidden/>
              </w:rPr>
              <w:fldChar w:fldCharType="end"/>
            </w:r>
          </w:hyperlink>
        </w:p>
        <w:p w:rsidR="00E940CF" w:rsidRDefault="00A235B9">
          <w:pPr>
            <w:pStyle w:val="TOC3"/>
            <w:tabs>
              <w:tab w:val="right" w:leader="dot" w:pos="9350"/>
            </w:tabs>
            <w:rPr>
              <w:noProof/>
            </w:rPr>
          </w:pPr>
          <w:hyperlink w:anchor="_Toc278987110" w:history="1">
            <w:r w:rsidR="00E940CF" w:rsidRPr="00926811">
              <w:rPr>
                <w:rStyle w:val="Hyperlink"/>
                <w:rFonts w:eastAsia="Arial"/>
                <w:bCs/>
                <w:noProof/>
                <w:lang w:bidi="en-US"/>
              </w:rPr>
              <w:t>Inventory</w:t>
            </w:r>
            <w:r w:rsidR="00E940CF">
              <w:rPr>
                <w:noProof/>
                <w:webHidden/>
              </w:rPr>
              <w:tab/>
            </w:r>
            <w:r>
              <w:rPr>
                <w:noProof/>
                <w:webHidden/>
              </w:rPr>
              <w:fldChar w:fldCharType="begin"/>
            </w:r>
            <w:r w:rsidR="00E940CF">
              <w:rPr>
                <w:noProof/>
                <w:webHidden/>
              </w:rPr>
              <w:instrText xml:space="preserve"> PAGEREF _Toc278987110 \h </w:instrText>
            </w:r>
            <w:r>
              <w:rPr>
                <w:noProof/>
                <w:webHidden/>
              </w:rPr>
            </w:r>
            <w:r>
              <w:rPr>
                <w:noProof/>
                <w:webHidden/>
              </w:rPr>
              <w:fldChar w:fldCharType="separate"/>
            </w:r>
            <w:r w:rsidR="00E940CF">
              <w:rPr>
                <w:noProof/>
                <w:webHidden/>
              </w:rPr>
              <w:t>47</w:t>
            </w:r>
            <w:r>
              <w:rPr>
                <w:noProof/>
                <w:webHidden/>
              </w:rPr>
              <w:fldChar w:fldCharType="end"/>
            </w:r>
          </w:hyperlink>
        </w:p>
        <w:p w:rsidR="00E940CF" w:rsidRDefault="00A235B9">
          <w:pPr>
            <w:pStyle w:val="TOC3"/>
            <w:tabs>
              <w:tab w:val="right" w:leader="dot" w:pos="9350"/>
            </w:tabs>
            <w:rPr>
              <w:noProof/>
            </w:rPr>
          </w:pPr>
          <w:hyperlink w:anchor="_Toc278987111" w:history="1">
            <w:r w:rsidR="00E940CF" w:rsidRPr="00926811">
              <w:rPr>
                <w:rStyle w:val="Hyperlink"/>
                <w:rFonts w:eastAsia="Arial"/>
                <w:bCs/>
                <w:noProof/>
                <w:lang w:bidi="en-US"/>
              </w:rPr>
              <w:t>Employees</w:t>
            </w:r>
            <w:r w:rsidR="00E940CF">
              <w:rPr>
                <w:noProof/>
                <w:webHidden/>
              </w:rPr>
              <w:tab/>
            </w:r>
            <w:r>
              <w:rPr>
                <w:noProof/>
                <w:webHidden/>
              </w:rPr>
              <w:fldChar w:fldCharType="begin"/>
            </w:r>
            <w:r w:rsidR="00E940CF">
              <w:rPr>
                <w:noProof/>
                <w:webHidden/>
              </w:rPr>
              <w:instrText xml:space="preserve"> PAGEREF _Toc278987111 \h </w:instrText>
            </w:r>
            <w:r>
              <w:rPr>
                <w:noProof/>
                <w:webHidden/>
              </w:rPr>
            </w:r>
            <w:r>
              <w:rPr>
                <w:noProof/>
                <w:webHidden/>
              </w:rPr>
              <w:fldChar w:fldCharType="separate"/>
            </w:r>
            <w:r w:rsidR="00E940CF">
              <w:rPr>
                <w:noProof/>
                <w:webHidden/>
              </w:rPr>
              <w:t>47</w:t>
            </w:r>
            <w:r>
              <w:rPr>
                <w:noProof/>
                <w:webHidden/>
              </w:rPr>
              <w:fldChar w:fldCharType="end"/>
            </w:r>
          </w:hyperlink>
        </w:p>
        <w:p w:rsidR="00E940CF" w:rsidRDefault="00A235B9">
          <w:pPr>
            <w:pStyle w:val="TOC1"/>
            <w:tabs>
              <w:tab w:val="right" w:leader="dot" w:pos="9350"/>
            </w:tabs>
            <w:rPr>
              <w:noProof/>
            </w:rPr>
          </w:pPr>
          <w:hyperlink w:anchor="_Toc278987112" w:history="1">
            <w:r w:rsidR="00E940CF" w:rsidRPr="00926811">
              <w:rPr>
                <w:rStyle w:val="Hyperlink"/>
                <w:noProof/>
                <w:lang w:bidi="en-US"/>
              </w:rPr>
              <w:t>Glossary</w:t>
            </w:r>
            <w:r w:rsidR="00E940CF">
              <w:rPr>
                <w:noProof/>
                <w:webHidden/>
              </w:rPr>
              <w:tab/>
            </w:r>
            <w:r>
              <w:rPr>
                <w:noProof/>
                <w:webHidden/>
              </w:rPr>
              <w:fldChar w:fldCharType="begin"/>
            </w:r>
            <w:r w:rsidR="00E940CF">
              <w:rPr>
                <w:noProof/>
                <w:webHidden/>
              </w:rPr>
              <w:instrText xml:space="preserve"> PAGEREF _Toc278987112 \h </w:instrText>
            </w:r>
            <w:r>
              <w:rPr>
                <w:noProof/>
                <w:webHidden/>
              </w:rPr>
            </w:r>
            <w:r>
              <w:rPr>
                <w:noProof/>
                <w:webHidden/>
              </w:rPr>
              <w:fldChar w:fldCharType="separate"/>
            </w:r>
            <w:r w:rsidR="00E940CF">
              <w:rPr>
                <w:noProof/>
                <w:webHidden/>
              </w:rPr>
              <w:t>48</w:t>
            </w:r>
            <w:r>
              <w:rPr>
                <w:noProof/>
                <w:webHidden/>
              </w:rPr>
              <w:fldChar w:fldCharType="end"/>
            </w:r>
          </w:hyperlink>
        </w:p>
        <w:p w:rsidR="00E940CF" w:rsidRDefault="00A235B9">
          <w:pPr>
            <w:pStyle w:val="TOC1"/>
            <w:tabs>
              <w:tab w:val="right" w:leader="dot" w:pos="9350"/>
            </w:tabs>
            <w:rPr>
              <w:noProof/>
            </w:rPr>
          </w:pPr>
          <w:hyperlink w:anchor="_Toc278987113" w:history="1">
            <w:r w:rsidR="00E940CF" w:rsidRPr="00926811">
              <w:rPr>
                <w:rStyle w:val="Hyperlink"/>
                <w:rFonts w:eastAsia="Arial"/>
                <w:noProof/>
                <w:lang w:bidi="en-US"/>
              </w:rPr>
              <w:t>Bibliography</w:t>
            </w:r>
            <w:r w:rsidR="00E940CF">
              <w:rPr>
                <w:noProof/>
                <w:webHidden/>
              </w:rPr>
              <w:tab/>
            </w:r>
            <w:r>
              <w:rPr>
                <w:noProof/>
                <w:webHidden/>
              </w:rPr>
              <w:fldChar w:fldCharType="begin"/>
            </w:r>
            <w:r w:rsidR="00E940CF">
              <w:rPr>
                <w:noProof/>
                <w:webHidden/>
              </w:rPr>
              <w:instrText xml:space="preserve"> PAGEREF _Toc278987113 \h </w:instrText>
            </w:r>
            <w:r>
              <w:rPr>
                <w:noProof/>
                <w:webHidden/>
              </w:rPr>
            </w:r>
            <w:r>
              <w:rPr>
                <w:noProof/>
                <w:webHidden/>
              </w:rPr>
              <w:fldChar w:fldCharType="separate"/>
            </w:r>
            <w:r w:rsidR="00E940CF">
              <w:rPr>
                <w:noProof/>
                <w:webHidden/>
              </w:rPr>
              <w:t>49</w:t>
            </w:r>
            <w:r>
              <w:rPr>
                <w:noProof/>
                <w:webHidden/>
              </w:rPr>
              <w:fldChar w:fldCharType="end"/>
            </w:r>
          </w:hyperlink>
        </w:p>
        <w:p w:rsidR="00E940CF" w:rsidRDefault="00A235B9">
          <w:pPr>
            <w:pStyle w:val="TOC1"/>
            <w:tabs>
              <w:tab w:val="right" w:leader="dot" w:pos="9350"/>
            </w:tabs>
            <w:rPr>
              <w:noProof/>
            </w:rPr>
          </w:pPr>
          <w:hyperlink w:anchor="_Toc278987114" w:history="1">
            <w:r w:rsidR="00E940CF" w:rsidRPr="00926811">
              <w:rPr>
                <w:rStyle w:val="Hyperlink"/>
                <w:noProof/>
                <w:lang w:bidi="en-US"/>
              </w:rPr>
              <w:t>History of Work</w:t>
            </w:r>
            <w:r w:rsidR="00E940CF">
              <w:rPr>
                <w:noProof/>
                <w:webHidden/>
              </w:rPr>
              <w:tab/>
            </w:r>
            <w:r>
              <w:rPr>
                <w:noProof/>
                <w:webHidden/>
              </w:rPr>
              <w:fldChar w:fldCharType="begin"/>
            </w:r>
            <w:r w:rsidR="00E940CF">
              <w:rPr>
                <w:noProof/>
                <w:webHidden/>
              </w:rPr>
              <w:instrText xml:space="preserve"> PAGEREF _Toc278987114 \h </w:instrText>
            </w:r>
            <w:r>
              <w:rPr>
                <w:noProof/>
                <w:webHidden/>
              </w:rPr>
            </w:r>
            <w:r>
              <w:rPr>
                <w:noProof/>
                <w:webHidden/>
              </w:rPr>
              <w:fldChar w:fldCharType="separate"/>
            </w:r>
            <w:r w:rsidR="00E940CF">
              <w:rPr>
                <w:noProof/>
                <w:webHidden/>
              </w:rPr>
              <w:t>50</w:t>
            </w:r>
            <w:r>
              <w:rPr>
                <w:noProof/>
                <w:webHidden/>
              </w:rPr>
              <w:fldChar w:fldCharType="end"/>
            </w:r>
          </w:hyperlink>
        </w:p>
        <w:p w:rsidR="00E940CF" w:rsidRDefault="00A235B9">
          <w:pPr>
            <w:pStyle w:val="TOC1"/>
            <w:tabs>
              <w:tab w:val="right" w:leader="dot" w:pos="9350"/>
            </w:tabs>
            <w:rPr>
              <w:noProof/>
            </w:rPr>
          </w:pPr>
          <w:hyperlink w:anchor="_Toc278987115" w:history="1">
            <w:r w:rsidR="00E940CF" w:rsidRPr="00926811">
              <w:rPr>
                <w:rStyle w:val="Hyperlink"/>
                <w:noProof/>
                <w:lang w:bidi="en-US"/>
              </w:rPr>
              <w:t>Gantt Chart</w:t>
            </w:r>
            <w:r w:rsidR="00E940CF">
              <w:rPr>
                <w:noProof/>
                <w:webHidden/>
              </w:rPr>
              <w:tab/>
            </w:r>
            <w:r>
              <w:rPr>
                <w:noProof/>
                <w:webHidden/>
              </w:rPr>
              <w:fldChar w:fldCharType="begin"/>
            </w:r>
            <w:r w:rsidR="00E940CF">
              <w:rPr>
                <w:noProof/>
                <w:webHidden/>
              </w:rPr>
              <w:instrText xml:space="preserve"> PAGEREF _Toc278987115 \h </w:instrText>
            </w:r>
            <w:r>
              <w:rPr>
                <w:noProof/>
                <w:webHidden/>
              </w:rPr>
            </w:r>
            <w:r>
              <w:rPr>
                <w:noProof/>
                <w:webHidden/>
              </w:rPr>
              <w:fldChar w:fldCharType="separate"/>
            </w:r>
            <w:r w:rsidR="00E940CF">
              <w:rPr>
                <w:noProof/>
                <w:webHidden/>
              </w:rPr>
              <w:t>51</w:t>
            </w:r>
            <w:r>
              <w:rPr>
                <w:noProof/>
                <w:webHidden/>
              </w:rPr>
              <w:fldChar w:fldCharType="end"/>
            </w:r>
          </w:hyperlink>
        </w:p>
        <w:p w:rsidR="00672CFD" w:rsidRDefault="00A235B9">
          <w:r>
            <w:fldChar w:fldCharType="end"/>
          </w:r>
        </w:p>
      </w:sdtContent>
    </w:sdt>
    <w:p w:rsidR="00A77B3E" w:rsidRPr="00D37390" w:rsidRDefault="00C67F31" w:rsidP="00D37390">
      <w:pPr>
        <w:pStyle w:val="Heading1"/>
        <w:rPr>
          <w:rFonts w:eastAsia="Arial"/>
          <w:sz w:val="22"/>
          <w:szCs w:val="22"/>
        </w:rPr>
      </w:pPr>
      <w:r w:rsidRPr="00D37390">
        <w:br w:type="page"/>
      </w:r>
      <w:bookmarkStart w:id="9" w:name="_Toc278987051"/>
      <w:r w:rsidRPr="00D37390">
        <w:rPr>
          <w:rFonts w:eastAsia="Arial"/>
        </w:rPr>
        <w:lastRenderedPageBreak/>
        <w:t>Introduction (Customer Statement of Requirements)</w:t>
      </w:r>
      <w:bookmarkEnd w:id="9"/>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0" w:name="h.mpu6g6-te2ns3"/>
      <w:bookmarkStart w:id="11" w:name="_Toc278987052"/>
      <w:bookmarkEnd w:id="10"/>
      <w:r w:rsidRPr="00D37390">
        <w:rPr>
          <w:rFonts w:eastAsia="Arial"/>
        </w:rPr>
        <w:t>Purpose</w:t>
      </w:r>
      <w:bookmarkEnd w:id="11"/>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2" w:name="h.pahqrv-ipeihw"/>
      <w:bookmarkStart w:id="13" w:name="_Toc278987053"/>
      <w:bookmarkEnd w:id="12"/>
      <w:r w:rsidRPr="00D37390">
        <w:rPr>
          <w:rFonts w:eastAsia="Arial"/>
        </w:rPr>
        <w:t>Scope</w:t>
      </w:r>
      <w:bookmarkEnd w:id="13"/>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4" w:name="h.d2qy3a-ov7lfk"/>
      <w:bookmarkStart w:id="15" w:name="_Toc278987054"/>
      <w:bookmarkEnd w:id="14"/>
      <w:r w:rsidRPr="00D37390">
        <w:rPr>
          <w:rFonts w:eastAsia="Arial"/>
        </w:rPr>
        <w:t>References</w:t>
      </w:r>
      <w:bookmarkEnd w:id="15"/>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6" w:name="h.wbbon8-e9krdn"/>
      <w:bookmarkEnd w:id="16"/>
    </w:p>
    <w:p w:rsidR="00367E32" w:rsidRDefault="00367E32" w:rsidP="00367E32">
      <w:pPr>
        <w:rPr>
          <w:rFonts w:eastAsia="Arial"/>
        </w:rPr>
      </w:pPr>
    </w:p>
    <w:p w:rsidR="00A77B3E" w:rsidRPr="00D37390" w:rsidRDefault="00C67F31" w:rsidP="00672CFD">
      <w:pPr>
        <w:pStyle w:val="Heading2"/>
        <w:rPr>
          <w:rFonts w:eastAsia="Arial"/>
        </w:rPr>
      </w:pPr>
      <w:bookmarkStart w:id="17" w:name="_Toc278987055"/>
      <w:r w:rsidRPr="00D37390">
        <w:rPr>
          <w:rFonts w:eastAsia="Arial"/>
        </w:rPr>
        <w:lastRenderedPageBreak/>
        <w:t>Audience</w:t>
      </w:r>
      <w:bookmarkEnd w:id="17"/>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8" w:name="h.taq8d4-s4yc7i"/>
      <w:bookmarkEnd w:id="18"/>
      <w:r>
        <w:rPr>
          <w:rFonts w:eastAsia="Arial"/>
        </w:rPr>
        <w:br w:type="page"/>
      </w:r>
    </w:p>
    <w:p w:rsidR="00A77B3E" w:rsidRPr="00D37390" w:rsidRDefault="00C67F31" w:rsidP="00D37390">
      <w:pPr>
        <w:pStyle w:val="Heading1"/>
        <w:rPr>
          <w:rFonts w:eastAsia="Arial"/>
        </w:rPr>
      </w:pPr>
      <w:bookmarkStart w:id="19" w:name="_Toc278987056"/>
      <w:r w:rsidRPr="00D37390">
        <w:rPr>
          <w:rFonts w:eastAsia="Arial"/>
        </w:rPr>
        <w:lastRenderedPageBreak/>
        <w:t>System Overview</w:t>
      </w:r>
      <w:bookmarkEnd w:id="19"/>
    </w:p>
    <w:p w:rsidR="00A77B3E" w:rsidRPr="00D37390" w:rsidRDefault="00C67F31" w:rsidP="00672CFD">
      <w:pPr>
        <w:pStyle w:val="Heading2"/>
      </w:pPr>
      <w:bookmarkStart w:id="20" w:name="h.r16d3f-sk8o5e"/>
      <w:bookmarkStart w:id="21" w:name="_Toc278987057"/>
      <w:bookmarkEnd w:id="20"/>
      <w:r w:rsidRPr="00D37390">
        <w:t>System functionality</w:t>
      </w:r>
      <w:bookmarkEnd w:id="21"/>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2" w:name="h.zefc4n-y3wxt0"/>
      <w:bookmarkStart w:id="23" w:name="_Toc278987058"/>
      <w:bookmarkEnd w:id="22"/>
      <w:r w:rsidRPr="00D37390">
        <w:rPr>
          <w:rFonts w:eastAsia="Arial"/>
        </w:rPr>
        <w:t>System Components</w:t>
      </w:r>
      <w:bookmarkEnd w:id="23"/>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24" w:name="h.nymapi-20iygh"/>
      <w:bookmarkStart w:id="25" w:name="_Toc278987059"/>
      <w:bookmarkEnd w:id="24"/>
      <w:r w:rsidRPr="00D37390">
        <w:rPr>
          <w:rFonts w:eastAsia="Arial"/>
        </w:rPr>
        <w:t>Basic Design Approach</w:t>
      </w:r>
      <w:bookmarkEnd w:id="25"/>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6" w:name="h.u6x3ro-ptzk4p"/>
      <w:bookmarkEnd w:id="26"/>
      <w:r>
        <w:rPr>
          <w:rFonts w:eastAsia="Arial"/>
        </w:rPr>
        <w:br w:type="page"/>
      </w:r>
    </w:p>
    <w:p w:rsidR="00A77B3E" w:rsidRPr="00D37390" w:rsidRDefault="00C67F31" w:rsidP="00D37390">
      <w:pPr>
        <w:pStyle w:val="Heading1"/>
        <w:rPr>
          <w:rFonts w:eastAsia="Arial"/>
        </w:rPr>
      </w:pPr>
      <w:bookmarkStart w:id="27" w:name="_Toc278987060"/>
      <w:r w:rsidRPr="00D37390">
        <w:rPr>
          <w:rFonts w:eastAsia="Arial"/>
        </w:rPr>
        <w:lastRenderedPageBreak/>
        <w:t>User Interface Prototypes</w:t>
      </w:r>
      <w:bookmarkEnd w:id="27"/>
    </w:p>
    <w:p w:rsidR="00A77B3E" w:rsidRPr="00D37390" w:rsidRDefault="00C67F31" w:rsidP="00672CFD">
      <w:pPr>
        <w:pStyle w:val="Heading2"/>
        <w:rPr>
          <w:rFonts w:eastAsia="Arial"/>
        </w:rPr>
      </w:pPr>
      <w:bookmarkStart w:id="28" w:name="h.4zrlqz-c7t06o"/>
      <w:bookmarkStart w:id="29" w:name="_Toc278987061"/>
      <w:bookmarkEnd w:id="28"/>
      <w:r w:rsidRPr="00D37390">
        <w:rPr>
          <w:rFonts w:eastAsia="Arial"/>
        </w:rPr>
        <w:t>Login Screen</w:t>
      </w:r>
      <w:bookmarkEnd w:id="29"/>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30" w:name="h.ow0yyq-gdu9et"/>
      <w:bookmarkEnd w:id="30"/>
      <w:r>
        <w:rPr>
          <w:rFonts w:eastAsia="Arial"/>
        </w:rPr>
        <w:br w:type="page"/>
      </w:r>
    </w:p>
    <w:p w:rsidR="00A77B3E" w:rsidRPr="00D37390" w:rsidRDefault="00C67F31" w:rsidP="00672CFD">
      <w:pPr>
        <w:pStyle w:val="Heading2"/>
        <w:rPr>
          <w:rFonts w:eastAsia="Arial"/>
        </w:rPr>
      </w:pPr>
      <w:bookmarkStart w:id="31" w:name="_Toc278987062"/>
      <w:r w:rsidRPr="00D37390">
        <w:rPr>
          <w:rFonts w:eastAsia="Arial"/>
        </w:rPr>
        <w:lastRenderedPageBreak/>
        <w:t>Order Entry Screen</w:t>
      </w:r>
      <w:bookmarkEnd w:id="31"/>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32" w:name="h.s6ymhe-flhqe7"/>
      <w:bookmarkEnd w:id="32"/>
      <w:r>
        <w:rPr>
          <w:rFonts w:eastAsia="Arial"/>
        </w:rPr>
        <w:br w:type="page"/>
      </w:r>
    </w:p>
    <w:p w:rsidR="00A77B3E" w:rsidRPr="00D37390" w:rsidRDefault="00C67F31" w:rsidP="00672CFD">
      <w:pPr>
        <w:pStyle w:val="Heading2"/>
        <w:rPr>
          <w:rFonts w:eastAsia="Arial"/>
        </w:rPr>
      </w:pPr>
      <w:bookmarkStart w:id="33" w:name="_Toc278987063"/>
      <w:r w:rsidRPr="00D37390">
        <w:rPr>
          <w:rFonts w:eastAsia="Arial"/>
        </w:rPr>
        <w:lastRenderedPageBreak/>
        <w:t>Cook’s Screen</w:t>
      </w:r>
      <w:bookmarkEnd w:id="33"/>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4" w:name="h.ahcbk0-k25oh2"/>
      <w:bookmarkEnd w:id="34"/>
      <w:r>
        <w:rPr>
          <w:rFonts w:eastAsia="Arial"/>
        </w:rPr>
        <w:br w:type="page"/>
      </w:r>
    </w:p>
    <w:p w:rsidR="00A77B3E" w:rsidRPr="00D37390" w:rsidRDefault="00C67F31" w:rsidP="00672CFD">
      <w:pPr>
        <w:pStyle w:val="Heading2"/>
        <w:rPr>
          <w:rFonts w:eastAsia="Arial"/>
        </w:rPr>
      </w:pPr>
      <w:bookmarkStart w:id="35" w:name="_Toc278987064"/>
      <w:r w:rsidRPr="00D37390">
        <w:rPr>
          <w:rFonts w:eastAsia="Arial"/>
        </w:rPr>
        <w:lastRenderedPageBreak/>
        <w:t>Inventory Management Touch-Screen</w:t>
      </w:r>
      <w:bookmarkEnd w:id="35"/>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36" w:name="h.1xvgkw-w4qddw"/>
      <w:bookmarkEnd w:id="36"/>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7" w:name="_Toc278987065"/>
      <w:r w:rsidRPr="00D37390">
        <w:rPr>
          <w:rFonts w:eastAsia="Arial"/>
        </w:rPr>
        <w:lastRenderedPageBreak/>
        <w:t>Inventory Management</w:t>
      </w:r>
      <w:bookmarkEnd w:id="37"/>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38" w:name="h.hvull7-wlr72f"/>
      <w:bookmarkEnd w:id="3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39" w:name="_Toc278987066"/>
      <w:r w:rsidRPr="00D37390">
        <w:rPr>
          <w:rFonts w:eastAsia="Arial"/>
          <w:bCs/>
        </w:rPr>
        <w:lastRenderedPageBreak/>
        <w:t>Menu Management</w:t>
      </w:r>
      <w:bookmarkEnd w:id="39"/>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40" w:name="h.jnq9w0-3nq26s"/>
      <w:bookmarkEnd w:id="4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1" w:name="_Toc278987067"/>
      <w:r w:rsidRPr="00D37390">
        <w:rPr>
          <w:rFonts w:eastAsia="Arial"/>
          <w:bCs/>
        </w:rPr>
        <w:lastRenderedPageBreak/>
        <w:t>Employee Management</w:t>
      </w:r>
      <w:bookmarkEnd w:id="41"/>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42" w:name="h.9brafn-meghy"/>
      <w:bookmarkEnd w:id="42"/>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3" w:name="_Toc278987068"/>
      <w:r w:rsidRPr="00D37390">
        <w:rPr>
          <w:rFonts w:eastAsia="Arial"/>
          <w:bCs/>
        </w:rPr>
        <w:lastRenderedPageBreak/>
        <w:t>Report Selection</w:t>
      </w:r>
      <w:bookmarkEnd w:id="43"/>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44" w:name="h.1auymt-ewsqld"/>
      <w:bookmarkEnd w:id="4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5" w:name="_Toc278987069"/>
      <w:r w:rsidRPr="00D37390">
        <w:rPr>
          <w:rFonts w:eastAsia="Arial"/>
          <w:bCs/>
        </w:rPr>
        <w:lastRenderedPageBreak/>
        <w:t>Running Reports</w:t>
      </w:r>
      <w:bookmarkEnd w:id="45"/>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6" w:name="h.b03hm2-dm90vk"/>
      <w:bookmarkEnd w:id="46"/>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7" w:name="_Toc278987070"/>
      <w:r w:rsidRPr="00D37390">
        <w:rPr>
          <w:rFonts w:eastAsia="Arial"/>
        </w:rPr>
        <w:lastRenderedPageBreak/>
        <w:t>Design Considerations</w:t>
      </w:r>
      <w:bookmarkEnd w:id="47"/>
    </w:p>
    <w:p w:rsidR="00A77B3E" w:rsidRPr="00D37390" w:rsidRDefault="00C67F31" w:rsidP="00672CFD">
      <w:pPr>
        <w:pStyle w:val="Heading2"/>
        <w:rPr>
          <w:rFonts w:eastAsia="Arial"/>
        </w:rPr>
      </w:pPr>
      <w:bookmarkStart w:id="48" w:name="h.qhd5pi-gjqgho"/>
      <w:bookmarkStart w:id="49" w:name="_Toc278987071"/>
      <w:bookmarkEnd w:id="48"/>
      <w:r w:rsidRPr="00D37390">
        <w:rPr>
          <w:rFonts w:eastAsia="Arial"/>
        </w:rPr>
        <w:t>Assumptions and Dependencies</w:t>
      </w:r>
      <w:bookmarkEnd w:id="49"/>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0" w:name="h.rx70j3-3mc4y6"/>
      <w:bookmarkStart w:id="51" w:name="_Toc278987072"/>
      <w:bookmarkEnd w:id="50"/>
      <w:r w:rsidRPr="00D37390">
        <w:rPr>
          <w:rFonts w:eastAsia="Arial"/>
        </w:rPr>
        <w:t>General Constraints</w:t>
      </w:r>
      <w:bookmarkEnd w:id="51"/>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2" w:name="h.o4bnfz-1cfpr3"/>
      <w:bookmarkStart w:id="53" w:name="_Toc278987073"/>
      <w:bookmarkEnd w:id="52"/>
      <w:r w:rsidRPr="00D37390">
        <w:rPr>
          <w:rFonts w:eastAsia="Arial"/>
        </w:rPr>
        <w:t>Architectural Strategies</w:t>
      </w:r>
      <w:bookmarkEnd w:id="53"/>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4" w:name="h.xux66y-py9a8r"/>
      <w:bookmarkEnd w:id="54"/>
      <w:r>
        <w:rPr>
          <w:rFonts w:eastAsia="Arial"/>
        </w:rPr>
        <w:br w:type="page"/>
      </w:r>
    </w:p>
    <w:p w:rsidR="00A77B3E" w:rsidRPr="00D37390" w:rsidRDefault="00C67F31" w:rsidP="00D37390">
      <w:pPr>
        <w:pStyle w:val="Heading1"/>
        <w:rPr>
          <w:rFonts w:eastAsia="Arial"/>
        </w:rPr>
      </w:pPr>
      <w:bookmarkStart w:id="55" w:name="_Toc278987074"/>
      <w:r w:rsidRPr="00D37390">
        <w:rPr>
          <w:rFonts w:eastAsia="Arial"/>
        </w:rPr>
        <w:lastRenderedPageBreak/>
        <w:t>System Architecture</w:t>
      </w:r>
      <w:bookmarkEnd w:id="55"/>
    </w:p>
    <w:p w:rsidR="00A77B3E" w:rsidRPr="00D37390" w:rsidRDefault="00C67F31" w:rsidP="00672CFD">
      <w:pPr>
        <w:pStyle w:val="Heading2"/>
        <w:rPr>
          <w:rFonts w:eastAsia="Arial"/>
        </w:rPr>
      </w:pPr>
      <w:bookmarkStart w:id="56" w:name="h.247x23-bkf5tk"/>
      <w:bookmarkStart w:id="57" w:name="_Toc278987075"/>
      <w:bookmarkEnd w:id="56"/>
      <w:r w:rsidRPr="00D37390">
        <w:rPr>
          <w:rFonts w:eastAsia="Arial"/>
        </w:rPr>
        <w:t>Use Cases</w:t>
      </w:r>
      <w:bookmarkEnd w:id="57"/>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8" w:name="h.oax6ujqjmshu"/>
      <w:bookmarkStart w:id="59" w:name="_Toc278987076"/>
      <w:bookmarkEnd w:id="58"/>
      <w:r w:rsidRPr="00D37390">
        <w:rPr>
          <w:rFonts w:eastAsia="Arial"/>
          <w:bCs/>
        </w:rPr>
        <w:lastRenderedPageBreak/>
        <w:t>Menu Management</w:t>
      </w:r>
      <w:bookmarkEnd w:id="59"/>
      <w:r w:rsidRPr="00D37390">
        <w:rPr>
          <w:rFonts w:eastAsia="Arial"/>
          <w:bCs/>
        </w:rPr>
        <w:t xml:space="preserve"> </w:t>
      </w:r>
    </w:p>
    <w:p w:rsidR="00A77B3E" w:rsidRPr="00D37390" w:rsidRDefault="00C67F31" w:rsidP="00741ACB">
      <w:pPr>
        <w:pStyle w:val="Heading3"/>
        <w:rPr>
          <w:rFonts w:eastAsia="Arial"/>
          <w:bCs/>
        </w:rPr>
      </w:pPr>
      <w:bookmarkStart w:id="60" w:name="h.785jazo2r0of"/>
      <w:bookmarkStart w:id="61" w:name="_Toc278987077"/>
      <w:bookmarkEnd w:id="60"/>
      <w:r w:rsidRPr="00D37390">
        <w:rPr>
          <w:rFonts w:eastAsia="Arial"/>
          <w:bCs/>
        </w:rPr>
        <w:t>Create menu item</w:t>
      </w:r>
      <w:bookmarkEnd w:id="61"/>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2" w:name="h.t9posz8ctbpn"/>
      <w:bookmarkEnd w:id="62"/>
      <w:r>
        <w:rPr>
          <w:rFonts w:eastAsia="Arial"/>
          <w:bCs/>
        </w:rPr>
        <w:br w:type="page"/>
      </w:r>
    </w:p>
    <w:p w:rsidR="00A77B3E" w:rsidRPr="00D37390" w:rsidRDefault="00C67F31" w:rsidP="00741ACB">
      <w:pPr>
        <w:pStyle w:val="Heading2"/>
        <w:rPr>
          <w:rFonts w:eastAsia="Arial"/>
          <w:bCs/>
        </w:rPr>
      </w:pPr>
      <w:bookmarkStart w:id="63" w:name="_Toc278987078"/>
      <w:r w:rsidRPr="00D37390">
        <w:rPr>
          <w:rFonts w:eastAsia="Arial"/>
          <w:bCs/>
        </w:rPr>
        <w:lastRenderedPageBreak/>
        <w:t>Inventory Management</w:t>
      </w:r>
      <w:bookmarkEnd w:id="63"/>
    </w:p>
    <w:p w:rsidR="00A77B3E" w:rsidRPr="00D37390" w:rsidRDefault="00C67F31" w:rsidP="00741ACB">
      <w:pPr>
        <w:pStyle w:val="Heading3"/>
        <w:rPr>
          <w:rFonts w:eastAsia="Arial"/>
          <w:bCs/>
        </w:rPr>
      </w:pPr>
      <w:bookmarkStart w:id="64" w:name="h.aps2vxvsg5tp"/>
      <w:bookmarkStart w:id="65" w:name="_Toc278987079"/>
      <w:bookmarkEnd w:id="64"/>
      <w:r w:rsidRPr="00D37390">
        <w:rPr>
          <w:rFonts w:eastAsia="Arial"/>
          <w:bCs/>
        </w:rPr>
        <w:t>Add Supplier</w:t>
      </w:r>
      <w:bookmarkEnd w:id="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66" w:name="h.6nverv-mtfpu"/>
      <w:bookmarkStart w:id="67" w:name="_Toc278987080"/>
      <w:bookmarkEnd w:id="66"/>
      <w:r w:rsidRPr="00D37390">
        <w:rPr>
          <w:rFonts w:eastAsia="Arial"/>
          <w:bCs/>
        </w:rPr>
        <w:t>Receive an Inventory Order</w:t>
      </w:r>
      <w:bookmarkEnd w:id="6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8" w:name="h.qw4icfrrt2q3"/>
      <w:bookmarkStart w:id="69" w:name="_Toc278987081"/>
      <w:bookmarkEnd w:id="68"/>
      <w:r w:rsidRPr="00D37390">
        <w:rPr>
          <w:rFonts w:eastAsia="Arial"/>
          <w:bCs/>
        </w:rPr>
        <w:t>Reconcile Inventory</w:t>
      </w:r>
      <w:bookmarkEnd w:id="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70" w:name="h.mnlm4r-f95unz"/>
      <w:bookmarkStart w:id="71" w:name="_Toc278987082"/>
      <w:bookmarkEnd w:id="70"/>
      <w:r w:rsidRPr="00D37390">
        <w:rPr>
          <w:rFonts w:eastAsia="Arial"/>
          <w:bCs/>
        </w:rPr>
        <w:lastRenderedPageBreak/>
        <w:t>Place an Inventory Order</w:t>
      </w:r>
      <w:bookmarkEnd w:id="7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72" w:name="h.cds7mz84mkmb"/>
      <w:bookmarkEnd w:id="72"/>
      <w:r>
        <w:rPr>
          <w:rFonts w:eastAsia="Arial"/>
          <w:bCs/>
        </w:rPr>
        <w:br w:type="page"/>
      </w:r>
    </w:p>
    <w:p w:rsidR="00A77B3E" w:rsidRPr="00D37390" w:rsidRDefault="00C67F31" w:rsidP="00741ACB">
      <w:pPr>
        <w:pStyle w:val="Heading2"/>
        <w:rPr>
          <w:rFonts w:eastAsia="Arial"/>
          <w:bCs/>
        </w:rPr>
      </w:pPr>
      <w:bookmarkStart w:id="73" w:name="_Toc278987083"/>
      <w:r w:rsidRPr="00D37390">
        <w:rPr>
          <w:rFonts w:eastAsia="Arial"/>
          <w:bCs/>
        </w:rPr>
        <w:lastRenderedPageBreak/>
        <w:t>Cooks interface</w:t>
      </w:r>
      <w:bookmarkEnd w:id="73"/>
    </w:p>
    <w:p w:rsidR="00A77B3E" w:rsidRPr="00D37390" w:rsidRDefault="00C67F31" w:rsidP="00741ACB">
      <w:pPr>
        <w:pStyle w:val="Heading3"/>
        <w:rPr>
          <w:rFonts w:eastAsia="Arial"/>
          <w:bCs/>
        </w:rPr>
      </w:pPr>
      <w:bookmarkStart w:id="74" w:name="h.1jjzhgwqtrb"/>
      <w:bookmarkStart w:id="75" w:name="_Toc278987084"/>
      <w:bookmarkEnd w:id="74"/>
      <w:r w:rsidRPr="00D37390">
        <w:rPr>
          <w:rFonts w:eastAsia="Arial"/>
          <w:bCs/>
        </w:rPr>
        <w:t>Complete a customer order</w:t>
      </w:r>
      <w:bookmarkEnd w:id="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6" w:name="h.pb5qbr-udq5z"/>
      <w:bookmarkEnd w:id="76"/>
      <w:r>
        <w:rPr>
          <w:rFonts w:eastAsia="Arial"/>
          <w:bCs/>
        </w:rPr>
        <w:br w:type="page"/>
      </w:r>
    </w:p>
    <w:p w:rsidR="00A77B3E" w:rsidRPr="00D37390" w:rsidRDefault="00C67F31" w:rsidP="00741ACB">
      <w:pPr>
        <w:pStyle w:val="Heading2"/>
        <w:rPr>
          <w:rFonts w:eastAsia="Arial"/>
          <w:bCs/>
        </w:rPr>
      </w:pPr>
      <w:bookmarkStart w:id="77" w:name="_Toc278987085"/>
      <w:r w:rsidRPr="00D37390">
        <w:rPr>
          <w:rFonts w:eastAsia="Arial"/>
          <w:bCs/>
        </w:rPr>
        <w:lastRenderedPageBreak/>
        <w:t>Customer Order Entry Subsystem</w:t>
      </w:r>
      <w:bookmarkEnd w:id="77"/>
    </w:p>
    <w:p w:rsidR="00A77B3E" w:rsidRPr="00D37390" w:rsidRDefault="00C67F31" w:rsidP="00741ACB">
      <w:pPr>
        <w:pStyle w:val="Heading3"/>
        <w:rPr>
          <w:rFonts w:eastAsia="Arial"/>
          <w:bCs/>
        </w:rPr>
      </w:pPr>
      <w:bookmarkStart w:id="78" w:name="h.shly5ypp0lzb"/>
      <w:bookmarkStart w:id="79" w:name="_Toc278987086"/>
      <w:bookmarkEnd w:id="78"/>
      <w:r w:rsidRPr="00D37390">
        <w:rPr>
          <w:rFonts w:eastAsia="Arial"/>
          <w:bCs/>
        </w:rPr>
        <w:t>Place and save customer order without taking payment</w:t>
      </w:r>
      <w:bookmarkEnd w:id="7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77B3E" w:rsidRPr="00D37390" w:rsidRDefault="00C67F31" w:rsidP="00741ACB">
      <w:pPr>
        <w:pStyle w:val="Heading3"/>
        <w:rPr>
          <w:rFonts w:eastAsia="Arial"/>
          <w:bCs/>
        </w:rPr>
      </w:pPr>
      <w:bookmarkStart w:id="80" w:name="h.sv33jf6bov2a"/>
      <w:bookmarkStart w:id="81" w:name="_Toc278987087"/>
      <w:bookmarkEnd w:id="80"/>
      <w:r w:rsidRPr="00D37390">
        <w:rPr>
          <w:rFonts w:eastAsia="Arial"/>
          <w:bCs/>
        </w:rPr>
        <w:t>Split a check</w:t>
      </w:r>
      <w:bookmarkEnd w:id="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82" w:name="h.4hvz68xdyic"/>
      <w:bookmarkEnd w:id="82"/>
    </w:p>
    <w:p w:rsidR="00741ACB" w:rsidRDefault="00741ACB" w:rsidP="00367E32">
      <w:pPr>
        <w:rPr>
          <w:rFonts w:eastAsia="Arial"/>
        </w:rPr>
      </w:pPr>
    </w:p>
    <w:p w:rsidR="00741ACB" w:rsidRDefault="00741ACB" w:rsidP="00367E32">
      <w:pPr>
        <w:rPr>
          <w:rFonts w:eastAsia="Arial"/>
        </w:rPr>
      </w:pPr>
    </w:p>
    <w:p w:rsidR="00A77B3E" w:rsidRPr="00367E32" w:rsidRDefault="00C67F31" w:rsidP="00741ACB">
      <w:pPr>
        <w:pStyle w:val="ListStyle"/>
        <w:contextualSpacing/>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p w:rsidR="00A77B3E" w:rsidRDefault="00C67F31" w:rsidP="00367E32">
            <w:pPr>
              <w:rPr>
                <w:rFonts w:eastAsia="Arial"/>
              </w:rPr>
            </w:pPr>
            <w:r>
              <w:rPr>
                <w:rFonts w:eastAsia="Arial"/>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After an order is placed, it will show up on the cook screen.  An employee in the kitchen will prepare 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been completed but not paid for.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Completed orders shall be viewed in receive payment.  Orders shall be paid and go to history.  Orders for which payment is not received shall be marked unpaid at the end of the day, and shall still be a part of the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 completed paid order will show up in the order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lastRenderedPageBreak/>
        <w:t>This feature shall be capable of showing completed orders in near real time.  A large number of orders shall not impact the performance of this feature.</w:t>
      </w:r>
    </w:p>
    <w:p w:rsidR="00A77B3E" w:rsidRPr="00D37390" w:rsidRDefault="00C67F31" w:rsidP="00741ACB">
      <w:pPr>
        <w:pStyle w:val="Heading3"/>
        <w:rPr>
          <w:rFonts w:eastAsia="Arial"/>
          <w:bCs/>
        </w:rPr>
      </w:pPr>
      <w:bookmarkStart w:id="83" w:name="h.bp0d0k32ehaw"/>
      <w:bookmarkStart w:id="84" w:name="_Toc278987088"/>
      <w:bookmarkEnd w:id="83"/>
      <w:r w:rsidRPr="00D37390">
        <w:rPr>
          <w:rFonts w:eastAsia="Arial"/>
          <w:bCs/>
        </w:rPr>
        <w:t>Accept payment for saved customer order</w:t>
      </w:r>
      <w:bookmarkEnd w:id="8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RDefault="00C67F31" w:rsidP="00741ACB">
      <w:pPr>
        <w:pStyle w:val="Heading3"/>
        <w:rPr>
          <w:rFonts w:eastAsia="Arial"/>
          <w:bCs/>
        </w:rPr>
      </w:pPr>
      <w:bookmarkStart w:id="85" w:name="h.pebelh-zd3ro5"/>
      <w:bookmarkStart w:id="86" w:name="_Toc278987089"/>
      <w:bookmarkEnd w:id="85"/>
      <w:r w:rsidRPr="00D37390">
        <w:rPr>
          <w:rFonts w:eastAsia="Arial"/>
          <w:bCs/>
        </w:rPr>
        <w:t>Recall and modify saved customer order</w:t>
      </w:r>
      <w:bookmarkEnd w:id="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payments for a customer order</w:t>
            </w:r>
          </w:p>
          <w:p w:rsidR="00A77B3E" w:rsidRDefault="00C67F31" w:rsidP="00367E32">
            <w:pPr>
              <w:rPr>
                <w:rFonts w:eastAsia="Arial"/>
              </w:rPr>
            </w:pPr>
            <w:r>
              <w:rPr>
                <w:rFonts w:eastAsia="Arial"/>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 xml:space="preserve">Cashier </w:t>
            </w:r>
          </w:p>
          <w:p w:rsidR="00A77B3E" w:rsidRDefault="00C67F31" w:rsidP="00367E32">
            <w:pPr>
              <w:rPr>
                <w:rFonts w:eastAsia="Arial"/>
              </w:rPr>
            </w:pPr>
            <w:r>
              <w:rPr>
                <w:rFonts w:eastAsia="Arial"/>
              </w:rPr>
              <w:t xml:space="preserve">Customer </w:t>
            </w:r>
          </w:p>
          <w:p w:rsidR="00A77B3E" w:rsidRDefault="00C67F31" w:rsidP="00367E32">
            <w:pPr>
              <w:rPr>
                <w:rFonts w:eastAsia="Arial"/>
              </w:rPr>
            </w:pPr>
            <w:r>
              <w:rPr>
                <w:rFonts w:eastAsia="Arial"/>
              </w:rPr>
              <w:t>Cook</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make adjustments to the order and resend it to the kitchen, and either cashier the order or save it again.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lastRenderedPageBreak/>
        <w:t>At least one uncompleted order has been saved.  The cook has not marked the order completed.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order that was changed will now show with the changes.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cook should be notified of changes to any orders on the cook screen.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Pr="00D37390" w:rsidRDefault="00C67F31" w:rsidP="00741ACB">
      <w:pPr>
        <w:pStyle w:val="Heading3"/>
        <w:rPr>
          <w:rFonts w:eastAsia="Arial"/>
          <w:bCs/>
        </w:rPr>
      </w:pPr>
      <w:bookmarkStart w:id="87" w:name="h.t3c7ak-h3cy4d"/>
      <w:bookmarkStart w:id="88" w:name="_Toc278987090"/>
      <w:bookmarkEnd w:id="87"/>
      <w:r w:rsidRPr="00D37390">
        <w:rPr>
          <w:rFonts w:eastAsia="Arial"/>
          <w:bCs/>
        </w:rPr>
        <w:t>Take multiple payments for a customer order</w:t>
      </w:r>
      <w:bookmarkEnd w:id="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0F69A4" w:rsidRDefault="000F69A4">
      <w:pPr>
        <w:rPr>
          <w:rFonts w:asciiTheme="majorHAnsi" w:eastAsia="Arial" w:hAnsiTheme="majorHAnsi" w:cstheme="majorBidi"/>
          <w:color w:val="365F91" w:themeColor="accent1" w:themeShade="BF"/>
          <w:sz w:val="24"/>
          <w:szCs w:val="24"/>
        </w:rPr>
      </w:pPr>
      <w:bookmarkStart w:id="89" w:name="h.n1w9arplyu3z"/>
      <w:bookmarkEnd w:id="89"/>
      <w:r>
        <w:rPr>
          <w:rFonts w:eastAsia="Arial"/>
        </w:rPr>
        <w:br w:type="page"/>
      </w:r>
    </w:p>
    <w:p w:rsidR="00A77B3E" w:rsidRDefault="00C67F31" w:rsidP="000F69A4">
      <w:pPr>
        <w:pStyle w:val="Heading2"/>
        <w:rPr>
          <w:rFonts w:eastAsia="Arial"/>
        </w:rPr>
      </w:pPr>
      <w:bookmarkStart w:id="90" w:name="_Toc278987091"/>
      <w:r>
        <w:rPr>
          <w:rFonts w:eastAsia="Arial"/>
        </w:rPr>
        <w:lastRenderedPageBreak/>
        <w:t>Admin Functions</w:t>
      </w:r>
      <w:bookmarkEnd w:id="90"/>
    </w:p>
    <w:p w:rsidR="00A77B3E" w:rsidRPr="00D37390" w:rsidRDefault="00C67F31" w:rsidP="00741ACB">
      <w:pPr>
        <w:pStyle w:val="Heading3"/>
        <w:rPr>
          <w:rFonts w:eastAsia="Arial"/>
          <w:bCs/>
        </w:rPr>
      </w:pPr>
      <w:bookmarkStart w:id="91" w:name="h.l1rf3i-m4jnpj"/>
      <w:bookmarkStart w:id="92" w:name="_Toc278987092"/>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77B3E" w:rsidRDefault="00A77B3E" w:rsidP="00367E32">
      <w:pPr>
        <w:rPr>
          <w:rFonts w:eastAsia="Arial"/>
        </w:rPr>
      </w:pPr>
    </w:p>
    <w:p w:rsidR="00A77B3E" w:rsidRPr="00D37390" w:rsidRDefault="00C67F31" w:rsidP="00741ACB">
      <w:pPr>
        <w:pStyle w:val="Heading3"/>
        <w:rPr>
          <w:rFonts w:eastAsia="Arial"/>
          <w:bCs/>
        </w:rPr>
      </w:pPr>
      <w:bookmarkStart w:id="93" w:name="h.7hl4a7k7o4x"/>
      <w:bookmarkStart w:id="94" w:name="_Toc278987093"/>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lastRenderedPageBreak/>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0F69A4" w:rsidRDefault="000F69A4">
      <w:pPr>
        <w:rPr>
          <w:rFonts w:asciiTheme="majorHAnsi" w:eastAsia="Arial" w:hAnsiTheme="majorHAnsi" w:cstheme="majorBidi"/>
          <w:bCs/>
          <w:color w:val="365F91" w:themeColor="accent1" w:themeShade="BF"/>
          <w:sz w:val="24"/>
          <w:szCs w:val="24"/>
        </w:rPr>
      </w:pPr>
      <w:bookmarkStart w:id="95" w:name="h.4a2m8p-i4kx7c"/>
      <w:bookmarkEnd w:id="95"/>
      <w:r>
        <w:rPr>
          <w:rFonts w:eastAsia="Arial"/>
          <w:bCs/>
        </w:rPr>
        <w:br w:type="page"/>
      </w:r>
    </w:p>
    <w:p w:rsidR="00A77B3E" w:rsidRPr="00D37390" w:rsidRDefault="00C67F31" w:rsidP="00741ACB">
      <w:pPr>
        <w:pStyle w:val="Heading2"/>
        <w:rPr>
          <w:rFonts w:eastAsia="Arial"/>
          <w:bCs/>
        </w:rPr>
      </w:pPr>
      <w:bookmarkStart w:id="96" w:name="_Toc278987094"/>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8987095"/>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When an order has been marked paid or not paid, it will be saved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customer orders that have been paid.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The user is prompted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sales report shall take longer than 120 seconds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End w:id="99"/>
      <w:r>
        <w:rPr>
          <w:rFonts w:eastAsia="Arial"/>
          <w:bCs/>
        </w:rPr>
        <w:br w:type="page"/>
      </w:r>
    </w:p>
    <w:p w:rsidR="00A77B3E" w:rsidRDefault="00C67F31" w:rsidP="00741ACB">
      <w:pPr>
        <w:pStyle w:val="Heading2"/>
        <w:rPr>
          <w:rFonts w:eastAsia="Arial"/>
          <w:bCs/>
        </w:rPr>
      </w:pPr>
      <w:bookmarkStart w:id="100" w:name="_Toc278987096"/>
      <w:r w:rsidRPr="00D37390">
        <w:rPr>
          <w:rFonts w:eastAsia="Arial"/>
          <w:bCs/>
        </w:rPr>
        <w:lastRenderedPageBreak/>
        <w:t>Logical View</w:t>
      </w:r>
      <w:bookmarkEnd w:id="100"/>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r w:rsidR="00673E6A">
        <w:rPr>
          <w:rFonts w:eastAsia="Arial"/>
        </w:rPr>
        <w:t>a</w:t>
      </w:r>
      <w:r>
        <w:rPr>
          <w:rFonts w:eastAsia="Arial"/>
        </w:rPr>
        <w:t>.</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101" w:name="h.mrrwn2-u1ugr5"/>
      <w:bookmarkStart w:id="102" w:name="_Toc278987097"/>
      <w:bookmarkEnd w:id="101"/>
      <w:r>
        <w:br w:type="page"/>
      </w:r>
    </w:p>
    <w:p w:rsidR="000F69A4" w:rsidRDefault="00E940CF" w:rsidP="00E940CF">
      <w:pPr>
        <w:pStyle w:val="Heading3"/>
        <w:rPr>
          <w:rFonts w:eastAsia="Arial"/>
          <w:bCs/>
        </w:rPr>
      </w:pPr>
      <w:r>
        <w:lastRenderedPageBreak/>
        <w:t>Class Diagrams</w:t>
      </w:r>
      <w:bookmarkEnd w:id="102"/>
    </w:p>
    <w:p w:rsidR="00FD45AA" w:rsidRDefault="00FD45AA" w:rsidP="00C9254E">
      <w:pPr>
        <w:keepNext/>
      </w:pPr>
    </w:p>
    <w:p w:rsidR="00FD45AA" w:rsidRDefault="00FD45AA" w:rsidP="00C9254E">
      <w:pPr>
        <w:keepNext/>
        <w:rPr>
          <w:rFonts w:eastAsia="Arial"/>
          <w:bCs/>
          <w:noProof/>
          <w:lang w:bidi="ar-SA"/>
        </w:rPr>
      </w:pPr>
      <w:r>
        <w:rPr>
          <w:noProof/>
          <w:lang w:bidi="ar-SA"/>
        </w:rPr>
        <w:drawing>
          <wp:inline distT="0" distB="0" distL="0" distR="0">
            <wp:extent cx="5943600" cy="322280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222806"/>
                    </a:xfrm>
                    <a:prstGeom prst="rect">
                      <a:avLst/>
                    </a:prstGeom>
                    <a:noFill/>
                    <a:ln w="9525">
                      <a:noFill/>
                      <a:miter lim="800000"/>
                      <a:headEnd/>
                      <a:tailEnd/>
                    </a:ln>
                  </pic:spPr>
                </pic:pic>
              </a:graphicData>
            </a:graphic>
          </wp:inline>
        </w:drawing>
      </w:r>
    </w:p>
    <w:p w:rsidR="00FD45AA" w:rsidRDefault="00FD45AA" w:rsidP="002B7ED3">
      <w:pPr>
        <w:pStyle w:val="Caption"/>
      </w:pPr>
      <w:r>
        <w:t>Figure 11b- Class diagram</w:t>
      </w:r>
      <w:r w:rsidR="002B7ED3">
        <w:t>s with method signatures.</w:t>
      </w:r>
    </w:p>
    <w:p w:rsidR="002B7ED3" w:rsidRPr="002B7ED3" w:rsidRDefault="002B7ED3" w:rsidP="002B7ED3"/>
    <w:p w:rsidR="00FD45AA" w:rsidRDefault="00FD45AA" w:rsidP="00C9254E">
      <w:pPr>
        <w:keepNext/>
        <w:rPr>
          <w:rFonts w:eastAsia="Arial"/>
          <w:bCs/>
          <w:noProof/>
          <w:lang w:bidi="ar-SA"/>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2"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lastRenderedPageBreak/>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673E6A" w:rsidRDefault="00673E6A" w:rsidP="002B7ED3">
      <w:pPr>
        <w:ind w:firstLine="0"/>
      </w:pPr>
    </w:p>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lastRenderedPageBreak/>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lastRenderedPageBreak/>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lastRenderedPageBreak/>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2B7ED3" w:rsidRDefault="002B7ED3">
      <w:pPr>
        <w:rPr>
          <w:rFonts w:asciiTheme="majorHAnsi" w:eastAsia="Arial" w:hAnsiTheme="majorHAnsi" w:cstheme="majorBidi"/>
          <w:bCs/>
          <w:color w:val="365F91" w:themeColor="accent1" w:themeShade="BF"/>
          <w:sz w:val="24"/>
          <w:szCs w:val="24"/>
        </w:rPr>
      </w:pPr>
      <w:bookmarkStart w:id="103" w:name="_Toc278987098"/>
      <w:r>
        <w:rPr>
          <w:rFonts w:eastAsia="Arial"/>
          <w:bCs/>
        </w:rPr>
        <w:br w:type="page"/>
      </w:r>
    </w:p>
    <w:p w:rsidR="00A77B3E" w:rsidRPr="00D37390" w:rsidRDefault="00C67F31" w:rsidP="00741ACB">
      <w:pPr>
        <w:pStyle w:val="Heading2"/>
        <w:rPr>
          <w:rFonts w:eastAsia="Arial"/>
          <w:bCs/>
        </w:rPr>
      </w:pPr>
      <w:r w:rsidRPr="00D37390">
        <w:rPr>
          <w:rFonts w:eastAsia="Arial"/>
          <w:bCs/>
        </w:rPr>
        <w:lastRenderedPageBreak/>
        <w:t>Development View</w:t>
      </w:r>
      <w:bookmarkEnd w:id="103"/>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eastAsia="Arial"/>
          <w:bCs/>
        </w:rPr>
      </w:pPr>
      <w:bookmarkStart w:id="104" w:name="h.lzs22z-biztux"/>
      <w:bookmarkEnd w:id="104"/>
      <w:r>
        <w:rPr>
          <w:rFonts w:eastAsia="Arial"/>
          <w:bCs/>
        </w:rPr>
        <w:br w:type="page"/>
      </w:r>
    </w:p>
    <w:p w:rsidR="002B7ED3" w:rsidRDefault="002B7ED3" w:rsidP="002B7ED3">
      <w:pPr>
        <w:pStyle w:val="Heading3"/>
        <w:rPr>
          <w:rFonts w:eastAsia="Arial"/>
        </w:rPr>
      </w:pPr>
      <w:r>
        <w:rPr>
          <w:rFonts w:eastAsia="Arial"/>
        </w:rPr>
        <w:lastRenderedPageBreak/>
        <w:t>Algorithms and Data structures</w:t>
      </w:r>
    </w:p>
    <w:p w:rsidR="002B7ED3" w:rsidRDefault="002B7ED3" w:rsidP="002B7ED3">
      <w:r>
        <w:t>Algorithms used in the system will be straight forward summations of order items, order item prices, inventory orders, reporting, etc. This application will include few, if any, complex algorithms due to the nature of the application.</w:t>
      </w:r>
    </w:p>
    <w:p w:rsidR="002B7ED3" w:rsidRDefault="002B7ED3" w:rsidP="002B7ED3"/>
    <w:p w:rsidR="002B7ED3" w:rsidRPr="002B7ED3" w:rsidRDefault="005B4FE9" w:rsidP="002B7ED3">
      <w:r>
        <w:t>The system will utilize the d</w:t>
      </w:r>
      <w:r w:rsidR="002B7ED3">
        <w:t xml:space="preserve">ata structures </w:t>
      </w:r>
      <w:r>
        <w:t>from the underlying architecture provided in the .Net Framework, primarily the Collection classes.</w:t>
      </w:r>
    </w:p>
    <w:p w:rsidR="00A77B3E" w:rsidRPr="00D37390" w:rsidRDefault="00C67F31" w:rsidP="00741ACB">
      <w:pPr>
        <w:pStyle w:val="Heading2"/>
        <w:rPr>
          <w:rFonts w:eastAsia="Arial"/>
          <w:bCs/>
        </w:rPr>
      </w:pPr>
      <w:bookmarkStart w:id="105" w:name="_Toc278987099"/>
      <w:r w:rsidRPr="00D37390">
        <w:rPr>
          <w:rFonts w:eastAsia="Arial"/>
          <w:bCs/>
        </w:rPr>
        <w:t>Process View</w:t>
      </w:r>
      <w:bookmarkEnd w:id="105"/>
    </w:p>
    <w:p w:rsidR="002B7ED3" w:rsidRDefault="002B7ED3" w:rsidP="00741ACB">
      <w:pPr>
        <w:pStyle w:val="Heading3"/>
        <w:rPr>
          <w:rFonts w:eastAsia="Arial"/>
          <w:bCs/>
        </w:rPr>
      </w:pPr>
      <w:bookmarkStart w:id="106" w:name="h.6jczkf-ivpoui"/>
      <w:bookmarkStart w:id="107" w:name="_Toc278987100"/>
      <w:bookmarkEnd w:id="106"/>
    </w:p>
    <w:p w:rsidR="00A77B3E" w:rsidRDefault="00C67F31" w:rsidP="00741ACB">
      <w:pPr>
        <w:pStyle w:val="Heading3"/>
        <w:rPr>
          <w:rFonts w:eastAsia="Arial"/>
          <w:bCs/>
        </w:rPr>
      </w:pPr>
      <w:r w:rsidRPr="00D37390">
        <w:rPr>
          <w:rFonts w:eastAsia="Arial"/>
          <w:bCs/>
        </w:rPr>
        <w:t>Order Placement and Completion</w:t>
      </w:r>
      <w:bookmarkEnd w:id="107"/>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8" w:name="h.on6sq1-hw7eh5"/>
      <w:bookmarkEnd w:id="108"/>
      <w:r>
        <w:rPr>
          <w:rFonts w:eastAsia="Arial"/>
          <w:bCs/>
        </w:rPr>
        <w:br w:type="page"/>
      </w:r>
    </w:p>
    <w:p w:rsidR="00A77B3E" w:rsidRPr="00D37390" w:rsidRDefault="00C67F31" w:rsidP="00741ACB">
      <w:pPr>
        <w:pStyle w:val="Heading3"/>
        <w:rPr>
          <w:rFonts w:eastAsia="Arial"/>
          <w:bCs/>
        </w:rPr>
      </w:pPr>
      <w:bookmarkStart w:id="109" w:name="_Toc278987101"/>
      <w:r w:rsidRPr="00D37390">
        <w:rPr>
          <w:rFonts w:eastAsia="Arial"/>
          <w:bCs/>
        </w:rPr>
        <w:lastRenderedPageBreak/>
        <w:t>Run Report</w:t>
      </w:r>
      <w:bookmarkEnd w:id="109"/>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110" w:name="h.s9doa1-spovgn"/>
      <w:bookmarkEnd w:id="110"/>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1" w:name="_Toc278987102"/>
      <w:r w:rsidRPr="00D37390">
        <w:rPr>
          <w:rFonts w:eastAsia="Arial"/>
          <w:bCs/>
        </w:rPr>
        <w:t>Menu Management</w:t>
      </w:r>
      <w:bookmarkEnd w:id="111"/>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112" w:name="h.8mqpkz-m03ela"/>
      <w:bookmarkEnd w:id="112"/>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3" w:name="_Toc278987103"/>
      <w:r w:rsidRPr="00D37390">
        <w:rPr>
          <w:rFonts w:eastAsia="Arial"/>
          <w:bCs/>
          <w:shd w:val="solid" w:color="FFFFFF" w:fill="FFFFFF"/>
        </w:rPr>
        <w:lastRenderedPageBreak/>
        <w:t>Inventory Management</w:t>
      </w:r>
      <w:bookmarkEnd w:id="113"/>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114" w:name="h.bzj6je-wrs4s7"/>
      <w:bookmarkEnd w:id="114"/>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15" w:name="_Toc278987104"/>
      <w:r w:rsidRPr="00D37390">
        <w:rPr>
          <w:rFonts w:eastAsia="Arial"/>
          <w:bCs/>
          <w:shd w:val="solid" w:color="FFFFFF" w:fill="FFFFFF"/>
        </w:rPr>
        <w:lastRenderedPageBreak/>
        <w:t>Employee Management Activity Diagram</w:t>
      </w:r>
      <w:bookmarkEnd w:id="115"/>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116" w:name="h.po5h9x-tox677"/>
      <w:bookmarkEnd w:id="116"/>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17" w:name="_Toc278987105"/>
      <w:r w:rsidRPr="00D37390">
        <w:rPr>
          <w:rFonts w:eastAsia="Arial"/>
          <w:bCs/>
        </w:rPr>
        <w:lastRenderedPageBreak/>
        <w:t>Physical View</w:t>
      </w:r>
      <w:bookmarkEnd w:id="117"/>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8" w:name="h.jpgo99-nvtmr1"/>
      <w:bookmarkEnd w:id="118"/>
      <w:r>
        <w:rPr>
          <w:rFonts w:eastAsia="Arial"/>
        </w:rPr>
        <w:br w:type="page"/>
      </w:r>
    </w:p>
    <w:p w:rsidR="00A77B3E" w:rsidRPr="00D37390" w:rsidRDefault="00C67F31" w:rsidP="00D37390">
      <w:pPr>
        <w:pStyle w:val="Heading1"/>
        <w:rPr>
          <w:rFonts w:eastAsia="Arial"/>
        </w:rPr>
      </w:pPr>
      <w:bookmarkStart w:id="119" w:name="_Toc278987106"/>
      <w:r w:rsidRPr="00D37390">
        <w:rPr>
          <w:rFonts w:eastAsia="Arial"/>
        </w:rPr>
        <w:lastRenderedPageBreak/>
        <w:t>Policies and Tactics</w:t>
      </w:r>
      <w:bookmarkEnd w:id="119"/>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20" w:name="h.7nx8as-jqyllr"/>
      <w:bookmarkStart w:id="121" w:name="_Toc278987107"/>
      <w:bookmarkEnd w:id="120"/>
      <w:r w:rsidRPr="00D37390">
        <w:rPr>
          <w:rFonts w:eastAsia="Arial"/>
        </w:rPr>
        <w:t>Detailed System Design</w:t>
      </w:r>
      <w:bookmarkEnd w:id="121"/>
    </w:p>
    <w:p w:rsidR="00A77B3E" w:rsidRPr="00D37390" w:rsidRDefault="00C67F31" w:rsidP="00741ACB">
      <w:pPr>
        <w:pStyle w:val="Heading2"/>
        <w:rPr>
          <w:rFonts w:eastAsia="Arial"/>
          <w:bCs/>
        </w:rPr>
      </w:pPr>
      <w:bookmarkStart w:id="122" w:name="h.wht54o-hcftdn"/>
      <w:bookmarkStart w:id="123" w:name="_Toc278987108"/>
      <w:bookmarkEnd w:id="122"/>
      <w:r w:rsidRPr="00D37390">
        <w:rPr>
          <w:rFonts w:eastAsia="Arial"/>
          <w:bCs/>
        </w:rPr>
        <w:t>Database</w:t>
      </w:r>
      <w:bookmarkEnd w:id="123"/>
    </w:p>
    <w:p w:rsidR="00A77B3E" w:rsidRPr="00D37390" w:rsidRDefault="00C67F31" w:rsidP="00741ACB">
      <w:pPr>
        <w:pStyle w:val="Heading3"/>
        <w:rPr>
          <w:rFonts w:eastAsia="Arial"/>
          <w:bCs/>
        </w:rPr>
      </w:pPr>
      <w:bookmarkStart w:id="124" w:name="h.5157l5-aoo95d"/>
      <w:bookmarkStart w:id="125" w:name="_Toc278987109"/>
      <w:bookmarkEnd w:id="124"/>
      <w:r w:rsidRPr="00D37390">
        <w:rPr>
          <w:rFonts w:eastAsia="Arial"/>
          <w:bCs/>
        </w:rPr>
        <w:t>Orders and menus</w:t>
      </w:r>
      <w:bookmarkEnd w:id="125"/>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126" w:name="h.wi1as1-vm9cqu"/>
      <w:bookmarkEnd w:id="126"/>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27" w:name="_Toc278987110"/>
      <w:r w:rsidRPr="00D37390">
        <w:rPr>
          <w:rFonts w:eastAsia="Arial"/>
          <w:bCs/>
        </w:rPr>
        <w:lastRenderedPageBreak/>
        <w:t>Inventory</w:t>
      </w:r>
      <w:bookmarkEnd w:id="127"/>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128" w:name="h.ql1zx9-mqcc4g"/>
      <w:bookmarkStart w:id="129" w:name="_Toc278987111"/>
      <w:bookmarkEnd w:id="128"/>
      <w:r w:rsidRPr="00D37390">
        <w:rPr>
          <w:rFonts w:eastAsia="Arial"/>
          <w:bCs/>
        </w:rPr>
        <w:t>Employees</w:t>
      </w:r>
      <w:bookmarkEnd w:id="129"/>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30" w:name="h.q6yxyy-asw70m"/>
      <w:bookmarkEnd w:id="130"/>
      <w:proofErr w:type="gramStart"/>
      <w:r>
        <w:rPr>
          <w:rFonts w:eastAsia="Arial"/>
        </w:rPr>
        <w:t>Figure 21.</w:t>
      </w:r>
      <w:proofErr w:type="gramEnd"/>
      <w:r>
        <w:rPr>
          <w:rFonts w:eastAsia="Arial"/>
        </w:rPr>
        <w:t xml:space="preserve"> ERD of the employee management module</w:t>
      </w:r>
      <w:r>
        <w:br w:type="page"/>
      </w:r>
      <w:bookmarkStart w:id="131" w:name="_Toc278987112"/>
      <w:r w:rsidRPr="00D37390">
        <w:rPr>
          <w:rStyle w:val="Heading1Char"/>
        </w:rPr>
        <w:lastRenderedPageBreak/>
        <w:t>Glossary</w:t>
      </w:r>
      <w:bookmarkEnd w:id="131"/>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32" w:name="h.n52fpa-z54ckt"/>
      <w:bookmarkEnd w:id="132"/>
      <w:r w:rsidRPr="00D37390">
        <w:br w:type="page"/>
      </w:r>
      <w:bookmarkStart w:id="133" w:name="_Toc278987113"/>
      <w:r w:rsidRPr="00D37390">
        <w:rPr>
          <w:rFonts w:eastAsia="Arial"/>
        </w:rPr>
        <w:lastRenderedPageBreak/>
        <w:t>Bibliography</w:t>
      </w:r>
      <w:bookmarkEnd w:id="133"/>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hyperlink r:id="rId40" w:history="1">
        <w:r w:rsidRPr="00367E32">
          <w:rPr>
            <w:rFonts w:ascii="Arial" w:eastAsia="Arial" w:hAnsi="Arial" w:cs="Arial"/>
            <w:color w:val="000099"/>
            <w:u w:val="single"/>
          </w:rPr>
          <w:t>www</w:t>
        </w:r>
      </w:hyperlink>
      <w:hyperlink r:id="rId41" w:history="1">
        <w:r w:rsidRPr="00367E32">
          <w:rPr>
            <w:rFonts w:ascii="Arial" w:eastAsia="Arial" w:hAnsi="Arial" w:cs="Arial"/>
            <w:color w:val="000099"/>
            <w:u w:val="single"/>
          </w:rPr>
          <w:t>.</w:t>
        </w:r>
      </w:hyperlink>
      <w:hyperlink r:id="rId42" w:history="1">
        <w:proofErr w:type="gramStart"/>
        <w:r w:rsidRPr="00367E32">
          <w:rPr>
            <w:rFonts w:ascii="Arial" w:eastAsia="Arial" w:hAnsi="Arial" w:cs="Arial"/>
            <w:color w:val="000099"/>
            <w:u w:val="single"/>
          </w:rPr>
          <w:t>codebetter</w:t>
        </w:r>
        <w:proofErr w:type="gramEnd"/>
      </w:hyperlink>
      <w:hyperlink r:id="rId43" w:history="1">
        <w:r w:rsidRPr="00367E32">
          <w:rPr>
            <w:rFonts w:ascii="Arial" w:eastAsia="Arial" w:hAnsi="Arial" w:cs="Arial"/>
            <w:color w:val="000099"/>
            <w:u w:val="single"/>
          </w:rPr>
          <w:t>.</w:t>
        </w:r>
      </w:hyperlink>
      <w:hyperlink r:id="rId44" w:history="1">
        <w:proofErr w:type="gramStart"/>
        <w:r w:rsidRPr="00367E32">
          <w:rPr>
            <w:rFonts w:ascii="Arial" w:eastAsia="Arial" w:hAnsi="Arial" w:cs="Arial"/>
            <w:color w:val="000099"/>
            <w:u w:val="single"/>
          </w:rPr>
          <w:t>com</w:t>
        </w:r>
        <w:proofErr w:type="gramEnd"/>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hyperlink r:id="rId45" w:history="1">
        <w:r w:rsidR="00C67F31" w:rsidRPr="00367E32">
          <w:rPr>
            <w:rFonts w:ascii="Arial" w:eastAsia="Arial" w:hAnsi="Arial" w:cs="Arial"/>
            <w:color w:val="000099"/>
            <w:u w:val="single"/>
          </w:rPr>
          <w:t>http</w:t>
        </w:r>
      </w:hyperlink>
      <w:hyperlink r:id="rId46" w:history="1">
        <w:r w:rsidR="00C67F31" w:rsidRPr="00367E32">
          <w:rPr>
            <w:rFonts w:ascii="Arial" w:eastAsia="Arial" w:hAnsi="Arial" w:cs="Arial"/>
            <w:color w:val="000099"/>
            <w:u w:val="single"/>
          </w:rPr>
          <w:t>://</w:t>
        </w:r>
      </w:hyperlink>
      <w:hyperlink r:id="rId47" w:history="1">
        <w:r w:rsidR="00C67F31" w:rsidRPr="00367E32">
          <w:rPr>
            <w:rFonts w:ascii="Arial" w:eastAsia="Arial" w:hAnsi="Arial" w:cs="Arial"/>
            <w:color w:val="000099"/>
            <w:u w:val="single"/>
          </w:rPr>
          <w:t>www</w:t>
        </w:r>
      </w:hyperlink>
      <w:hyperlink r:id="rId48" w:history="1">
        <w:r w:rsidR="00C67F31" w:rsidRPr="00367E32">
          <w:rPr>
            <w:rFonts w:ascii="Arial" w:eastAsia="Arial" w:hAnsi="Arial" w:cs="Arial"/>
            <w:color w:val="000099"/>
            <w:u w:val="single"/>
          </w:rPr>
          <w:t>.</w:t>
        </w:r>
      </w:hyperlink>
      <w:hyperlink r:id="rId49" w:history="1">
        <w:proofErr w:type="gramStart"/>
        <w:r w:rsidR="00C67F31" w:rsidRPr="00367E32">
          <w:rPr>
            <w:rFonts w:ascii="Arial" w:eastAsia="Arial" w:hAnsi="Arial" w:cs="Arial"/>
            <w:color w:val="000099"/>
            <w:u w:val="single"/>
          </w:rPr>
          <w:t>wpftutorial</w:t>
        </w:r>
        <w:proofErr w:type="gramEnd"/>
      </w:hyperlink>
      <w:hyperlink r:id="rId50" w:history="1">
        <w:r w:rsidR="00C67F31" w:rsidRPr="00367E32">
          <w:rPr>
            <w:rFonts w:ascii="Arial" w:eastAsia="Arial" w:hAnsi="Arial" w:cs="Arial"/>
            <w:color w:val="000099"/>
            <w:u w:val="single"/>
          </w:rPr>
          <w:t>.</w:t>
        </w:r>
      </w:hyperlink>
      <w:hyperlink r:id="rId51" w:history="1">
        <w:r w:rsidR="00C67F31" w:rsidRPr="00367E32">
          <w:rPr>
            <w:rFonts w:ascii="Arial" w:eastAsia="Arial" w:hAnsi="Arial" w:cs="Arial"/>
            <w:color w:val="000099"/>
            <w:u w:val="single"/>
          </w:rPr>
          <w:t>net</w:t>
        </w:r>
      </w:hyperlink>
      <w:hyperlink r:id="rId52" w:history="1">
        <w:r w:rsidR="00C67F31" w:rsidRPr="00367E32">
          <w:rPr>
            <w:rFonts w:ascii="Arial" w:eastAsia="Arial" w:hAnsi="Arial" w:cs="Arial"/>
            <w:color w:val="000099"/>
            <w:u w:val="single"/>
          </w:rPr>
          <w:t>/</w:t>
        </w:r>
      </w:hyperlink>
      <w:hyperlink r:id="rId53" w:history="1">
        <w:r w:rsidR="00C67F31" w:rsidRPr="00367E32">
          <w:rPr>
            <w:rFonts w:ascii="Arial" w:eastAsia="Arial" w:hAnsi="Arial" w:cs="Arial"/>
            <w:color w:val="000099"/>
            <w:u w:val="single"/>
          </w:rPr>
          <w:t>MVVM</w:t>
        </w:r>
      </w:hyperlink>
      <w:hyperlink r:id="rId54" w:history="1">
        <w:r w:rsidR="00C67F31" w:rsidRPr="00367E32">
          <w:rPr>
            <w:rFonts w:ascii="Arial" w:eastAsia="Arial" w:hAnsi="Arial" w:cs="Arial"/>
            <w:color w:val="000099"/>
            <w:u w:val="single"/>
          </w:rPr>
          <w:t>.</w:t>
        </w:r>
      </w:hyperlink>
      <w:hyperlink r:id="rId55" w:history="1">
        <w:proofErr w:type="gramStart"/>
        <w:r w:rsidR="00C67F31" w:rsidRPr="00367E32">
          <w:rPr>
            <w:rFonts w:ascii="Arial" w:eastAsia="Arial" w:hAnsi="Arial" w:cs="Arial"/>
            <w:color w:val="000099"/>
            <w:u w:val="single"/>
          </w:rPr>
          <w:t>html</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56" w:history="1">
        <w:r w:rsidRPr="00367E32">
          <w:rPr>
            <w:rFonts w:ascii="Arial" w:eastAsia="Arial" w:hAnsi="Arial" w:cs="Arial"/>
            <w:color w:val="000099"/>
            <w:u w:val="single"/>
            <w:shd w:val="solid" w:color="FFFFFF" w:fill="FFFFFF"/>
          </w:rPr>
          <w:t>http</w:t>
        </w:r>
      </w:hyperlink>
      <w:hyperlink r:id="rId57" w:history="1">
        <w:r w:rsidRPr="00367E32">
          <w:rPr>
            <w:rFonts w:ascii="Arial" w:eastAsia="Arial" w:hAnsi="Arial" w:cs="Arial"/>
            <w:color w:val="000099"/>
            <w:u w:val="single"/>
            <w:shd w:val="solid" w:color="FFFFFF" w:fill="FFFFFF"/>
          </w:rPr>
          <w:t>://</w:t>
        </w:r>
      </w:hyperlink>
      <w:hyperlink r:id="rId58" w:history="1">
        <w:r w:rsidRPr="00367E32">
          <w:rPr>
            <w:rFonts w:ascii="Arial" w:eastAsia="Arial" w:hAnsi="Arial" w:cs="Arial"/>
            <w:color w:val="000099"/>
            <w:u w:val="single"/>
            <w:shd w:val="solid" w:color="FFFFFF" w:fill="FFFFFF"/>
          </w:rPr>
          <w:t>staruml</w:t>
        </w:r>
      </w:hyperlink>
      <w:hyperlink r:id="rId59" w:history="1">
        <w:r w:rsidRPr="00367E32">
          <w:rPr>
            <w:rFonts w:ascii="Arial" w:eastAsia="Arial" w:hAnsi="Arial" w:cs="Arial"/>
            <w:color w:val="000099"/>
            <w:u w:val="single"/>
            <w:shd w:val="solid" w:color="FFFFFF" w:fill="FFFFFF"/>
          </w:rPr>
          <w:t>.</w:t>
        </w:r>
      </w:hyperlink>
      <w:hyperlink r:id="rId60" w:history="1">
        <w:proofErr w:type="gramStart"/>
        <w:r w:rsidRPr="00367E32">
          <w:rPr>
            <w:rFonts w:ascii="Arial" w:eastAsia="Arial" w:hAnsi="Arial" w:cs="Arial"/>
            <w:color w:val="000099"/>
            <w:u w:val="single"/>
            <w:shd w:val="solid" w:color="FFFFFF" w:fill="FFFFFF"/>
          </w:rPr>
          <w:t>sourceforge</w:t>
        </w:r>
        <w:proofErr w:type="gramEnd"/>
      </w:hyperlink>
      <w:hyperlink r:id="rId61" w:history="1">
        <w:r w:rsidRPr="00367E32">
          <w:rPr>
            <w:rFonts w:ascii="Arial" w:eastAsia="Arial" w:hAnsi="Arial" w:cs="Arial"/>
            <w:color w:val="000099"/>
            <w:u w:val="single"/>
            <w:shd w:val="solid" w:color="FFFFFF" w:fill="FFFFFF"/>
          </w:rPr>
          <w:t>.</w:t>
        </w:r>
      </w:hyperlink>
      <w:hyperlink r:id="rId62" w:history="1">
        <w:proofErr w:type="gramStart"/>
        <w:r w:rsidRPr="00367E32">
          <w:rPr>
            <w:rFonts w:ascii="Arial" w:eastAsia="Arial" w:hAnsi="Arial" w:cs="Arial"/>
            <w:color w:val="000099"/>
            <w:u w:val="single"/>
            <w:shd w:val="solid" w:color="FFFFFF" w:fill="FFFFFF"/>
          </w:rPr>
          <w:t>net</w:t>
        </w:r>
      </w:hyperlink>
      <w:hyperlink r:id="rId63" w:history="1">
        <w:r w:rsidRPr="00367E32">
          <w:rPr>
            <w:rFonts w:ascii="Arial" w:eastAsia="Arial" w:hAnsi="Arial" w:cs="Arial"/>
            <w:color w:val="000099"/>
            <w:u w:val="single"/>
            <w:shd w:val="solid" w:color="FFFFFF" w:fill="FFFFFF"/>
          </w:rPr>
          <w:t>/</w:t>
        </w:r>
      </w:hyperlink>
      <w:hyperlink r:id="rId64" w:history="1">
        <w:r w:rsidRPr="00367E32">
          <w:rPr>
            <w:rFonts w:ascii="Arial" w:eastAsia="Arial" w:hAnsi="Arial" w:cs="Arial"/>
            <w:color w:val="000099"/>
            <w:u w:val="single"/>
            <w:shd w:val="solid" w:color="FFFFFF" w:fill="FFFFFF"/>
          </w:rPr>
          <w:t>en</w:t>
        </w:r>
        <w:proofErr w:type="gramEnd"/>
      </w:hyperlink>
      <w:hyperlink r:id="rId65"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hyperlink r:id="rId66" w:history="1">
        <w:r w:rsidRPr="00367E32">
          <w:rPr>
            <w:rFonts w:ascii="Arial" w:eastAsia="Arial" w:hAnsi="Arial" w:cs="Arial"/>
            <w:color w:val="000099"/>
            <w:u w:val="single"/>
            <w:shd w:val="solid" w:color="FFFFFF" w:fill="FFFFFF"/>
          </w:rPr>
          <w:t>http</w:t>
        </w:r>
      </w:hyperlink>
      <w:hyperlink r:id="rId67" w:history="1">
        <w:r w:rsidRPr="00367E32">
          <w:rPr>
            <w:rFonts w:ascii="Arial" w:eastAsia="Arial" w:hAnsi="Arial" w:cs="Arial"/>
            <w:color w:val="000099"/>
            <w:u w:val="single"/>
            <w:shd w:val="solid" w:color="FFFFFF" w:fill="FFFFFF"/>
          </w:rPr>
          <w:t>://</w:t>
        </w:r>
      </w:hyperlink>
      <w:hyperlink r:id="rId68" w:history="1">
        <w:r w:rsidRPr="00367E32">
          <w:rPr>
            <w:rFonts w:ascii="Arial" w:eastAsia="Arial" w:hAnsi="Arial" w:cs="Arial"/>
            <w:color w:val="000099"/>
            <w:u w:val="single"/>
            <w:shd w:val="solid" w:color="FFFFFF" w:fill="FFFFFF"/>
          </w:rPr>
          <w:t>www</w:t>
        </w:r>
      </w:hyperlink>
      <w:hyperlink r:id="rId69" w:history="1">
        <w:r w:rsidRPr="00367E32">
          <w:rPr>
            <w:rFonts w:ascii="Arial" w:eastAsia="Arial" w:hAnsi="Arial" w:cs="Arial"/>
            <w:color w:val="000099"/>
            <w:u w:val="single"/>
            <w:shd w:val="solid" w:color="FFFFFF" w:fill="FFFFFF"/>
          </w:rPr>
          <w:t>.</w:t>
        </w:r>
      </w:hyperlink>
      <w:hyperlink r:id="rId70" w:history="1">
        <w:proofErr w:type="gramStart"/>
        <w:r w:rsidRPr="00367E32">
          <w:rPr>
            <w:rFonts w:ascii="Arial" w:eastAsia="Arial" w:hAnsi="Arial" w:cs="Arial"/>
            <w:color w:val="000099"/>
            <w:u w:val="single"/>
            <w:shd w:val="solid" w:color="FFFFFF" w:fill="FFFFFF"/>
          </w:rPr>
          <w:t>fyireporting</w:t>
        </w:r>
        <w:proofErr w:type="gramEnd"/>
      </w:hyperlink>
      <w:hyperlink r:id="rId71" w:history="1">
        <w:r w:rsidRPr="00367E32">
          <w:rPr>
            <w:rFonts w:ascii="Arial" w:eastAsia="Arial" w:hAnsi="Arial" w:cs="Arial"/>
            <w:color w:val="000099"/>
            <w:u w:val="single"/>
            <w:shd w:val="solid" w:color="FFFFFF" w:fill="FFFFFF"/>
          </w:rPr>
          <w:t>.</w:t>
        </w:r>
      </w:hyperlink>
      <w:hyperlink r:id="rId72" w:history="1">
        <w:proofErr w:type="gramStart"/>
        <w:r w:rsidRPr="00367E32">
          <w:rPr>
            <w:rFonts w:ascii="Arial" w:eastAsia="Arial" w:hAnsi="Arial" w:cs="Arial"/>
            <w:color w:val="000099"/>
            <w:u w:val="single"/>
            <w:shd w:val="solid" w:color="FFFFFF" w:fill="FFFFFF"/>
          </w:rPr>
          <w:t>com</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73" w:history="1">
        <w:r w:rsidRPr="00367E32">
          <w:rPr>
            <w:rFonts w:ascii="Arial" w:eastAsia="Arial" w:hAnsi="Arial" w:cs="Arial"/>
            <w:color w:val="000099"/>
            <w:u w:val="single"/>
            <w:shd w:val="solid" w:color="FFFFFF" w:fill="FFFFFF"/>
          </w:rPr>
          <w:t>http</w:t>
        </w:r>
      </w:hyperlink>
      <w:hyperlink r:id="rId74" w:history="1">
        <w:r w:rsidRPr="00367E32">
          <w:rPr>
            <w:rFonts w:ascii="Arial" w:eastAsia="Arial" w:hAnsi="Arial" w:cs="Arial"/>
            <w:color w:val="000099"/>
            <w:u w:val="single"/>
            <w:shd w:val="solid" w:color="FFFFFF" w:fill="FFFFFF"/>
          </w:rPr>
          <w:t>://</w:t>
        </w:r>
      </w:hyperlink>
      <w:hyperlink r:id="rId75" w:history="1">
        <w:r w:rsidRPr="00367E32">
          <w:rPr>
            <w:rFonts w:ascii="Arial" w:eastAsia="Arial" w:hAnsi="Arial" w:cs="Arial"/>
            <w:color w:val="000099"/>
            <w:u w:val="single"/>
            <w:shd w:val="solid" w:color="FFFFFF" w:fill="FFFFFF"/>
          </w:rPr>
          <w:t>www</w:t>
        </w:r>
      </w:hyperlink>
      <w:hyperlink r:id="rId76" w:history="1">
        <w:r w:rsidRPr="00367E32">
          <w:rPr>
            <w:rFonts w:ascii="Arial" w:eastAsia="Arial" w:hAnsi="Arial" w:cs="Arial"/>
            <w:color w:val="000099"/>
            <w:u w:val="single"/>
            <w:shd w:val="solid" w:color="FFFFFF" w:fill="FFFFFF"/>
          </w:rPr>
          <w:t>.</w:t>
        </w:r>
      </w:hyperlink>
      <w:hyperlink r:id="rId77" w:history="1">
        <w:proofErr w:type="gramStart"/>
        <w:r w:rsidRPr="00367E32">
          <w:rPr>
            <w:rFonts w:ascii="Arial" w:eastAsia="Arial" w:hAnsi="Arial" w:cs="Arial"/>
            <w:color w:val="000099"/>
            <w:u w:val="single"/>
            <w:shd w:val="solid" w:color="FFFFFF" w:fill="FFFFFF"/>
          </w:rPr>
          <w:t>microsoft</w:t>
        </w:r>
        <w:proofErr w:type="gramEnd"/>
      </w:hyperlink>
      <w:hyperlink r:id="rId78" w:history="1">
        <w:r w:rsidRPr="00367E32">
          <w:rPr>
            <w:rFonts w:ascii="Arial" w:eastAsia="Arial" w:hAnsi="Arial" w:cs="Arial"/>
            <w:color w:val="000099"/>
            <w:u w:val="single"/>
            <w:shd w:val="solid" w:color="FFFFFF" w:fill="FFFFFF"/>
          </w:rPr>
          <w:t>.</w:t>
        </w:r>
      </w:hyperlink>
      <w:hyperlink r:id="rId79" w:history="1">
        <w:r w:rsidRPr="00367E32">
          <w:rPr>
            <w:rFonts w:ascii="Arial" w:eastAsia="Arial" w:hAnsi="Arial" w:cs="Arial"/>
            <w:color w:val="000099"/>
            <w:u w:val="single"/>
            <w:shd w:val="solid" w:color="FFFFFF" w:fill="FFFFFF"/>
          </w:rPr>
          <w:t>com</w:t>
        </w:r>
      </w:hyperlink>
      <w:hyperlink r:id="rId80" w:history="1">
        <w:r w:rsidRPr="00367E32">
          <w:rPr>
            <w:rFonts w:ascii="Arial" w:eastAsia="Arial" w:hAnsi="Arial" w:cs="Arial"/>
            <w:color w:val="000099"/>
            <w:u w:val="single"/>
            <w:shd w:val="solid" w:color="FFFFFF" w:fill="FFFFFF"/>
          </w:rPr>
          <w:t>/</w:t>
        </w:r>
      </w:hyperlink>
      <w:hyperlink r:id="rId81" w:history="1">
        <w:r w:rsidRPr="00367E32">
          <w:rPr>
            <w:rFonts w:ascii="Arial" w:eastAsia="Arial" w:hAnsi="Arial" w:cs="Arial"/>
            <w:color w:val="000099"/>
            <w:u w:val="single"/>
            <w:shd w:val="solid" w:color="FFFFFF" w:fill="FFFFFF"/>
          </w:rPr>
          <w:t>sqlserver</w:t>
        </w:r>
      </w:hyperlink>
      <w:hyperlink r:id="rId82" w:history="1">
        <w:r w:rsidRPr="00367E32">
          <w:rPr>
            <w:rFonts w:ascii="Arial" w:eastAsia="Arial" w:hAnsi="Arial" w:cs="Arial"/>
            <w:color w:val="000099"/>
            <w:u w:val="single"/>
            <w:shd w:val="solid" w:color="FFFFFF" w:fill="FFFFFF"/>
          </w:rPr>
          <w:t>/2008/</w:t>
        </w:r>
      </w:hyperlink>
      <w:hyperlink r:id="rId83" w:history="1">
        <w:r w:rsidRPr="00367E32">
          <w:rPr>
            <w:rFonts w:ascii="Arial" w:eastAsia="Arial" w:hAnsi="Arial" w:cs="Arial"/>
            <w:color w:val="000099"/>
            <w:u w:val="single"/>
            <w:shd w:val="solid" w:color="FFFFFF" w:fill="FFFFFF"/>
          </w:rPr>
          <w:t>en</w:t>
        </w:r>
      </w:hyperlink>
      <w:hyperlink r:id="rId84" w:history="1">
        <w:r w:rsidRPr="00367E32">
          <w:rPr>
            <w:rFonts w:ascii="Arial" w:eastAsia="Arial" w:hAnsi="Arial" w:cs="Arial"/>
            <w:color w:val="000099"/>
            <w:u w:val="single"/>
            <w:shd w:val="solid" w:color="FFFFFF" w:fill="FFFFFF"/>
          </w:rPr>
          <w:t>/</w:t>
        </w:r>
      </w:hyperlink>
      <w:hyperlink r:id="rId85" w:history="1">
        <w:r w:rsidRPr="00367E32">
          <w:rPr>
            <w:rFonts w:ascii="Arial" w:eastAsia="Arial" w:hAnsi="Arial" w:cs="Arial"/>
            <w:color w:val="000099"/>
            <w:u w:val="single"/>
            <w:shd w:val="solid" w:color="FFFFFF" w:fill="FFFFFF"/>
          </w:rPr>
          <w:t>us</w:t>
        </w:r>
      </w:hyperlink>
      <w:hyperlink r:id="rId86"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87" w:history="1">
        <w:r w:rsidRPr="00367E32">
          <w:rPr>
            <w:rFonts w:ascii="Arial" w:eastAsia="Arial" w:hAnsi="Arial" w:cs="Arial"/>
            <w:color w:val="000099"/>
            <w:u w:val="single"/>
            <w:shd w:val="solid" w:color="FFFFFF" w:fill="FFFFFF"/>
          </w:rPr>
          <w:t>http</w:t>
        </w:r>
      </w:hyperlink>
      <w:hyperlink r:id="rId88" w:history="1">
        <w:r w:rsidRPr="00367E32">
          <w:rPr>
            <w:rFonts w:ascii="Arial" w:eastAsia="Arial" w:hAnsi="Arial" w:cs="Arial"/>
            <w:color w:val="000099"/>
            <w:u w:val="single"/>
            <w:shd w:val="solid" w:color="FFFFFF" w:fill="FFFFFF"/>
          </w:rPr>
          <w:t>://</w:t>
        </w:r>
      </w:hyperlink>
      <w:hyperlink r:id="rId89" w:history="1">
        <w:r w:rsidRPr="00367E32">
          <w:rPr>
            <w:rFonts w:ascii="Arial" w:eastAsia="Arial" w:hAnsi="Arial" w:cs="Arial"/>
            <w:color w:val="000099"/>
            <w:u w:val="single"/>
            <w:shd w:val="solid" w:color="FFFFFF" w:fill="FFFFFF"/>
          </w:rPr>
          <w:t>msdn</w:t>
        </w:r>
      </w:hyperlink>
      <w:hyperlink r:id="rId90" w:history="1">
        <w:r w:rsidRPr="00367E32">
          <w:rPr>
            <w:rFonts w:ascii="Arial" w:eastAsia="Arial" w:hAnsi="Arial" w:cs="Arial"/>
            <w:color w:val="000099"/>
            <w:u w:val="single"/>
            <w:shd w:val="solid" w:color="FFFFFF" w:fill="FFFFFF"/>
          </w:rPr>
          <w:t>.</w:t>
        </w:r>
      </w:hyperlink>
      <w:hyperlink r:id="rId91" w:history="1">
        <w:proofErr w:type="gramStart"/>
        <w:r w:rsidRPr="00367E32">
          <w:rPr>
            <w:rFonts w:ascii="Arial" w:eastAsia="Arial" w:hAnsi="Arial" w:cs="Arial"/>
            <w:color w:val="000099"/>
            <w:u w:val="single"/>
            <w:shd w:val="solid" w:color="FFFFFF" w:fill="FFFFFF"/>
          </w:rPr>
          <w:t>microsoft</w:t>
        </w:r>
        <w:proofErr w:type="gramEnd"/>
      </w:hyperlink>
      <w:hyperlink r:id="rId92" w:history="1">
        <w:r w:rsidRPr="00367E32">
          <w:rPr>
            <w:rFonts w:ascii="Arial" w:eastAsia="Arial" w:hAnsi="Arial" w:cs="Arial"/>
            <w:color w:val="000099"/>
            <w:u w:val="single"/>
            <w:shd w:val="solid" w:color="FFFFFF" w:fill="FFFFFF"/>
          </w:rPr>
          <w:t>.</w:t>
        </w:r>
      </w:hyperlink>
      <w:hyperlink r:id="rId93" w:history="1">
        <w:r w:rsidRPr="00367E32">
          <w:rPr>
            <w:rFonts w:ascii="Arial" w:eastAsia="Arial" w:hAnsi="Arial" w:cs="Arial"/>
            <w:color w:val="000099"/>
            <w:u w:val="single"/>
            <w:shd w:val="solid" w:color="FFFFFF" w:fill="FFFFFF"/>
          </w:rPr>
          <w:t>com</w:t>
        </w:r>
      </w:hyperlink>
      <w:hyperlink r:id="rId94" w:history="1">
        <w:r w:rsidRPr="00367E32">
          <w:rPr>
            <w:rFonts w:ascii="Arial" w:eastAsia="Arial" w:hAnsi="Arial" w:cs="Arial"/>
            <w:color w:val="000099"/>
            <w:u w:val="single"/>
            <w:shd w:val="solid" w:color="FFFFFF" w:fill="FFFFFF"/>
          </w:rPr>
          <w:t>/</w:t>
        </w:r>
      </w:hyperlink>
      <w:hyperlink r:id="rId95" w:history="1">
        <w:r w:rsidRPr="00367E32">
          <w:rPr>
            <w:rFonts w:ascii="Arial" w:eastAsia="Arial" w:hAnsi="Arial" w:cs="Arial"/>
            <w:color w:val="000099"/>
            <w:u w:val="single"/>
            <w:shd w:val="solid" w:color="FFFFFF" w:fill="FFFFFF"/>
          </w:rPr>
          <w:t>en</w:t>
        </w:r>
      </w:hyperlink>
      <w:hyperlink r:id="rId96" w:history="1">
        <w:r w:rsidRPr="00367E32">
          <w:rPr>
            <w:rFonts w:ascii="Arial" w:eastAsia="Arial" w:hAnsi="Arial" w:cs="Arial"/>
            <w:color w:val="000099"/>
            <w:u w:val="single"/>
            <w:shd w:val="solid" w:color="FFFFFF" w:fill="FFFFFF"/>
          </w:rPr>
          <w:t>-</w:t>
        </w:r>
      </w:hyperlink>
      <w:hyperlink r:id="rId97" w:history="1">
        <w:r w:rsidRPr="00367E32">
          <w:rPr>
            <w:rFonts w:ascii="Arial" w:eastAsia="Arial" w:hAnsi="Arial" w:cs="Arial"/>
            <w:color w:val="000099"/>
            <w:u w:val="single"/>
            <w:shd w:val="solid" w:color="FFFFFF" w:fill="FFFFFF"/>
          </w:rPr>
          <w:t>us</w:t>
        </w:r>
      </w:hyperlink>
      <w:hyperlink r:id="rId98" w:history="1">
        <w:r w:rsidRPr="00367E32">
          <w:rPr>
            <w:rFonts w:ascii="Arial" w:eastAsia="Arial" w:hAnsi="Arial" w:cs="Arial"/>
            <w:color w:val="000099"/>
            <w:u w:val="single"/>
            <w:shd w:val="solid" w:color="FFFFFF" w:fill="FFFFFF"/>
          </w:rPr>
          <w:t>/</w:t>
        </w:r>
      </w:hyperlink>
      <w:hyperlink r:id="rId99" w:history="1">
        <w:r w:rsidRPr="00367E32">
          <w:rPr>
            <w:rFonts w:ascii="Arial" w:eastAsia="Arial" w:hAnsi="Arial" w:cs="Arial"/>
            <w:color w:val="000099"/>
            <w:u w:val="single"/>
            <w:shd w:val="solid" w:color="FFFFFF" w:fill="FFFFFF"/>
          </w:rPr>
          <w:t>netframework</w:t>
        </w:r>
      </w:hyperlink>
      <w:hyperlink r:id="rId100" w:history="1">
        <w:r w:rsidRPr="00367E32">
          <w:rPr>
            <w:rFonts w:ascii="Arial" w:eastAsia="Arial" w:hAnsi="Arial" w:cs="Arial"/>
            <w:color w:val="000099"/>
            <w:u w:val="single"/>
            <w:shd w:val="solid" w:color="FFFFFF" w:fill="FFFFFF"/>
          </w:rPr>
          <w:t>/</w:t>
        </w:r>
      </w:hyperlink>
      <w:hyperlink r:id="rId101" w:history="1">
        <w:r w:rsidRPr="00367E32">
          <w:rPr>
            <w:rFonts w:ascii="Arial" w:eastAsia="Arial" w:hAnsi="Arial" w:cs="Arial"/>
            <w:color w:val="000099"/>
            <w:u w:val="single"/>
            <w:shd w:val="solid" w:color="FFFFFF" w:fill="FFFFFF"/>
          </w:rPr>
          <w:t>aa</w:t>
        </w:r>
      </w:hyperlink>
      <w:hyperlink r:id="rId102" w:history="1">
        <w:r w:rsidRPr="00367E32">
          <w:rPr>
            <w:rFonts w:ascii="Arial" w:eastAsia="Arial" w:hAnsi="Arial" w:cs="Arial"/>
            <w:color w:val="000099"/>
            <w:u w:val="single"/>
            <w:shd w:val="solid" w:color="FFFFFF" w:fill="FFFFFF"/>
          </w:rPr>
          <w:t>663324.</w:t>
        </w:r>
      </w:hyperlink>
      <w:hyperlink r:id="rId103"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104" w:history="1">
        <w:r w:rsidRPr="00367E32">
          <w:rPr>
            <w:rFonts w:ascii="Arial" w:eastAsia="Arial" w:hAnsi="Arial" w:cs="Arial"/>
            <w:color w:val="000099"/>
            <w:u w:val="single"/>
            <w:shd w:val="solid" w:color="FFFFFF" w:fill="FFFFFF"/>
          </w:rPr>
          <w:t>http</w:t>
        </w:r>
      </w:hyperlink>
      <w:hyperlink r:id="rId105" w:history="1">
        <w:r w:rsidRPr="00367E32">
          <w:rPr>
            <w:rFonts w:ascii="Arial" w:eastAsia="Arial" w:hAnsi="Arial" w:cs="Arial"/>
            <w:color w:val="000099"/>
            <w:u w:val="single"/>
            <w:shd w:val="solid" w:color="FFFFFF" w:fill="FFFFFF"/>
          </w:rPr>
          <w:t>://</w:t>
        </w:r>
      </w:hyperlink>
      <w:hyperlink r:id="rId106" w:history="1">
        <w:r w:rsidRPr="00367E32">
          <w:rPr>
            <w:rFonts w:ascii="Arial" w:eastAsia="Arial" w:hAnsi="Arial" w:cs="Arial"/>
            <w:color w:val="000099"/>
            <w:u w:val="single"/>
            <w:shd w:val="solid" w:color="FFFFFF" w:fill="FFFFFF"/>
          </w:rPr>
          <w:t>msdn</w:t>
        </w:r>
      </w:hyperlink>
      <w:hyperlink r:id="rId107" w:history="1">
        <w:r w:rsidRPr="00367E32">
          <w:rPr>
            <w:rFonts w:ascii="Arial" w:eastAsia="Arial" w:hAnsi="Arial" w:cs="Arial"/>
            <w:color w:val="000099"/>
            <w:u w:val="single"/>
            <w:shd w:val="solid" w:color="FFFFFF" w:fill="FFFFFF"/>
          </w:rPr>
          <w:t>.</w:t>
        </w:r>
      </w:hyperlink>
      <w:hyperlink r:id="rId108" w:history="1">
        <w:proofErr w:type="gramStart"/>
        <w:r w:rsidRPr="00367E32">
          <w:rPr>
            <w:rFonts w:ascii="Arial" w:eastAsia="Arial" w:hAnsi="Arial" w:cs="Arial"/>
            <w:color w:val="000099"/>
            <w:u w:val="single"/>
            <w:shd w:val="solid" w:color="FFFFFF" w:fill="FFFFFF"/>
          </w:rPr>
          <w:t>microsoft</w:t>
        </w:r>
        <w:proofErr w:type="gramEnd"/>
      </w:hyperlink>
      <w:hyperlink r:id="rId109" w:history="1">
        <w:r w:rsidRPr="00367E32">
          <w:rPr>
            <w:rFonts w:ascii="Arial" w:eastAsia="Arial" w:hAnsi="Arial" w:cs="Arial"/>
            <w:color w:val="000099"/>
            <w:u w:val="single"/>
            <w:shd w:val="solid" w:color="FFFFFF" w:fill="FFFFFF"/>
          </w:rPr>
          <w:t>.</w:t>
        </w:r>
      </w:hyperlink>
      <w:hyperlink r:id="rId110" w:history="1">
        <w:r w:rsidRPr="00367E32">
          <w:rPr>
            <w:rFonts w:ascii="Arial" w:eastAsia="Arial" w:hAnsi="Arial" w:cs="Arial"/>
            <w:color w:val="000099"/>
            <w:u w:val="single"/>
            <w:shd w:val="solid" w:color="FFFFFF" w:fill="FFFFFF"/>
          </w:rPr>
          <w:t>com</w:t>
        </w:r>
      </w:hyperlink>
      <w:hyperlink r:id="rId111" w:history="1">
        <w:r w:rsidRPr="00367E32">
          <w:rPr>
            <w:rFonts w:ascii="Arial" w:eastAsia="Arial" w:hAnsi="Arial" w:cs="Arial"/>
            <w:color w:val="000099"/>
            <w:u w:val="single"/>
            <w:shd w:val="solid" w:color="FFFFFF" w:fill="FFFFFF"/>
          </w:rPr>
          <w:t>/</w:t>
        </w:r>
      </w:hyperlink>
      <w:hyperlink r:id="rId112" w:history="1">
        <w:r w:rsidRPr="00367E32">
          <w:rPr>
            <w:rFonts w:ascii="Arial" w:eastAsia="Arial" w:hAnsi="Arial" w:cs="Arial"/>
            <w:color w:val="000099"/>
            <w:u w:val="single"/>
            <w:shd w:val="solid" w:color="FFFFFF" w:fill="FFFFFF"/>
          </w:rPr>
          <w:t>en</w:t>
        </w:r>
      </w:hyperlink>
      <w:hyperlink r:id="rId113" w:history="1">
        <w:r w:rsidRPr="00367E32">
          <w:rPr>
            <w:rFonts w:ascii="Arial" w:eastAsia="Arial" w:hAnsi="Arial" w:cs="Arial"/>
            <w:color w:val="000099"/>
            <w:u w:val="single"/>
            <w:shd w:val="solid" w:color="FFFFFF" w:fill="FFFFFF"/>
          </w:rPr>
          <w:t>-</w:t>
        </w:r>
      </w:hyperlink>
      <w:hyperlink r:id="rId114" w:history="1">
        <w:r w:rsidRPr="00367E32">
          <w:rPr>
            <w:rFonts w:ascii="Arial" w:eastAsia="Arial" w:hAnsi="Arial" w:cs="Arial"/>
            <w:color w:val="000099"/>
            <w:u w:val="single"/>
            <w:shd w:val="solid" w:color="FFFFFF" w:fill="FFFFFF"/>
          </w:rPr>
          <w:t>us</w:t>
        </w:r>
      </w:hyperlink>
      <w:hyperlink r:id="rId115" w:history="1">
        <w:r w:rsidRPr="00367E32">
          <w:rPr>
            <w:rFonts w:ascii="Arial" w:eastAsia="Arial" w:hAnsi="Arial" w:cs="Arial"/>
            <w:color w:val="000099"/>
            <w:u w:val="single"/>
            <w:shd w:val="solid" w:color="FFFFFF" w:fill="FFFFFF"/>
          </w:rPr>
          <w:t>/</w:t>
        </w:r>
      </w:hyperlink>
      <w:hyperlink r:id="rId116" w:history="1">
        <w:r w:rsidRPr="00367E32">
          <w:rPr>
            <w:rFonts w:ascii="Arial" w:eastAsia="Arial" w:hAnsi="Arial" w:cs="Arial"/>
            <w:color w:val="000099"/>
            <w:u w:val="single"/>
            <w:shd w:val="solid" w:color="FFFFFF" w:fill="FFFFFF"/>
          </w:rPr>
          <w:t>library</w:t>
        </w:r>
      </w:hyperlink>
      <w:hyperlink r:id="rId117" w:history="1">
        <w:r w:rsidRPr="00367E32">
          <w:rPr>
            <w:rFonts w:ascii="Arial" w:eastAsia="Arial" w:hAnsi="Arial" w:cs="Arial"/>
            <w:color w:val="000099"/>
            <w:u w:val="single"/>
            <w:shd w:val="solid" w:color="FFFFFF" w:fill="FFFFFF"/>
          </w:rPr>
          <w:t>/</w:t>
        </w:r>
      </w:hyperlink>
      <w:hyperlink r:id="rId118" w:history="1">
        <w:r w:rsidRPr="00367E32">
          <w:rPr>
            <w:rFonts w:ascii="Arial" w:eastAsia="Arial" w:hAnsi="Arial" w:cs="Arial"/>
            <w:color w:val="000099"/>
            <w:u w:val="single"/>
            <w:shd w:val="solid" w:color="FFFFFF" w:fill="FFFFFF"/>
          </w:rPr>
          <w:t>aa</w:t>
        </w:r>
      </w:hyperlink>
      <w:hyperlink r:id="rId119" w:history="1">
        <w:r w:rsidRPr="00367E32">
          <w:rPr>
            <w:rFonts w:ascii="Arial" w:eastAsia="Arial" w:hAnsi="Arial" w:cs="Arial"/>
            <w:color w:val="000099"/>
            <w:u w:val="single"/>
            <w:shd w:val="solid" w:color="FFFFFF" w:fill="FFFFFF"/>
          </w:rPr>
          <w:t>697427%28</w:t>
        </w:r>
      </w:hyperlink>
      <w:hyperlink r:id="rId120" w:history="1">
        <w:r w:rsidRPr="00367E32">
          <w:rPr>
            <w:rFonts w:ascii="Arial" w:eastAsia="Arial" w:hAnsi="Arial" w:cs="Arial"/>
            <w:color w:val="000099"/>
            <w:u w:val="single"/>
            <w:shd w:val="solid" w:color="FFFFFF" w:fill="FFFFFF"/>
          </w:rPr>
          <w:t>VS</w:t>
        </w:r>
      </w:hyperlink>
      <w:hyperlink r:id="rId121" w:history="1">
        <w:r w:rsidRPr="00367E32">
          <w:rPr>
            <w:rFonts w:ascii="Arial" w:eastAsia="Arial" w:hAnsi="Arial" w:cs="Arial"/>
            <w:color w:val="000099"/>
            <w:u w:val="single"/>
            <w:shd w:val="solid" w:color="FFFFFF" w:fill="FFFFFF"/>
          </w:rPr>
          <w:t>.80%29.</w:t>
        </w:r>
      </w:hyperlink>
      <w:hyperlink r:id="rId122" w:history="1">
        <w:proofErr w:type="gramStart"/>
        <w:r w:rsidRPr="00367E32">
          <w:rPr>
            <w:rFonts w:ascii="Arial" w:eastAsia="Arial" w:hAnsi="Arial" w:cs="Arial"/>
            <w:color w:val="000099"/>
            <w:u w:val="single"/>
            <w:shd w:val="solid" w:color="FFFFFF" w:fill="FFFFFF"/>
          </w:rPr>
          <w:t>aspx</w:t>
        </w:r>
        <w:proofErr w:type="gramEnd"/>
      </w:hyperlink>
    </w:p>
    <w:p w:rsidR="00367E32" w:rsidRDefault="00367E32" w:rsidP="00367E32">
      <w:pPr>
        <w:ind w:firstLine="0"/>
        <w:rPr>
          <w:rFonts w:ascii="Arial" w:eastAsia="Arial" w:hAnsi="Arial" w:cs="Arial"/>
          <w:color w:val="000000"/>
          <w:shd w:val="solid" w:color="FFFFFF" w:fill="FFFFFF"/>
        </w:rPr>
      </w:pPr>
      <w:bookmarkStart w:id="134" w:name="h.j0ttj47ah0nm"/>
      <w:bookmarkEnd w:id="134"/>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23" w:history="1">
        <w:r w:rsidRPr="00367E32">
          <w:rPr>
            <w:rFonts w:ascii="Arial" w:eastAsia="Arial" w:hAnsi="Arial" w:cs="Arial"/>
            <w:color w:val="000099"/>
            <w:u w:val="single"/>
            <w:shd w:val="solid" w:color="FFFFFF" w:fill="FFFFFF"/>
          </w:rPr>
          <w:t>http</w:t>
        </w:r>
      </w:hyperlink>
      <w:hyperlink r:id="rId124" w:history="1">
        <w:r w:rsidRPr="00367E32">
          <w:rPr>
            <w:rFonts w:ascii="Arial" w:eastAsia="Arial" w:hAnsi="Arial" w:cs="Arial"/>
            <w:color w:val="000099"/>
            <w:u w:val="single"/>
            <w:shd w:val="solid" w:color="FFFFFF" w:fill="FFFFFF"/>
          </w:rPr>
          <w:t>://</w:t>
        </w:r>
      </w:hyperlink>
      <w:hyperlink r:id="rId125" w:history="1">
        <w:r w:rsidRPr="00367E32">
          <w:rPr>
            <w:rFonts w:ascii="Arial" w:eastAsia="Arial" w:hAnsi="Arial" w:cs="Arial"/>
            <w:color w:val="000099"/>
            <w:u w:val="single"/>
            <w:shd w:val="solid" w:color="FFFFFF" w:fill="FFFFFF"/>
          </w:rPr>
          <w:t>msdn</w:t>
        </w:r>
      </w:hyperlink>
      <w:hyperlink r:id="rId126" w:history="1">
        <w:r w:rsidRPr="00367E32">
          <w:rPr>
            <w:rFonts w:ascii="Arial" w:eastAsia="Arial" w:hAnsi="Arial" w:cs="Arial"/>
            <w:color w:val="000099"/>
            <w:u w:val="single"/>
            <w:shd w:val="solid" w:color="FFFFFF" w:fill="FFFFFF"/>
          </w:rPr>
          <w:t>.</w:t>
        </w:r>
      </w:hyperlink>
      <w:hyperlink r:id="rId127" w:history="1">
        <w:proofErr w:type="gramStart"/>
        <w:r w:rsidRPr="00367E32">
          <w:rPr>
            <w:rFonts w:ascii="Arial" w:eastAsia="Arial" w:hAnsi="Arial" w:cs="Arial"/>
            <w:color w:val="000099"/>
            <w:u w:val="single"/>
            <w:shd w:val="solid" w:color="FFFFFF" w:fill="FFFFFF"/>
          </w:rPr>
          <w:t>microsoft</w:t>
        </w:r>
        <w:proofErr w:type="gramEnd"/>
      </w:hyperlink>
      <w:hyperlink r:id="rId128" w:history="1">
        <w:r w:rsidRPr="00367E32">
          <w:rPr>
            <w:rFonts w:ascii="Arial" w:eastAsia="Arial" w:hAnsi="Arial" w:cs="Arial"/>
            <w:color w:val="000099"/>
            <w:u w:val="single"/>
            <w:shd w:val="solid" w:color="FFFFFF" w:fill="FFFFFF"/>
          </w:rPr>
          <w:t>.</w:t>
        </w:r>
      </w:hyperlink>
      <w:hyperlink r:id="rId129" w:history="1">
        <w:r w:rsidRPr="00367E32">
          <w:rPr>
            <w:rFonts w:ascii="Arial" w:eastAsia="Arial" w:hAnsi="Arial" w:cs="Arial"/>
            <w:color w:val="000099"/>
            <w:u w:val="single"/>
            <w:shd w:val="solid" w:color="FFFFFF" w:fill="FFFFFF"/>
          </w:rPr>
          <w:t>com</w:t>
        </w:r>
      </w:hyperlink>
      <w:hyperlink r:id="rId130" w:history="1">
        <w:r w:rsidRPr="00367E32">
          <w:rPr>
            <w:rFonts w:ascii="Arial" w:eastAsia="Arial" w:hAnsi="Arial" w:cs="Arial"/>
            <w:color w:val="000099"/>
            <w:u w:val="single"/>
            <w:shd w:val="solid" w:color="FFFFFF" w:fill="FFFFFF"/>
          </w:rPr>
          <w:t>/</w:t>
        </w:r>
      </w:hyperlink>
      <w:hyperlink r:id="rId131" w:history="1">
        <w:r w:rsidRPr="00367E32">
          <w:rPr>
            <w:rFonts w:ascii="Arial" w:eastAsia="Arial" w:hAnsi="Arial" w:cs="Arial"/>
            <w:color w:val="000099"/>
            <w:u w:val="single"/>
            <w:shd w:val="solid" w:color="FFFFFF" w:fill="FFFFFF"/>
          </w:rPr>
          <w:t>en</w:t>
        </w:r>
      </w:hyperlink>
      <w:hyperlink r:id="rId132" w:history="1">
        <w:r w:rsidRPr="00367E32">
          <w:rPr>
            <w:rFonts w:ascii="Arial" w:eastAsia="Arial" w:hAnsi="Arial" w:cs="Arial"/>
            <w:color w:val="000099"/>
            <w:u w:val="single"/>
            <w:shd w:val="solid" w:color="FFFFFF" w:fill="FFFFFF"/>
          </w:rPr>
          <w:t>-</w:t>
        </w:r>
      </w:hyperlink>
      <w:hyperlink r:id="rId133" w:history="1">
        <w:r w:rsidRPr="00367E32">
          <w:rPr>
            <w:rFonts w:ascii="Arial" w:eastAsia="Arial" w:hAnsi="Arial" w:cs="Arial"/>
            <w:color w:val="000099"/>
            <w:u w:val="single"/>
            <w:shd w:val="solid" w:color="FFFFFF" w:fill="FFFFFF"/>
          </w:rPr>
          <w:t>us</w:t>
        </w:r>
      </w:hyperlink>
      <w:hyperlink r:id="rId134" w:history="1">
        <w:r w:rsidRPr="00367E32">
          <w:rPr>
            <w:rFonts w:ascii="Arial" w:eastAsia="Arial" w:hAnsi="Arial" w:cs="Arial"/>
            <w:color w:val="000099"/>
            <w:u w:val="single"/>
            <w:shd w:val="solid" w:color="FFFFFF" w:fill="FFFFFF"/>
          </w:rPr>
          <w:t>/</w:t>
        </w:r>
      </w:hyperlink>
      <w:hyperlink r:id="rId135" w:history="1">
        <w:r w:rsidRPr="00367E32">
          <w:rPr>
            <w:rFonts w:ascii="Arial" w:eastAsia="Arial" w:hAnsi="Arial" w:cs="Arial"/>
            <w:color w:val="000099"/>
            <w:u w:val="single"/>
            <w:shd w:val="solid" w:color="FFFFFF" w:fill="FFFFFF"/>
          </w:rPr>
          <w:t>library</w:t>
        </w:r>
      </w:hyperlink>
      <w:hyperlink r:id="rId136" w:history="1">
        <w:r w:rsidRPr="00367E32">
          <w:rPr>
            <w:rFonts w:ascii="Arial" w:eastAsia="Arial" w:hAnsi="Arial" w:cs="Arial"/>
            <w:color w:val="000099"/>
            <w:u w:val="single"/>
            <w:shd w:val="solid" w:color="FFFFFF" w:fill="FFFFFF"/>
          </w:rPr>
          <w:t>/</w:t>
        </w:r>
      </w:hyperlink>
      <w:hyperlink r:id="rId137" w:history="1">
        <w:r w:rsidRPr="00367E32">
          <w:rPr>
            <w:rFonts w:ascii="Arial" w:eastAsia="Arial" w:hAnsi="Arial" w:cs="Arial"/>
            <w:color w:val="000099"/>
            <w:u w:val="single"/>
            <w:shd w:val="solid" w:color="FFFFFF" w:fill="FFFFFF"/>
          </w:rPr>
          <w:t>ms</w:t>
        </w:r>
      </w:hyperlink>
      <w:hyperlink r:id="rId138" w:history="1">
        <w:r w:rsidRPr="00367E32">
          <w:rPr>
            <w:rFonts w:ascii="Arial" w:eastAsia="Arial" w:hAnsi="Arial" w:cs="Arial"/>
            <w:color w:val="000099"/>
            <w:u w:val="single"/>
            <w:shd w:val="solid" w:color="FFFFFF" w:fill="FFFFFF"/>
          </w:rPr>
          <w:t>754130.</w:t>
        </w:r>
      </w:hyperlink>
      <w:hyperlink r:id="rId139" w:history="1">
        <w:proofErr w:type="gramStart"/>
        <w:r w:rsidRPr="00367E32">
          <w:rPr>
            <w:rFonts w:ascii="Arial" w:eastAsia="Arial" w:hAnsi="Arial" w:cs="Arial"/>
            <w:color w:val="000099"/>
            <w:u w:val="single"/>
            <w:shd w:val="solid" w:color="FFFFFF" w:fill="FFFFFF"/>
          </w:rPr>
          <w:t>aspx</w:t>
        </w:r>
        <w:proofErr w:type="gramEnd"/>
      </w:hyperlink>
      <w:r>
        <w:br w:type="page"/>
      </w:r>
    </w:p>
    <w:p w:rsidR="00367E32" w:rsidRPr="00367E32" w:rsidRDefault="00C67F31" w:rsidP="00367E32">
      <w:pPr>
        <w:pStyle w:val="Heading1"/>
      </w:pPr>
      <w:bookmarkStart w:id="135" w:name="h.davncg-cmw9uk"/>
      <w:bookmarkStart w:id="136" w:name="_Toc278987114"/>
      <w:bookmarkEnd w:id="135"/>
      <w:r w:rsidRPr="00367E32">
        <w:lastRenderedPageBreak/>
        <w:t>History of Wor</w:t>
      </w:r>
      <w:r w:rsidR="00367E32" w:rsidRPr="00367E32">
        <w:t>k</w:t>
      </w:r>
      <w:bookmarkEnd w:id="136"/>
    </w:p>
    <w:p w:rsidR="00367E32" w:rsidRDefault="00367E32" w:rsidP="00367E32">
      <w:pPr>
        <w:ind w:firstLine="0"/>
        <w:rPr>
          <w:rStyle w:val="Heading1Char"/>
        </w:rPr>
      </w:pPr>
    </w:p>
    <w:p w:rsidR="00E40028" w:rsidRDefault="00943DF5" w:rsidP="00367E32">
      <w:pPr>
        <w:ind w:firstLine="0"/>
        <w:rPr>
          <w:rStyle w:val="Heading1Char"/>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40" cstate="print"/>
                    <a:stretch>
                      <a:fillRect/>
                    </a:stretch>
                  </pic:blipFill>
                  <pic:spPr>
                    <a:xfrm>
                      <a:off x="0" y="0"/>
                      <a:ext cx="5594184" cy="7481622"/>
                    </a:xfrm>
                    <a:prstGeom prst="rect">
                      <a:avLst/>
                    </a:prstGeom>
                  </pic:spPr>
                </pic:pic>
              </a:graphicData>
            </a:graphic>
          </wp:inline>
        </w:drawing>
      </w:r>
    </w:p>
    <w:p w:rsidR="00E40028" w:rsidRDefault="00E40028">
      <w:r>
        <w:br w:type="page"/>
      </w:r>
    </w:p>
    <w:p w:rsidR="00E40028" w:rsidRPr="00E40028" w:rsidRDefault="00E40028" w:rsidP="00E40028">
      <w:pPr>
        <w:pStyle w:val="Heading1"/>
      </w:pPr>
      <w:bookmarkStart w:id="137" w:name="_Toc278987115"/>
      <w:r w:rsidRPr="00E40028">
        <w:lastRenderedPageBreak/>
        <w:t>Gan</w:t>
      </w:r>
      <w:r w:rsidR="00943DF5">
        <w:t>t</w:t>
      </w:r>
      <w:r w:rsidRPr="00E40028">
        <w:t xml:space="preserve">t </w:t>
      </w:r>
      <w:proofErr w:type="gramStart"/>
      <w:r w:rsidRPr="00E40028">
        <w:t>Chart</w:t>
      </w:r>
      <w:bookmarkEnd w:id="137"/>
      <w:proofErr w:type="gramEnd"/>
    </w:p>
    <w:p w:rsidR="00A77B3E" w:rsidRDefault="00943DF5"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41" cstate="print"/>
                    <a:stretch>
                      <a:fillRect/>
                    </a:stretch>
                  </pic:blipFill>
                  <pic:spPr>
                    <a:xfrm>
                      <a:off x="0" y="0"/>
                      <a:ext cx="5943600" cy="6536055"/>
                    </a:xfrm>
                    <a:prstGeom prst="rect">
                      <a:avLst/>
                    </a:prstGeom>
                  </pic:spPr>
                </pic:pic>
              </a:graphicData>
            </a:graphic>
          </wp:inline>
        </w:drawing>
      </w:r>
    </w:p>
    <w:p w:rsidR="00763743" w:rsidRPr="00367E32" w:rsidRDefault="0076374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42" cstate="print"/>
                    <a:stretch>
                      <a:fillRect/>
                    </a:stretch>
                  </pic:blipFill>
                  <pic:spPr>
                    <a:xfrm>
                      <a:off x="0" y="0"/>
                      <a:ext cx="5943600" cy="704850"/>
                    </a:xfrm>
                    <a:prstGeom prst="rect">
                      <a:avLst/>
                    </a:prstGeom>
                  </pic:spPr>
                </pic:pic>
              </a:graphicData>
            </a:graphic>
          </wp:inline>
        </w:drawing>
      </w:r>
    </w:p>
    <w:sectPr w:rsidR="00763743" w:rsidRPr="00367E32" w:rsidSect="00741ACB">
      <w:headerReference w:type="even" r:id="rId143"/>
      <w:headerReference w:type="default" r:id="rId144"/>
      <w:footerReference w:type="even" r:id="rId145"/>
      <w:footerReference w:type="default" r:id="rId146"/>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0C8" w:rsidRDefault="005320C8">
      <w:r>
        <w:separator/>
      </w:r>
    </w:p>
  </w:endnote>
  <w:endnote w:type="continuationSeparator" w:id="0">
    <w:p w:rsidR="005320C8" w:rsidRDefault="005320C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FD45AA" w:rsidRDefault="00FD45AA">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5B4FE9">
            <w:rPr>
              <w:noProof/>
            </w:rPr>
            <w:t>40</w:t>
          </w:r>
        </w:fldSimple>
      </w:p>
    </w:sdtContent>
  </w:sdt>
  <w:p w:rsidR="00FD45AA" w:rsidRDefault="00FD45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FD45AA" w:rsidRDefault="00FD45AA">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5B4FE9">
            <w:rPr>
              <w:noProof/>
            </w:rPr>
            <w:t>41</w:t>
          </w:r>
        </w:fldSimple>
      </w:p>
    </w:sdtContent>
  </w:sdt>
  <w:p w:rsidR="00FD45AA" w:rsidRDefault="00FD45AA">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0C8" w:rsidRDefault="005320C8">
      <w:r>
        <w:separator/>
      </w:r>
    </w:p>
  </w:footnote>
  <w:footnote w:type="continuationSeparator" w:id="0">
    <w:p w:rsidR="005320C8" w:rsidRDefault="005320C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5AA" w:rsidRPr="00F8619B" w:rsidRDefault="00FD45AA"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5AA" w:rsidRPr="00F8619B" w:rsidRDefault="00FD45AA"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proofState w:spelling="clean" w:grammar="clean"/>
  <w:stylePaneFormatFilter w:val="3F01"/>
  <w:defaultTabStop w:val="720"/>
  <w:evenAndOddHeaders/>
  <w:drawingGridHorizontalSpacing w:val="110"/>
  <w:displayHorizontalDrawingGridEvery w:val="2"/>
  <w:noPunctuationKerning/>
  <w:characterSpacingControl w:val="doNotCompress"/>
  <w:hdrShapeDefaults>
    <o:shapedefaults v:ext="edit" spidmax="19458"/>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A6484"/>
    <w:rsid w:val="002B7ED3"/>
    <w:rsid w:val="00367E32"/>
    <w:rsid w:val="003D576E"/>
    <w:rsid w:val="003F3B08"/>
    <w:rsid w:val="00443FB8"/>
    <w:rsid w:val="005320C8"/>
    <w:rsid w:val="005B4FE9"/>
    <w:rsid w:val="00672CFD"/>
    <w:rsid w:val="00673E6A"/>
    <w:rsid w:val="00741ACB"/>
    <w:rsid w:val="00763743"/>
    <w:rsid w:val="00847220"/>
    <w:rsid w:val="00943DF5"/>
    <w:rsid w:val="009C77F3"/>
    <w:rsid w:val="009E346C"/>
    <w:rsid w:val="00A235B9"/>
    <w:rsid w:val="00A77B3E"/>
    <w:rsid w:val="00A862FC"/>
    <w:rsid w:val="00AF3D2D"/>
    <w:rsid w:val="00B874A7"/>
    <w:rsid w:val="00BC29B9"/>
    <w:rsid w:val="00C03674"/>
    <w:rsid w:val="00C67F31"/>
    <w:rsid w:val="00C82BA6"/>
    <w:rsid w:val="00C9254E"/>
    <w:rsid w:val="00D37390"/>
    <w:rsid w:val="00DD2BDB"/>
    <w:rsid w:val="00DF00CB"/>
    <w:rsid w:val="00E40028"/>
    <w:rsid w:val="00E77665"/>
    <w:rsid w:val="00E940CF"/>
    <w:rsid w:val="00F658C3"/>
    <w:rsid w:val="00F8619B"/>
    <w:rsid w:val="00FD45AA"/>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www.google.com/url?q=http%3A%2F%2Fmsdn.microsoft.com%2Fen-us%2Flibrary%2Faa697427%2528VS.80%2529.aspx&amp;sa=D&amp;sntz=1&amp;usg=AFQjCNF_kXLGFLbvuiKSycPnMyLjGgZG6Q" TargetMode="External"/><Relationship Id="rId21" Type="http://schemas.openxmlformats.org/officeDocument/2006/relationships/image" Target="media/image14.png"/><Relationship Id="rId42" Type="http://schemas.openxmlformats.org/officeDocument/2006/relationships/hyperlink" Target="http://www.google.com/url?q=http%3A%2F%2Fwww.codebetter.com&amp;sa=D&amp;sntz=1&amp;usg=AFQjCNFBe86Qcn5JuRQlgzaP1lXURcC5SQ" TargetMode="External"/><Relationship Id="rId47" Type="http://schemas.openxmlformats.org/officeDocument/2006/relationships/hyperlink" Target="http://www.google.com/url?q=http%3A%2F%2Fwww.wpftutorial.net%2FMVVM.html&amp;sa=D&amp;sntz=1&amp;usg=AFQjCNEb7AR_JMgA2rYiV4q1vJpxbsUyxA" TargetMode="External"/><Relationship Id="rId63" Type="http://schemas.openxmlformats.org/officeDocument/2006/relationships/hyperlink" Target="http://www.google.com/url?q=http%3A%2F%2Fstaruml.sourceforge.net%2Fen%2F&amp;sa=D&amp;sntz=1&amp;usg=AFQjCNEQoRXkhCg6nFc0BdL0dysO2T95KQ" TargetMode="External"/><Relationship Id="rId68" Type="http://schemas.openxmlformats.org/officeDocument/2006/relationships/hyperlink" Target="http://www.google.com/url?q=http%3A%2F%2Fwww.fyireporting.com&amp;sa=D&amp;sntz=1&amp;usg=AFQjCNFP7B7weD-S0K4tgfqTBD63tfB2BA" TargetMode="External"/><Relationship Id="rId84" Type="http://schemas.openxmlformats.org/officeDocument/2006/relationships/hyperlink" Target="http://www.google.com/url?q=http%3A%2F%2Fwww.microsoft.com%2Fsqlserver%2F2008%2Fen%2Fus%2F&amp;sa=D&amp;sntz=1&amp;usg=AFQjCNGh-vbGOdIxx98cz4ImHIFM2ReHW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yperlink" Target="http://www.google.com/url?q=http%3A%2F%2Fmsdn.microsoft.com%2Fen-us%2Flibrary%2Fms754130.aspx&amp;sa=D&amp;sntz=1&amp;usg=AFQjCNH9FgJXzGojSHRjL1CA2donTgUCRQ" TargetMode="External"/><Relationship Id="rId138" Type="http://schemas.openxmlformats.org/officeDocument/2006/relationships/hyperlink" Target="http://www.google.com/url?q=http%3A%2F%2Fmsdn.microsoft.com%2Fen-us%2Flibrary%2Fms754130.aspx&amp;sa=D&amp;sntz=1&amp;usg=AFQjCNH9FgJXzGojSHRjL1CA2donTgUCRQ" TargetMode="Externa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google.com/url?q=http%3A%2F%2Fwww.wpftutorial.net%2FMVVM.html&amp;sa=D&amp;sntz=1&amp;usg=AFQjCNEb7AR_JMgA2rYiV4q1vJpxbsUyxA" TargetMode="External"/><Relationship Id="rId58" Type="http://schemas.openxmlformats.org/officeDocument/2006/relationships/hyperlink" Target="http://www.google.com/url?q=http%3A%2F%2Fstaruml.sourceforge.net%2Fen%2F&amp;sa=D&amp;sntz=1&amp;usg=AFQjCNEQoRXkhCg6nFc0BdL0dysO2T95KQ"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www.microsoft.com%2Fsqlserver%2F2008%2Fen%2Fus%2F&amp;sa=D&amp;sntz=1&amp;usg=AFQjCNGh-vbGOdIxx98cz4ImHIFM2ReHWw" TargetMode="External"/><Relationship Id="rId102" Type="http://schemas.openxmlformats.org/officeDocument/2006/relationships/hyperlink" Target="http://www.google.com/url?q=http%3A%2F%2Fmsdn.microsoft.com%2Fen-us%2Fnetframework%2Faa663324.aspx&amp;sa=D&amp;sntz=1&amp;usg=AFQjCNEWG6xUJsa4nB9_NwQhPlrB4gmPaw"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144"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netframework%2Faa663324.aspx&amp;sa=D&amp;sntz=1&amp;usg=AFQjCNEWG6xUJsa4nB9_NwQhPlrB4gmPaw" TargetMode="Externa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hyperlink" Target="http://www.google.com/url?q=http%3A%2F%2Fwww.codebetter.com&amp;sa=D&amp;sntz=1&amp;usg=AFQjCNFBe86Qcn5JuRQlgzaP1lXURcC5SQ" TargetMode="External"/><Relationship Id="rId48" Type="http://schemas.openxmlformats.org/officeDocument/2006/relationships/hyperlink" Target="http://www.google.com/url?q=http%3A%2F%2Fwww.wpftutorial.net%2FMVVM.html&amp;sa=D&amp;sntz=1&amp;usg=AFQjCNEb7AR_JMgA2rYiV4q1vJpxbsUyxA" TargetMode="External"/><Relationship Id="rId64" Type="http://schemas.openxmlformats.org/officeDocument/2006/relationships/hyperlink" Target="http://www.google.com/url?q=http%3A%2F%2Fstaruml.sourceforge.net%2Fen%2F&amp;sa=D&amp;sntz=1&amp;usg=AFQjCNEQoRXkhCg6nFc0BdL0dysO2T95KQ" TargetMode="External"/><Relationship Id="rId69" Type="http://schemas.openxmlformats.org/officeDocument/2006/relationships/hyperlink" Target="http://www.google.com/url?q=http%3A%2F%2Fwww.fyireporting.com&amp;sa=D&amp;sntz=1&amp;usg=AFQjCNFP7B7weD-S0K4tgfqTBD63tfB2BA"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aa697427%2528VS.80%2529.aspx&amp;sa=D&amp;sntz=1&amp;usg=AFQjCNF_kXLGFLbvuiKSycPnMyLjGgZG6Q" TargetMode="External"/><Relationship Id="rId134" Type="http://schemas.openxmlformats.org/officeDocument/2006/relationships/hyperlink" Target="http://www.google.com/url?q=http%3A%2F%2Fmsdn.microsoft.com%2Fen-us%2Flibrary%2Fms754130.aspx&amp;sa=D&amp;sntz=1&amp;usg=AFQjCNH9FgJXzGojSHRjL1CA2donTgUCRQ" TargetMode="External"/><Relationship Id="rId139" Type="http://schemas.openxmlformats.org/officeDocument/2006/relationships/hyperlink" Target="http://www.google.com/url?q=http%3A%2F%2Fmsdn.microsoft.com%2Fen-us%2Flibrary%2Fms754130.aspx&amp;sa=D&amp;sntz=1&amp;usg=AFQjCNH9FgJXzGojSHRjL1CA2donTgUCRQ" TargetMode="External"/><Relationship Id="rId80" Type="http://schemas.openxmlformats.org/officeDocument/2006/relationships/hyperlink" Target="http://www.google.com/url?q=http%3A%2F%2Fwww.microsoft.com%2Fsqlserver%2F2008%2Fen%2Fus%2F&amp;sa=D&amp;sntz=1&amp;usg=AFQjCNGh-vbGOdIxx98cz4ImHIFM2ReHWw" TargetMode="External"/><Relationship Id="rId85" Type="http://schemas.openxmlformats.org/officeDocument/2006/relationships/hyperlink" Target="http://www.google.com/url?q=http%3A%2F%2Fwww.microsoft.com%2Fsqlserver%2F2008%2Fen%2Fus%2F&amp;sa=D&amp;sntz=1&amp;usg=AFQjCNGh-vbGOdIxx98cz4ImHIFM2ReHW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staruml.sourceforge.net%2Fen%2F&amp;sa=D&amp;sntz=1&amp;usg=AFQjCNEQoRXkhCg6nFc0BdL0dysO2T95KQ" TargetMode="External"/><Relationship Id="rId67" Type="http://schemas.openxmlformats.org/officeDocument/2006/relationships/hyperlink" Target="http://www.google.com/url?q=http%3A%2F%2Fwww.fyireporting.com&amp;sa=D&amp;sntz=1&amp;usg=AFQjCNFP7B7weD-S0K4tgfqTBD63tfB2BA" TargetMode="External"/><Relationship Id="rId103" Type="http://schemas.openxmlformats.org/officeDocument/2006/relationships/hyperlink" Target="http://www.google.com/url?q=http%3A%2F%2Fmsdn.microsoft.com%2Fen-us%2Fnetframework%2Faa663324.aspx&amp;sa=D&amp;sntz=1&amp;usg=AFQjCNEWG6xUJsa4nB9_NwQhPlrB4gmPaw"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aa697427%2528VS.80%2529.aspx&amp;sa=D&amp;sntz=1&amp;usg=AFQjCNF_kXLGFLbvuiKSycPnMyLjGgZG6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3.png"/><Relationship Id="rId41" Type="http://schemas.openxmlformats.org/officeDocument/2006/relationships/hyperlink" Target="http://www.google.com/url?q=http%3A%2F%2Fwww.codebetter.com&amp;sa=D&amp;sntz=1&amp;usg=AFQjCNFBe86Qcn5JuRQlgzaP1lXURcC5SQ" TargetMode="External"/><Relationship Id="rId54" Type="http://schemas.openxmlformats.org/officeDocument/2006/relationships/hyperlink" Target="http://www.google.com/url?q=http%3A%2F%2Fwww.wpftutorial.net%2FMVVM.html&amp;sa=D&amp;sntz=1&amp;usg=AFQjCNEb7AR_JMgA2rYiV4q1vJpxbsUyxA" TargetMode="External"/><Relationship Id="rId62" Type="http://schemas.openxmlformats.org/officeDocument/2006/relationships/hyperlink" Target="http://www.google.com/url?q=http%3A%2F%2Fstaruml.sourceforge.net%2Fen%2F&amp;sa=D&amp;sntz=1&amp;usg=AFQjCNEQoRXkhCg6nFc0BdL0dysO2T95KQ" TargetMode="External"/><Relationship Id="rId70" Type="http://schemas.openxmlformats.org/officeDocument/2006/relationships/hyperlink" Target="http://www.google.com/url?q=http%3A%2F%2Fwww.fyireporting.com&amp;sa=D&amp;sntz=1&amp;usg=AFQjCNFP7B7weD-S0K4tgfqTBD63tfB2BA"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www.microsoft.com%2Fsqlserver%2F2008%2Fen%2Fus%2F&amp;sa=D&amp;sntz=1&amp;usg=AFQjCNGh-vbGOdIxx98cz4ImHIFM2ReHW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netframework%2Faa663324.aspx&amp;sa=D&amp;sntz=1&amp;usg=AFQjCNEWG6xUJsa4nB9_NwQhPlrB4gmPaw"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hyperlink" Target="http://www.google.com/url?q=http%3A%2F%2Fmsdn.microsoft.com%2Fen-us%2Flibrary%2Fms754130.aspx&amp;sa=D&amp;sntz=1&amp;usg=AFQjCNH9FgJXzGojSHRjL1CA2donTgUCRQ" TargetMode="External"/><Relationship Id="rId140" Type="http://schemas.openxmlformats.org/officeDocument/2006/relationships/image" Target="media/image33.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google.com/url?q=http%3A%2F%2Fwww.wpftutorial.net%2FMVVM.html&amp;sa=D&amp;sntz=1&amp;usg=AFQjCNEb7AR_JMgA2rYiV4q1vJpxbsUyxA" TargetMode="External"/><Relationship Id="rId57" Type="http://schemas.openxmlformats.org/officeDocument/2006/relationships/hyperlink" Target="http://www.google.com/url?q=http%3A%2F%2Fstaruml.sourceforge.net%2Fen%2F&amp;sa=D&amp;sntz=1&amp;usg=AFQjCNEQoRXkhCg6nFc0BdL0dysO2T95KQ"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aa697427%2528VS.80%2529.aspx&amp;sa=D&amp;sntz=1&amp;usg=AFQjCNF_kXLGFLbvuiKSycPnMyLjGgZG6Q" TargetMode="External"/><Relationship Id="rId119" Type="http://schemas.openxmlformats.org/officeDocument/2006/relationships/hyperlink" Target="http://www.google.com/url?q=http%3A%2F%2Fmsdn.microsoft.com%2Fen-us%2Flibrary%2Faa697427%2528VS.80%2529.aspx&amp;sa=D&amp;sntz=1&amp;usg=AFQjCNF_kXLGFLbvuiKSycPnMyLjGgZG6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google.com/url?q=http%3A%2F%2Fwww.codebetter.com&amp;sa=D&amp;sntz=1&amp;usg=AFQjCNFBe86Qcn5JuRQlgzaP1lXURcC5SQ" TargetMode="External"/><Relationship Id="rId52" Type="http://schemas.openxmlformats.org/officeDocument/2006/relationships/hyperlink" Target="http://www.google.com/url?q=http%3A%2F%2Fwww.wpftutorial.net%2FMVVM.html&amp;sa=D&amp;sntz=1&amp;usg=AFQjCNEb7AR_JMgA2rYiV4q1vJpxbsUyxA" TargetMode="External"/><Relationship Id="rId60" Type="http://schemas.openxmlformats.org/officeDocument/2006/relationships/hyperlink" Target="http://www.google.com/url?q=http%3A%2F%2Fstaruml.sourceforge.net%2Fen%2F&amp;sa=D&amp;sntz=1&amp;usg=AFQjCNEQoRXkhCg6nFc0BdL0dysO2T95KQ" TargetMode="External"/><Relationship Id="rId65" Type="http://schemas.openxmlformats.org/officeDocument/2006/relationships/hyperlink" Target="http://www.google.com/url?q=http%3A%2F%2Fstaruml.sourceforge.net%2Fen%2F&amp;sa=D&amp;sntz=1&amp;usg=AFQjCNEQoRXkhCg6nFc0BdL0dysO2T95KQ"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www.microsoft.com%2Fsqlserver%2F2008%2Fen%2Fus%2F&amp;sa=D&amp;sntz=1&amp;usg=AFQjCNGh-vbGOdIxx98cz4ImHIFM2ReHWw" TargetMode="External"/><Relationship Id="rId81" Type="http://schemas.openxmlformats.org/officeDocument/2006/relationships/hyperlink" Target="http://www.google.com/url?q=http%3A%2F%2Fwww.microsoft.com%2Fsqlserver%2F2008%2Fen%2Fus%2F&amp;sa=D&amp;sntz=1&amp;usg=AFQjCNGh-vbGOdIxx98cz4ImHIFM2ReHWw" TargetMode="External"/><Relationship Id="rId86" Type="http://schemas.openxmlformats.org/officeDocument/2006/relationships/hyperlink" Target="http://www.google.com/url?q=http%3A%2F%2Fwww.microsoft.com%2Fsqlserver%2F2008%2Fen%2Fus%2F&amp;sa=D&amp;sntz=1&amp;usg=AFQjCNGh-vbGOdIxx98cz4ImHIFM2ReHW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netframework%2Faa663324.aspx&amp;sa=D&amp;sntz=1&amp;usg=AFQjCNEWG6xUJsa4nB9_NwQhPlrB4gmPaw" TargetMode="External"/><Relationship Id="rId101" Type="http://schemas.openxmlformats.org/officeDocument/2006/relationships/hyperlink" Target="http://www.google.com/url?q=http%3A%2F%2Fmsdn.microsoft.com%2Fen-us%2Fnetframework%2Faa663324.aspx&amp;sa=D&amp;sntz=1&amp;usg=AFQjCNEWG6xUJsa4nB9_NwQhPlrB4gmPaw" TargetMode="External"/><Relationship Id="rId122" Type="http://schemas.openxmlformats.org/officeDocument/2006/relationships/hyperlink" Target="http://www.google.com/url?q=http%3A%2F%2Fmsdn.microsoft.com%2Fen-us%2Flibrary%2Faa697427%2528VS.80%2529.aspx&amp;sa=D&amp;sntz=1&amp;usg=AFQjCNF_kXLGFLbvuiKSycPnMyLjGgZG6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yperlink" Target="http://www.google.com/url?q=http%3A%2F%2Fmsdn.microsoft.com%2Fen-us%2Flibrary%2Fms754130.aspx&amp;sa=D&amp;sntz=1&amp;usg=AFQjCNH9FgJXzGojSHRjL1CA2donTgUCRQ" TargetMode="External"/><Relationship Id="rId143" Type="http://schemas.openxmlformats.org/officeDocument/2006/relationships/header" Target="header1.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image" Target="media/image27.png"/><Relationship Id="rId50" Type="http://schemas.openxmlformats.org/officeDocument/2006/relationships/hyperlink" Target="http://www.google.com/url?q=http%3A%2F%2Fwww.wpftutorial.net%2FMVVM.html&amp;sa=D&amp;sntz=1&amp;usg=AFQjCNEb7AR_JMgA2rYiV4q1vJpxbsUyxA" TargetMode="External"/><Relationship Id="rId55" Type="http://schemas.openxmlformats.org/officeDocument/2006/relationships/hyperlink" Target="http://www.google.com/url?q=http%3A%2F%2Fwww.wpftutorial.net%2FMVVM.html&amp;sa=D&amp;sntz=1&amp;usg=AFQjCNEb7AR_JMgA2rYiV4q1vJpxbsUyxA"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netframework%2Faa663324.aspx&amp;sa=D&amp;sntz=1&amp;usg=AFQjCNEWG6xUJsa4nB9_NwQhPlrB4gmPaw"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aa697427%2528VS.80%2529.aspx&amp;sa=D&amp;sntz=1&amp;usg=AFQjCNF_kXLGFLbvuiKSycPnMyLjGgZG6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141" Type="http://schemas.openxmlformats.org/officeDocument/2006/relationships/image" Target="media/image34.png"/><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google.com/url?q=http%3A%2F%2Fwww.fyireporting.com&amp;sa=D&amp;sntz=1&amp;usg=AFQjCNFP7B7weD-S0K4tgfqTBD63tfB2BA"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hyperlink" Target="http://www.google.com/url?q=http%3A%2F%2Fwww.codebetter.com&amp;sa=D&amp;sntz=1&amp;usg=AFQjCNFBe86Qcn5JuRQlgzaP1lXURcC5SQ"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fyireporting.com&amp;sa=D&amp;sntz=1&amp;usg=AFQjCNFP7B7weD-S0K4tgfqTBD63tfB2BA"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aa697427%2528VS.80%2529.aspx&amp;sa=D&amp;sntz=1&amp;usg=AFQjCNF_kXLGFLbvuiKSycPnMyLjGgZG6Q" TargetMode="External"/><Relationship Id="rId131" Type="http://schemas.openxmlformats.org/officeDocument/2006/relationships/hyperlink" Target="http://www.google.com/url?q=http%3A%2F%2Fmsdn.microsoft.com%2Fen-us%2Flibrary%2Fms754130.aspx&amp;sa=D&amp;sntz=1&amp;usg=AFQjCNH9FgJXzGojSHRjL1CA2donTgUCRQ" TargetMode="External"/><Relationship Id="rId136" Type="http://schemas.openxmlformats.org/officeDocument/2006/relationships/hyperlink" Target="http://www.google.com/url?q=http%3A%2F%2Fmsdn.microsoft.com%2Fen-us%2Flibrary%2Fms754130.aspx&amp;sa=D&amp;sntz=1&amp;usg=AFQjCNH9FgJXzGojSHRjL1CA2donTgUCRQ" TargetMode="External"/><Relationship Id="rId61" Type="http://schemas.openxmlformats.org/officeDocument/2006/relationships/hyperlink" Target="http://www.google.com/url?q=http%3A%2F%2Fstaruml.sourceforge.net%2Fen%2F&amp;sa=D&amp;sntz=1&amp;usg=AFQjCNEQoRXkhCg6nFc0BdL0dysO2T95KQ" TargetMode="External"/><Relationship Id="rId82" Type="http://schemas.openxmlformats.org/officeDocument/2006/relationships/hyperlink" Target="http://www.google.com/url?q=http%3A%2F%2Fwww.microsoft.com%2Fsqlserver%2F2008%2Fen%2Fus%2F&amp;sa=D&amp;sntz=1&amp;usg=AFQjCNGh-vbGOdIxx98cz4ImHIFM2ReHWw"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netframework%2Faa663324.aspx&amp;sa=D&amp;sntz=1&amp;usg=AFQjCNEWG6xUJsa4nB9_NwQhPlrB4gmPaw"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google.com/url?q=http%3A%2F%2Fwww.wpftutorial.net%2FMVVM.html&amp;sa=D&amp;sntz=1&amp;usg=AFQjCNEb7AR_JMgA2rYiV4q1vJpxbsUyxA" TargetMode="External"/><Relationship Id="rId72" Type="http://schemas.openxmlformats.org/officeDocument/2006/relationships/hyperlink" Target="http://www.google.com/url?q=http%3A%2F%2Fwww.fyireporting.com&amp;sa=D&amp;sntz=1&amp;usg=AFQjCNFP7B7weD-S0K4tgfqTBD63tfB2BA"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netframework%2Faa663324.aspx&amp;sa=D&amp;sntz=1&amp;usg=AFQjCNEWG6xUJsa4nB9_NwQhPlrB4gmPaw" TargetMode="External"/><Relationship Id="rId121" Type="http://schemas.openxmlformats.org/officeDocument/2006/relationships/hyperlink" Target="http://www.google.com/url?q=http%3A%2F%2Fmsdn.microsoft.com%2Fen-us%2Flibrary%2Faa697427%2528VS.80%2529.aspx&amp;sa=D&amp;sntz=1&amp;usg=AFQjCNF_kXLGFLbvuiKSycPnMyLjGgZG6Q" TargetMode="External"/><Relationship Id="rId142"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2A73AC-C0ED-4FAA-BAA9-FBA6B5854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52</Pages>
  <Words>8940</Words>
  <Characters>50962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59783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13</cp:revision>
  <cp:lastPrinted>2010-12-02T00:19:00Z</cp:lastPrinted>
  <dcterms:created xsi:type="dcterms:W3CDTF">2010-11-30T06:26:00Z</dcterms:created>
  <dcterms:modified xsi:type="dcterms:W3CDTF">2010-12-02T03:31:00Z</dcterms:modified>
</cp:coreProperties>
</file>