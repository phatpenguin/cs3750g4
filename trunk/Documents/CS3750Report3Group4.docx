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12/2/2010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8885784"/>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8885785"/>
      <w:bookmarkStart w:id="5" w:name="_Toc278885786"/>
      <w:bookmarkEnd w:id="3"/>
      <w:r>
        <w:rPr>
          <w:rFonts w:eastAsia="Arial"/>
        </w:rPr>
        <w:t>R</w:t>
      </w:r>
      <w:r w:rsidR="00C67F31" w:rsidRPr="00D37390">
        <w:rPr>
          <w:rFonts w:eastAsia="Arial"/>
        </w:rPr>
        <w:t>esponsibility Allocation Chart</w:t>
      </w:r>
      <w:bookmarkEnd w:id="4"/>
      <w:bookmarkEnd w:id="5"/>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6" w:name="h.hgnixx-hqfgrx"/>
      <w:bookmarkStart w:id="7" w:name="_Toc278885787"/>
      <w:bookmarkEnd w:id="6"/>
      <w:r w:rsidRPr="00D37390">
        <w:rPr>
          <w:rFonts w:eastAsia="Arial"/>
        </w:rPr>
        <w:lastRenderedPageBreak/>
        <w:t>Summary of Changes</w:t>
      </w:r>
      <w:bookmarkEnd w:id="7"/>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8" w:name="h.xy8dxu-dr5swm"/>
      <w:bookmarkEnd w:id="8"/>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9" w:name="h.2vvl0o-l69oxe" w:displacedByCustomXml="next"/>
    <w:bookmarkEnd w:id="9" w:displacedByCustomXml="next"/>
    <w:sdt>
      <w:sdtPr>
        <w:id w:val="3257893"/>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672CFD" w:rsidRDefault="00672CFD">
          <w:pPr>
            <w:pStyle w:val="TOCHeading"/>
          </w:pPr>
          <w:r>
            <w:t>Table of Contents</w:t>
          </w:r>
        </w:p>
        <w:p w:rsidR="00D37390" w:rsidRDefault="00672CFD">
          <w:pPr>
            <w:pStyle w:val="TOC1"/>
            <w:tabs>
              <w:tab w:val="right" w:leader="dot" w:pos="9350"/>
            </w:tabs>
            <w:rPr>
              <w:noProof/>
            </w:rPr>
          </w:pPr>
          <w:r>
            <w:fldChar w:fldCharType="begin"/>
          </w:r>
          <w:r>
            <w:instrText xml:space="preserve"> TOC \o "1-3" \h \z \u </w:instrText>
          </w:r>
          <w:r>
            <w:fldChar w:fldCharType="separate"/>
          </w:r>
          <w:hyperlink w:anchor="_Toc278885784" w:history="1">
            <w:r w:rsidR="00D37390" w:rsidRPr="00804D83">
              <w:rPr>
                <w:rStyle w:val="Hyperlink"/>
                <w:rFonts w:eastAsia="Arial"/>
                <w:noProof/>
                <w:lang w:bidi="en-US"/>
              </w:rPr>
              <w:t>Responsibility Matrix</w:t>
            </w:r>
            <w:r w:rsidR="00D37390">
              <w:rPr>
                <w:noProof/>
                <w:webHidden/>
              </w:rPr>
              <w:tab/>
            </w:r>
            <w:r w:rsidR="00D37390">
              <w:rPr>
                <w:noProof/>
                <w:webHidden/>
              </w:rPr>
              <w:fldChar w:fldCharType="begin"/>
            </w:r>
            <w:r w:rsidR="00D37390">
              <w:rPr>
                <w:noProof/>
                <w:webHidden/>
              </w:rPr>
              <w:instrText xml:space="preserve"> PAGEREF _Toc278885784 \h </w:instrText>
            </w:r>
            <w:r w:rsidR="00D37390">
              <w:rPr>
                <w:noProof/>
                <w:webHidden/>
              </w:rPr>
            </w:r>
            <w:r w:rsidR="00D37390">
              <w:rPr>
                <w:noProof/>
                <w:webHidden/>
              </w:rPr>
              <w:fldChar w:fldCharType="separate"/>
            </w:r>
            <w:r w:rsidR="00D37390">
              <w:rPr>
                <w:noProof/>
                <w:webHidden/>
              </w:rPr>
              <w:t>2</w:t>
            </w:r>
            <w:r w:rsidR="00D37390">
              <w:rPr>
                <w:noProof/>
                <w:webHidden/>
              </w:rPr>
              <w:fldChar w:fldCharType="end"/>
            </w:r>
          </w:hyperlink>
        </w:p>
        <w:p w:rsidR="00D37390" w:rsidRDefault="00D37390">
          <w:pPr>
            <w:pStyle w:val="TOC1"/>
            <w:tabs>
              <w:tab w:val="right" w:leader="dot" w:pos="9350"/>
            </w:tabs>
            <w:rPr>
              <w:noProof/>
            </w:rPr>
          </w:pPr>
          <w:hyperlink w:anchor="_Toc278885785" w:history="1">
            <w:r w:rsidRPr="00804D83">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_Toc278885785 \h </w:instrText>
            </w:r>
            <w:r>
              <w:rPr>
                <w:noProof/>
                <w:webHidden/>
              </w:rPr>
            </w:r>
            <w:r>
              <w:rPr>
                <w:noProof/>
                <w:webHidden/>
              </w:rPr>
              <w:fldChar w:fldCharType="separate"/>
            </w:r>
            <w:r>
              <w:rPr>
                <w:noProof/>
                <w:webHidden/>
              </w:rPr>
              <w:t>3</w:t>
            </w:r>
            <w:r>
              <w:rPr>
                <w:noProof/>
                <w:webHidden/>
              </w:rPr>
              <w:fldChar w:fldCharType="end"/>
            </w:r>
          </w:hyperlink>
        </w:p>
        <w:p w:rsidR="00D37390" w:rsidRDefault="00D37390">
          <w:pPr>
            <w:pStyle w:val="TOC1"/>
            <w:tabs>
              <w:tab w:val="right" w:leader="dot" w:pos="9350"/>
            </w:tabs>
            <w:rPr>
              <w:noProof/>
            </w:rPr>
          </w:pPr>
          <w:hyperlink w:anchor="_Toc278885786" w:history="1">
            <w:r w:rsidRPr="00804D83">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_Toc278885786 \h </w:instrText>
            </w:r>
            <w:r>
              <w:rPr>
                <w:noProof/>
                <w:webHidden/>
              </w:rPr>
            </w:r>
            <w:r>
              <w:rPr>
                <w:noProof/>
                <w:webHidden/>
              </w:rPr>
              <w:fldChar w:fldCharType="separate"/>
            </w:r>
            <w:r>
              <w:rPr>
                <w:noProof/>
                <w:webHidden/>
              </w:rPr>
              <w:t>3</w:t>
            </w:r>
            <w:r>
              <w:rPr>
                <w:noProof/>
                <w:webHidden/>
              </w:rPr>
              <w:fldChar w:fldCharType="end"/>
            </w:r>
          </w:hyperlink>
        </w:p>
        <w:p w:rsidR="00D37390" w:rsidRDefault="00D37390">
          <w:pPr>
            <w:pStyle w:val="TOC1"/>
            <w:tabs>
              <w:tab w:val="right" w:leader="dot" w:pos="9350"/>
            </w:tabs>
            <w:rPr>
              <w:noProof/>
            </w:rPr>
          </w:pPr>
          <w:hyperlink w:anchor="_Toc278885787" w:history="1">
            <w:r w:rsidRPr="00804D83">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_Toc278885787 \h </w:instrText>
            </w:r>
            <w:r>
              <w:rPr>
                <w:noProof/>
                <w:webHidden/>
              </w:rPr>
            </w:r>
            <w:r>
              <w:rPr>
                <w:noProof/>
                <w:webHidden/>
              </w:rPr>
              <w:fldChar w:fldCharType="separate"/>
            </w:r>
            <w:r>
              <w:rPr>
                <w:noProof/>
                <w:webHidden/>
              </w:rPr>
              <w:t>4</w:t>
            </w:r>
            <w:r>
              <w:rPr>
                <w:noProof/>
                <w:webHidden/>
              </w:rPr>
              <w:fldChar w:fldCharType="end"/>
            </w:r>
          </w:hyperlink>
        </w:p>
        <w:p w:rsidR="00D37390" w:rsidRDefault="00D37390">
          <w:pPr>
            <w:pStyle w:val="TOC1"/>
            <w:tabs>
              <w:tab w:val="right" w:leader="dot" w:pos="9350"/>
            </w:tabs>
            <w:rPr>
              <w:noProof/>
            </w:rPr>
          </w:pPr>
          <w:hyperlink w:anchor="_Toc278885788" w:history="1">
            <w:r w:rsidRPr="00804D83">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_Toc278885788 \h </w:instrText>
            </w:r>
            <w:r>
              <w:rPr>
                <w:noProof/>
                <w:webHidden/>
              </w:rPr>
            </w:r>
            <w:r>
              <w:rPr>
                <w:noProof/>
                <w:webHidden/>
              </w:rPr>
              <w:fldChar w:fldCharType="separate"/>
            </w:r>
            <w:r>
              <w:rPr>
                <w:noProof/>
                <w:webHidden/>
              </w:rPr>
              <w:t>7</w:t>
            </w:r>
            <w:r>
              <w:rPr>
                <w:noProof/>
                <w:webHidden/>
              </w:rPr>
              <w:fldChar w:fldCharType="end"/>
            </w:r>
          </w:hyperlink>
        </w:p>
        <w:p w:rsidR="00D37390" w:rsidRDefault="00D37390">
          <w:pPr>
            <w:pStyle w:val="TOC2"/>
            <w:tabs>
              <w:tab w:val="right" w:leader="dot" w:pos="9350"/>
            </w:tabs>
            <w:rPr>
              <w:noProof/>
            </w:rPr>
          </w:pPr>
          <w:hyperlink w:anchor="_Toc278885789" w:history="1">
            <w:r w:rsidRPr="00804D83">
              <w:rPr>
                <w:rStyle w:val="Hyperlink"/>
                <w:rFonts w:eastAsia="Arial"/>
                <w:noProof/>
                <w:lang w:bidi="en-US"/>
              </w:rPr>
              <w:t>Purpose</w:t>
            </w:r>
            <w:r>
              <w:rPr>
                <w:noProof/>
                <w:webHidden/>
              </w:rPr>
              <w:tab/>
            </w:r>
            <w:r>
              <w:rPr>
                <w:noProof/>
                <w:webHidden/>
              </w:rPr>
              <w:fldChar w:fldCharType="begin"/>
            </w:r>
            <w:r>
              <w:rPr>
                <w:noProof/>
                <w:webHidden/>
              </w:rPr>
              <w:instrText xml:space="preserve"> PAGEREF _Toc278885789 \h </w:instrText>
            </w:r>
            <w:r>
              <w:rPr>
                <w:noProof/>
                <w:webHidden/>
              </w:rPr>
            </w:r>
            <w:r>
              <w:rPr>
                <w:noProof/>
                <w:webHidden/>
              </w:rPr>
              <w:fldChar w:fldCharType="separate"/>
            </w:r>
            <w:r>
              <w:rPr>
                <w:noProof/>
                <w:webHidden/>
              </w:rPr>
              <w:t>7</w:t>
            </w:r>
            <w:r>
              <w:rPr>
                <w:noProof/>
                <w:webHidden/>
              </w:rPr>
              <w:fldChar w:fldCharType="end"/>
            </w:r>
          </w:hyperlink>
        </w:p>
        <w:p w:rsidR="00D37390" w:rsidRDefault="00D37390">
          <w:pPr>
            <w:pStyle w:val="TOC2"/>
            <w:tabs>
              <w:tab w:val="right" w:leader="dot" w:pos="9350"/>
            </w:tabs>
            <w:rPr>
              <w:noProof/>
            </w:rPr>
          </w:pPr>
          <w:hyperlink w:anchor="_Toc278885790" w:history="1">
            <w:r w:rsidRPr="00804D83">
              <w:rPr>
                <w:rStyle w:val="Hyperlink"/>
                <w:rFonts w:eastAsia="Arial"/>
                <w:noProof/>
                <w:lang w:bidi="en-US"/>
              </w:rPr>
              <w:t>Scope</w:t>
            </w:r>
            <w:r>
              <w:rPr>
                <w:noProof/>
                <w:webHidden/>
              </w:rPr>
              <w:tab/>
            </w:r>
            <w:r>
              <w:rPr>
                <w:noProof/>
                <w:webHidden/>
              </w:rPr>
              <w:fldChar w:fldCharType="begin"/>
            </w:r>
            <w:r>
              <w:rPr>
                <w:noProof/>
                <w:webHidden/>
              </w:rPr>
              <w:instrText xml:space="preserve"> PAGEREF _Toc278885790 \h </w:instrText>
            </w:r>
            <w:r>
              <w:rPr>
                <w:noProof/>
                <w:webHidden/>
              </w:rPr>
            </w:r>
            <w:r>
              <w:rPr>
                <w:noProof/>
                <w:webHidden/>
              </w:rPr>
              <w:fldChar w:fldCharType="separate"/>
            </w:r>
            <w:r>
              <w:rPr>
                <w:noProof/>
                <w:webHidden/>
              </w:rPr>
              <w:t>7</w:t>
            </w:r>
            <w:r>
              <w:rPr>
                <w:noProof/>
                <w:webHidden/>
              </w:rPr>
              <w:fldChar w:fldCharType="end"/>
            </w:r>
          </w:hyperlink>
        </w:p>
        <w:p w:rsidR="00D37390" w:rsidRDefault="00D37390">
          <w:pPr>
            <w:pStyle w:val="TOC2"/>
            <w:tabs>
              <w:tab w:val="right" w:leader="dot" w:pos="9350"/>
            </w:tabs>
            <w:rPr>
              <w:noProof/>
            </w:rPr>
          </w:pPr>
          <w:hyperlink w:anchor="_Toc278885791" w:history="1">
            <w:r w:rsidRPr="00804D83">
              <w:rPr>
                <w:rStyle w:val="Hyperlink"/>
                <w:rFonts w:eastAsia="Arial"/>
                <w:noProof/>
                <w:lang w:bidi="en-US"/>
              </w:rPr>
              <w:t>References</w:t>
            </w:r>
            <w:r>
              <w:rPr>
                <w:noProof/>
                <w:webHidden/>
              </w:rPr>
              <w:tab/>
            </w:r>
            <w:r>
              <w:rPr>
                <w:noProof/>
                <w:webHidden/>
              </w:rPr>
              <w:fldChar w:fldCharType="begin"/>
            </w:r>
            <w:r>
              <w:rPr>
                <w:noProof/>
                <w:webHidden/>
              </w:rPr>
              <w:instrText xml:space="preserve"> PAGEREF _Toc278885791 \h </w:instrText>
            </w:r>
            <w:r>
              <w:rPr>
                <w:noProof/>
                <w:webHidden/>
              </w:rPr>
            </w:r>
            <w:r>
              <w:rPr>
                <w:noProof/>
                <w:webHidden/>
              </w:rPr>
              <w:fldChar w:fldCharType="separate"/>
            </w:r>
            <w:r>
              <w:rPr>
                <w:noProof/>
                <w:webHidden/>
              </w:rPr>
              <w:t>7</w:t>
            </w:r>
            <w:r>
              <w:rPr>
                <w:noProof/>
                <w:webHidden/>
              </w:rPr>
              <w:fldChar w:fldCharType="end"/>
            </w:r>
          </w:hyperlink>
        </w:p>
        <w:p w:rsidR="00D37390" w:rsidRDefault="00D37390">
          <w:pPr>
            <w:pStyle w:val="TOC2"/>
            <w:tabs>
              <w:tab w:val="right" w:leader="dot" w:pos="9350"/>
            </w:tabs>
            <w:rPr>
              <w:noProof/>
            </w:rPr>
          </w:pPr>
          <w:hyperlink w:anchor="_Toc278885792" w:history="1">
            <w:r w:rsidRPr="00804D83">
              <w:rPr>
                <w:rStyle w:val="Hyperlink"/>
                <w:rFonts w:eastAsia="Arial"/>
                <w:noProof/>
                <w:lang w:bidi="en-US"/>
              </w:rPr>
              <w:t>Audience</w:t>
            </w:r>
            <w:r>
              <w:rPr>
                <w:noProof/>
                <w:webHidden/>
              </w:rPr>
              <w:tab/>
            </w:r>
            <w:r>
              <w:rPr>
                <w:noProof/>
                <w:webHidden/>
              </w:rPr>
              <w:fldChar w:fldCharType="begin"/>
            </w:r>
            <w:r>
              <w:rPr>
                <w:noProof/>
                <w:webHidden/>
              </w:rPr>
              <w:instrText xml:space="preserve"> PAGEREF _Toc278885792 \h </w:instrText>
            </w:r>
            <w:r>
              <w:rPr>
                <w:noProof/>
                <w:webHidden/>
              </w:rPr>
            </w:r>
            <w:r>
              <w:rPr>
                <w:noProof/>
                <w:webHidden/>
              </w:rPr>
              <w:fldChar w:fldCharType="separate"/>
            </w:r>
            <w:r>
              <w:rPr>
                <w:noProof/>
                <w:webHidden/>
              </w:rPr>
              <w:t>7</w:t>
            </w:r>
            <w:r>
              <w:rPr>
                <w:noProof/>
                <w:webHidden/>
              </w:rPr>
              <w:fldChar w:fldCharType="end"/>
            </w:r>
          </w:hyperlink>
        </w:p>
        <w:p w:rsidR="00D37390" w:rsidRDefault="00D37390">
          <w:pPr>
            <w:pStyle w:val="TOC1"/>
            <w:tabs>
              <w:tab w:val="right" w:leader="dot" w:pos="9350"/>
            </w:tabs>
            <w:rPr>
              <w:noProof/>
            </w:rPr>
          </w:pPr>
          <w:hyperlink w:anchor="_Toc278885793" w:history="1">
            <w:r w:rsidRPr="00804D83">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_Toc278885793 \h </w:instrText>
            </w:r>
            <w:r>
              <w:rPr>
                <w:noProof/>
                <w:webHidden/>
              </w:rPr>
            </w:r>
            <w:r>
              <w:rPr>
                <w:noProof/>
                <w:webHidden/>
              </w:rPr>
              <w:fldChar w:fldCharType="separate"/>
            </w:r>
            <w:r>
              <w:rPr>
                <w:noProof/>
                <w:webHidden/>
              </w:rPr>
              <w:t>9</w:t>
            </w:r>
            <w:r>
              <w:rPr>
                <w:noProof/>
                <w:webHidden/>
              </w:rPr>
              <w:fldChar w:fldCharType="end"/>
            </w:r>
          </w:hyperlink>
        </w:p>
        <w:p w:rsidR="00D37390" w:rsidRDefault="00D37390">
          <w:pPr>
            <w:pStyle w:val="TOC2"/>
            <w:tabs>
              <w:tab w:val="right" w:leader="dot" w:pos="9350"/>
            </w:tabs>
            <w:rPr>
              <w:noProof/>
            </w:rPr>
          </w:pPr>
          <w:hyperlink w:anchor="_Toc278885794" w:history="1">
            <w:r w:rsidRPr="00804D83">
              <w:rPr>
                <w:rStyle w:val="Hyperlink"/>
                <w:noProof/>
                <w:lang w:bidi="en-US"/>
              </w:rPr>
              <w:t>System functionality</w:t>
            </w:r>
            <w:r>
              <w:rPr>
                <w:noProof/>
                <w:webHidden/>
              </w:rPr>
              <w:tab/>
            </w:r>
            <w:r>
              <w:rPr>
                <w:noProof/>
                <w:webHidden/>
              </w:rPr>
              <w:fldChar w:fldCharType="begin"/>
            </w:r>
            <w:r>
              <w:rPr>
                <w:noProof/>
                <w:webHidden/>
              </w:rPr>
              <w:instrText xml:space="preserve"> PAGEREF _Toc278885794 \h </w:instrText>
            </w:r>
            <w:r>
              <w:rPr>
                <w:noProof/>
                <w:webHidden/>
              </w:rPr>
            </w:r>
            <w:r>
              <w:rPr>
                <w:noProof/>
                <w:webHidden/>
              </w:rPr>
              <w:fldChar w:fldCharType="separate"/>
            </w:r>
            <w:r>
              <w:rPr>
                <w:noProof/>
                <w:webHidden/>
              </w:rPr>
              <w:t>9</w:t>
            </w:r>
            <w:r>
              <w:rPr>
                <w:noProof/>
                <w:webHidden/>
              </w:rPr>
              <w:fldChar w:fldCharType="end"/>
            </w:r>
          </w:hyperlink>
        </w:p>
        <w:p w:rsidR="00D37390" w:rsidRDefault="00D37390">
          <w:pPr>
            <w:pStyle w:val="TOC2"/>
            <w:tabs>
              <w:tab w:val="right" w:leader="dot" w:pos="9350"/>
            </w:tabs>
            <w:rPr>
              <w:noProof/>
            </w:rPr>
          </w:pPr>
          <w:hyperlink w:anchor="_Toc278885795" w:history="1">
            <w:r w:rsidRPr="00804D83">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_Toc278885795 \h </w:instrText>
            </w:r>
            <w:r>
              <w:rPr>
                <w:noProof/>
                <w:webHidden/>
              </w:rPr>
            </w:r>
            <w:r>
              <w:rPr>
                <w:noProof/>
                <w:webHidden/>
              </w:rPr>
              <w:fldChar w:fldCharType="separate"/>
            </w:r>
            <w:r>
              <w:rPr>
                <w:noProof/>
                <w:webHidden/>
              </w:rPr>
              <w:t>9</w:t>
            </w:r>
            <w:r>
              <w:rPr>
                <w:noProof/>
                <w:webHidden/>
              </w:rPr>
              <w:fldChar w:fldCharType="end"/>
            </w:r>
          </w:hyperlink>
        </w:p>
        <w:p w:rsidR="00D37390" w:rsidRDefault="00D37390">
          <w:pPr>
            <w:pStyle w:val="TOC2"/>
            <w:tabs>
              <w:tab w:val="right" w:leader="dot" w:pos="9350"/>
            </w:tabs>
            <w:rPr>
              <w:noProof/>
            </w:rPr>
          </w:pPr>
          <w:hyperlink w:anchor="_Toc278885796" w:history="1">
            <w:r w:rsidRPr="00804D83">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_Toc278885796 \h </w:instrText>
            </w:r>
            <w:r>
              <w:rPr>
                <w:noProof/>
                <w:webHidden/>
              </w:rPr>
            </w:r>
            <w:r>
              <w:rPr>
                <w:noProof/>
                <w:webHidden/>
              </w:rPr>
              <w:fldChar w:fldCharType="separate"/>
            </w:r>
            <w:r>
              <w:rPr>
                <w:noProof/>
                <w:webHidden/>
              </w:rPr>
              <w:t>10</w:t>
            </w:r>
            <w:r>
              <w:rPr>
                <w:noProof/>
                <w:webHidden/>
              </w:rPr>
              <w:fldChar w:fldCharType="end"/>
            </w:r>
          </w:hyperlink>
        </w:p>
        <w:p w:rsidR="00D37390" w:rsidRDefault="00D37390">
          <w:pPr>
            <w:pStyle w:val="TOC1"/>
            <w:tabs>
              <w:tab w:val="right" w:leader="dot" w:pos="9350"/>
            </w:tabs>
            <w:rPr>
              <w:noProof/>
            </w:rPr>
          </w:pPr>
          <w:hyperlink w:anchor="_Toc278885797" w:history="1">
            <w:r w:rsidRPr="00804D83">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_Toc278885797 \h </w:instrText>
            </w:r>
            <w:r>
              <w:rPr>
                <w:noProof/>
                <w:webHidden/>
              </w:rPr>
            </w:r>
            <w:r>
              <w:rPr>
                <w:noProof/>
                <w:webHidden/>
              </w:rPr>
              <w:fldChar w:fldCharType="separate"/>
            </w:r>
            <w:r>
              <w:rPr>
                <w:noProof/>
                <w:webHidden/>
              </w:rPr>
              <w:t>11</w:t>
            </w:r>
            <w:r>
              <w:rPr>
                <w:noProof/>
                <w:webHidden/>
              </w:rPr>
              <w:fldChar w:fldCharType="end"/>
            </w:r>
          </w:hyperlink>
        </w:p>
        <w:p w:rsidR="00D37390" w:rsidRDefault="00D37390">
          <w:pPr>
            <w:pStyle w:val="TOC2"/>
            <w:tabs>
              <w:tab w:val="right" w:leader="dot" w:pos="9350"/>
            </w:tabs>
            <w:rPr>
              <w:noProof/>
            </w:rPr>
          </w:pPr>
          <w:hyperlink w:anchor="_Toc278885798" w:history="1">
            <w:r w:rsidRPr="00804D83">
              <w:rPr>
                <w:rStyle w:val="Hyperlink"/>
                <w:rFonts w:eastAsia="Arial"/>
                <w:noProof/>
                <w:lang w:bidi="en-US"/>
              </w:rPr>
              <w:t>Login Screen</w:t>
            </w:r>
            <w:r>
              <w:rPr>
                <w:noProof/>
                <w:webHidden/>
              </w:rPr>
              <w:tab/>
            </w:r>
            <w:r>
              <w:rPr>
                <w:noProof/>
                <w:webHidden/>
              </w:rPr>
              <w:fldChar w:fldCharType="begin"/>
            </w:r>
            <w:r>
              <w:rPr>
                <w:noProof/>
                <w:webHidden/>
              </w:rPr>
              <w:instrText xml:space="preserve"> PAGEREF _Toc278885798 \h </w:instrText>
            </w:r>
            <w:r>
              <w:rPr>
                <w:noProof/>
                <w:webHidden/>
              </w:rPr>
            </w:r>
            <w:r>
              <w:rPr>
                <w:noProof/>
                <w:webHidden/>
              </w:rPr>
              <w:fldChar w:fldCharType="separate"/>
            </w:r>
            <w:r>
              <w:rPr>
                <w:noProof/>
                <w:webHidden/>
              </w:rPr>
              <w:t>11</w:t>
            </w:r>
            <w:r>
              <w:rPr>
                <w:noProof/>
                <w:webHidden/>
              </w:rPr>
              <w:fldChar w:fldCharType="end"/>
            </w:r>
          </w:hyperlink>
        </w:p>
        <w:p w:rsidR="00D37390" w:rsidRDefault="00D37390">
          <w:pPr>
            <w:pStyle w:val="TOC2"/>
            <w:tabs>
              <w:tab w:val="right" w:leader="dot" w:pos="9350"/>
            </w:tabs>
            <w:rPr>
              <w:noProof/>
            </w:rPr>
          </w:pPr>
          <w:hyperlink w:anchor="_Toc278885799" w:history="1">
            <w:r w:rsidRPr="00804D83">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_Toc278885799 \h </w:instrText>
            </w:r>
            <w:r>
              <w:rPr>
                <w:noProof/>
                <w:webHidden/>
              </w:rPr>
            </w:r>
            <w:r>
              <w:rPr>
                <w:noProof/>
                <w:webHidden/>
              </w:rPr>
              <w:fldChar w:fldCharType="separate"/>
            </w:r>
            <w:r>
              <w:rPr>
                <w:noProof/>
                <w:webHidden/>
              </w:rPr>
              <w:t>12</w:t>
            </w:r>
            <w:r>
              <w:rPr>
                <w:noProof/>
                <w:webHidden/>
              </w:rPr>
              <w:fldChar w:fldCharType="end"/>
            </w:r>
          </w:hyperlink>
        </w:p>
        <w:p w:rsidR="00D37390" w:rsidRDefault="00D37390">
          <w:pPr>
            <w:pStyle w:val="TOC2"/>
            <w:tabs>
              <w:tab w:val="right" w:leader="dot" w:pos="9350"/>
            </w:tabs>
            <w:rPr>
              <w:noProof/>
            </w:rPr>
          </w:pPr>
          <w:hyperlink w:anchor="_Toc278885800" w:history="1">
            <w:r w:rsidRPr="00804D83">
              <w:rPr>
                <w:rStyle w:val="Hyperlink"/>
                <w:rFonts w:eastAsia="Arial"/>
                <w:noProof/>
                <w:lang w:bidi="en-US"/>
              </w:rPr>
              <w:t>Cook’s Screen</w:t>
            </w:r>
            <w:r>
              <w:rPr>
                <w:noProof/>
                <w:webHidden/>
              </w:rPr>
              <w:tab/>
            </w:r>
            <w:r>
              <w:rPr>
                <w:noProof/>
                <w:webHidden/>
              </w:rPr>
              <w:fldChar w:fldCharType="begin"/>
            </w:r>
            <w:r>
              <w:rPr>
                <w:noProof/>
                <w:webHidden/>
              </w:rPr>
              <w:instrText xml:space="preserve"> PAGEREF _Toc278885800 \h </w:instrText>
            </w:r>
            <w:r>
              <w:rPr>
                <w:noProof/>
                <w:webHidden/>
              </w:rPr>
            </w:r>
            <w:r>
              <w:rPr>
                <w:noProof/>
                <w:webHidden/>
              </w:rPr>
              <w:fldChar w:fldCharType="separate"/>
            </w:r>
            <w:r>
              <w:rPr>
                <w:noProof/>
                <w:webHidden/>
              </w:rPr>
              <w:t>13</w:t>
            </w:r>
            <w:r>
              <w:rPr>
                <w:noProof/>
                <w:webHidden/>
              </w:rPr>
              <w:fldChar w:fldCharType="end"/>
            </w:r>
          </w:hyperlink>
        </w:p>
        <w:p w:rsidR="00D37390" w:rsidRDefault="00D37390">
          <w:pPr>
            <w:pStyle w:val="TOC2"/>
            <w:tabs>
              <w:tab w:val="right" w:leader="dot" w:pos="9350"/>
            </w:tabs>
            <w:rPr>
              <w:noProof/>
            </w:rPr>
          </w:pPr>
          <w:hyperlink w:anchor="_Toc278885801" w:history="1">
            <w:r w:rsidRPr="00804D83">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_Toc278885801 \h </w:instrText>
            </w:r>
            <w:r>
              <w:rPr>
                <w:noProof/>
                <w:webHidden/>
              </w:rPr>
            </w:r>
            <w:r>
              <w:rPr>
                <w:noProof/>
                <w:webHidden/>
              </w:rPr>
              <w:fldChar w:fldCharType="separate"/>
            </w:r>
            <w:r>
              <w:rPr>
                <w:noProof/>
                <w:webHidden/>
              </w:rPr>
              <w:t>14</w:t>
            </w:r>
            <w:r>
              <w:rPr>
                <w:noProof/>
                <w:webHidden/>
              </w:rPr>
              <w:fldChar w:fldCharType="end"/>
            </w:r>
          </w:hyperlink>
        </w:p>
        <w:p w:rsidR="00D37390" w:rsidRDefault="00D37390">
          <w:pPr>
            <w:pStyle w:val="TOC2"/>
            <w:tabs>
              <w:tab w:val="right" w:leader="dot" w:pos="9350"/>
            </w:tabs>
            <w:rPr>
              <w:noProof/>
            </w:rPr>
          </w:pPr>
          <w:hyperlink w:anchor="_Toc278885802" w:history="1">
            <w:r w:rsidRPr="00804D83">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_Toc278885802 \h </w:instrText>
            </w:r>
            <w:r>
              <w:rPr>
                <w:noProof/>
                <w:webHidden/>
              </w:rPr>
            </w:r>
            <w:r>
              <w:rPr>
                <w:noProof/>
                <w:webHidden/>
              </w:rPr>
              <w:fldChar w:fldCharType="separate"/>
            </w:r>
            <w:r>
              <w:rPr>
                <w:noProof/>
                <w:webHidden/>
              </w:rPr>
              <w:t>15</w:t>
            </w:r>
            <w:r>
              <w:rPr>
                <w:noProof/>
                <w:webHidden/>
              </w:rPr>
              <w:fldChar w:fldCharType="end"/>
            </w:r>
          </w:hyperlink>
        </w:p>
        <w:p w:rsidR="00D37390" w:rsidRDefault="00D37390">
          <w:pPr>
            <w:pStyle w:val="TOC2"/>
            <w:tabs>
              <w:tab w:val="right" w:leader="dot" w:pos="9350"/>
            </w:tabs>
            <w:rPr>
              <w:noProof/>
            </w:rPr>
          </w:pPr>
          <w:hyperlink w:anchor="_Toc278885803" w:history="1">
            <w:r w:rsidRPr="00804D83">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_Toc278885803 \h </w:instrText>
            </w:r>
            <w:r>
              <w:rPr>
                <w:noProof/>
                <w:webHidden/>
              </w:rPr>
            </w:r>
            <w:r>
              <w:rPr>
                <w:noProof/>
                <w:webHidden/>
              </w:rPr>
              <w:fldChar w:fldCharType="separate"/>
            </w:r>
            <w:r>
              <w:rPr>
                <w:noProof/>
                <w:webHidden/>
              </w:rPr>
              <w:t>16</w:t>
            </w:r>
            <w:r>
              <w:rPr>
                <w:noProof/>
                <w:webHidden/>
              </w:rPr>
              <w:fldChar w:fldCharType="end"/>
            </w:r>
          </w:hyperlink>
        </w:p>
        <w:p w:rsidR="00D37390" w:rsidRDefault="00D37390">
          <w:pPr>
            <w:pStyle w:val="TOC2"/>
            <w:tabs>
              <w:tab w:val="right" w:leader="dot" w:pos="9350"/>
            </w:tabs>
            <w:rPr>
              <w:noProof/>
            </w:rPr>
          </w:pPr>
          <w:hyperlink w:anchor="_Toc278885804" w:history="1">
            <w:r w:rsidRPr="00804D83">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_Toc278885804 \h </w:instrText>
            </w:r>
            <w:r>
              <w:rPr>
                <w:noProof/>
                <w:webHidden/>
              </w:rPr>
            </w:r>
            <w:r>
              <w:rPr>
                <w:noProof/>
                <w:webHidden/>
              </w:rPr>
              <w:fldChar w:fldCharType="separate"/>
            </w:r>
            <w:r>
              <w:rPr>
                <w:noProof/>
                <w:webHidden/>
              </w:rPr>
              <w:t>17</w:t>
            </w:r>
            <w:r>
              <w:rPr>
                <w:noProof/>
                <w:webHidden/>
              </w:rPr>
              <w:fldChar w:fldCharType="end"/>
            </w:r>
          </w:hyperlink>
        </w:p>
        <w:p w:rsidR="00D37390" w:rsidRDefault="00D37390">
          <w:pPr>
            <w:pStyle w:val="TOC2"/>
            <w:tabs>
              <w:tab w:val="right" w:leader="dot" w:pos="9350"/>
            </w:tabs>
            <w:rPr>
              <w:noProof/>
            </w:rPr>
          </w:pPr>
          <w:hyperlink w:anchor="_Toc278885805" w:history="1">
            <w:r w:rsidRPr="00804D83">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_Toc278885805 \h </w:instrText>
            </w:r>
            <w:r>
              <w:rPr>
                <w:noProof/>
                <w:webHidden/>
              </w:rPr>
            </w:r>
            <w:r>
              <w:rPr>
                <w:noProof/>
                <w:webHidden/>
              </w:rPr>
              <w:fldChar w:fldCharType="separate"/>
            </w:r>
            <w:r>
              <w:rPr>
                <w:noProof/>
                <w:webHidden/>
              </w:rPr>
              <w:t>18</w:t>
            </w:r>
            <w:r>
              <w:rPr>
                <w:noProof/>
                <w:webHidden/>
              </w:rPr>
              <w:fldChar w:fldCharType="end"/>
            </w:r>
          </w:hyperlink>
        </w:p>
        <w:p w:rsidR="00D37390" w:rsidRDefault="00D37390">
          <w:pPr>
            <w:pStyle w:val="TOC2"/>
            <w:tabs>
              <w:tab w:val="right" w:leader="dot" w:pos="9350"/>
            </w:tabs>
            <w:rPr>
              <w:noProof/>
            </w:rPr>
          </w:pPr>
          <w:hyperlink w:anchor="_Toc278885806" w:history="1">
            <w:r w:rsidRPr="00804D83">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_Toc278885806 \h </w:instrText>
            </w:r>
            <w:r>
              <w:rPr>
                <w:noProof/>
                <w:webHidden/>
              </w:rPr>
            </w:r>
            <w:r>
              <w:rPr>
                <w:noProof/>
                <w:webHidden/>
              </w:rPr>
              <w:fldChar w:fldCharType="separate"/>
            </w:r>
            <w:r>
              <w:rPr>
                <w:noProof/>
                <w:webHidden/>
              </w:rPr>
              <w:t>19</w:t>
            </w:r>
            <w:r>
              <w:rPr>
                <w:noProof/>
                <w:webHidden/>
              </w:rPr>
              <w:fldChar w:fldCharType="end"/>
            </w:r>
          </w:hyperlink>
        </w:p>
        <w:p w:rsidR="00D37390" w:rsidRDefault="00D37390">
          <w:pPr>
            <w:pStyle w:val="TOC1"/>
            <w:tabs>
              <w:tab w:val="right" w:leader="dot" w:pos="9350"/>
            </w:tabs>
            <w:rPr>
              <w:noProof/>
            </w:rPr>
          </w:pPr>
          <w:hyperlink w:anchor="_Toc278885807" w:history="1">
            <w:r w:rsidRPr="00804D83">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_Toc278885807 \h </w:instrText>
            </w:r>
            <w:r>
              <w:rPr>
                <w:noProof/>
                <w:webHidden/>
              </w:rPr>
            </w:r>
            <w:r>
              <w:rPr>
                <w:noProof/>
                <w:webHidden/>
              </w:rPr>
              <w:fldChar w:fldCharType="separate"/>
            </w:r>
            <w:r>
              <w:rPr>
                <w:noProof/>
                <w:webHidden/>
              </w:rPr>
              <w:t>20</w:t>
            </w:r>
            <w:r>
              <w:rPr>
                <w:noProof/>
                <w:webHidden/>
              </w:rPr>
              <w:fldChar w:fldCharType="end"/>
            </w:r>
          </w:hyperlink>
        </w:p>
        <w:p w:rsidR="00D37390" w:rsidRDefault="00D37390">
          <w:pPr>
            <w:pStyle w:val="TOC2"/>
            <w:tabs>
              <w:tab w:val="right" w:leader="dot" w:pos="9350"/>
            </w:tabs>
            <w:rPr>
              <w:noProof/>
            </w:rPr>
          </w:pPr>
          <w:hyperlink w:anchor="_Toc278885808" w:history="1">
            <w:r w:rsidRPr="00804D83">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_Toc278885808 \h </w:instrText>
            </w:r>
            <w:r>
              <w:rPr>
                <w:noProof/>
                <w:webHidden/>
              </w:rPr>
            </w:r>
            <w:r>
              <w:rPr>
                <w:noProof/>
                <w:webHidden/>
              </w:rPr>
              <w:fldChar w:fldCharType="separate"/>
            </w:r>
            <w:r>
              <w:rPr>
                <w:noProof/>
                <w:webHidden/>
              </w:rPr>
              <w:t>20</w:t>
            </w:r>
            <w:r>
              <w:rPr>
                <w:noProof/>
                <w:webHidden/>
              </w:rPr>
              <w:fldChar w:fldCharType="end"/>
            </w:r>
          </w:hyperlink>
        </w:p>
        <w:p w:rsidR="00D37390" w:rsidRDefault="00D37390">
          <w:pPr>
            <w:pStyle w:val="TOC2"/>
            <w:tabs>
              <w:tab w:val="right" w:leader="dot" w:pos="9350"/>
            </w:tabs>
            <w:rPr>
              <w:noProof/>
            </w:rPr>
          </w:pPr>
          <w:hyperlink w:anchor="_Toc278885809" w:history="1">
            <w:r w:rsidRPr="00804D83">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_Toc278885809 \h </w:instrText>
            </w:r>
            <w:r>
              <w:rPr>
                <w:noProof/>
                <w:webHidden/>
              </w:rPr>
            </w:r>
            <w:r>
              <w:rPr>
                <w:noProof/>
                <w:webHidden/>
              </w:rPr>
              <w:fldChar w:fldCharType="separate"/>
            </w:r>
            <w:r>
              <w:rPr>
                <w:noProof/>
                <w:webHidden/>
              </w:rPr>
              <w:t>20</w:t>
            </w:r>
            <w:r>
              <w:rPr>
                <w:noProof/>
                <w:webHidden/>
              </w:rPr>
              <w:fldChar w:fldCharType="end"/>
            </w:r>
          </w:hyperlink>
        </w:p>
        <w:p w:rsidR="00D37390" w:rsidRDefault="00D37390">
          <w:pPr>
            <w:pStyle w:val="TOC2"/>
            <w:tabs>
              <w:tab w:val="right" w:leader="dot" w:pos="9350"/>
            </w:tabs>
            <w:rPr>
              <w:noProof/>
            </w:rPr>
          </w:pPr>
          <w:hyperlink w:anchor="_Toc278885810" w:history="1">
            <w:r w:rsidRPr="00804D83">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_Toc278885810 \h </w:instrText>
            </w:r>
            <w:r>
              <w:rPr>
                <w:noProof/>
                <w:webHidden/>
              </w:rPr>
            </w:r>
            <w:r>
              <w:rPr>
                <w:noProof/>
                <w:webHidden/>
              </w:rPr>
              <w:fldChar w:fldCharType="separate"/>
            </w:r>
            <w:r>
              <w:rPr>
                <w:noProof/>
                <w:webHidden/>
              </w:rPr>
              <w:t>20</w:t>
            </w:r>
            <w:r>
              <w:rPr>
                <w:noProof/>
                <w:webHidden/>
              </w:rPr>
              <w:fldChar w:fldCharType="end"/>
            </w:r>
          </w:hyperlink>
        </w:p>
        <w:p w:rsidR="00D37390" w:rsidRDefault="00D37390">
          <w:pPr>
            <w:pStyle w:val="TOC1"/>
            <w:tabs>
              <w:tab w:val="right" w:leader="dot" w:pos="9350"/>
            </w:tabs>
            <w:rPr>
              <w:noProof/>
            </w:rPr>
          </w:pPr>
          <w:hyperlink w:anchor="_Toc278885811" w:history="1">
            <w:r w:rsidRPr="00804D83">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_Toc278885811 \h </w:instrText>
            </w:r>
            <w:r>
              <w:rPr>
                <w:noProof/>
                <w:webHidden/>
              </w:rPr>
            </w:r>
            <w:r>
              <w:rPr>
                <w:noProof/>
                <w:webHidden/>
              </w:rPr>
              <w:fldChar w:fldCharType="separate"/>
            </w:r>
            <w:r>
              <w:rPr>
                <w:noProof/>
                <w:webHidden/>
              </w:rPr>
              <w:t>22</w:t>
            </w:r>
            <w:r>
              <w:rPr>
                <w:noProof/>
                <w:webHidden/>
              </w:rPr>
              <w:fldChar w:fldCharType="end"/>
            </w:r>
          </w:hyperlink>
        </w:p>
        <w:p w:rsidR="00D37390" w:rsidRDefault="00D37390">
          <w:pPr>
            <w:pStyle w:val="TOC2"/>
            <w:tabs>
              <w:tab w:val="right" w:leader="dot" w:pos="9350"/>
            </w:tabs>
            <w:rPr>
              <w:noProof/>
            </w:rPr>
          </w:pPr>
          <w:hyperlink w:anchor="_Toc278885812" w:history="1">
            <w:r w:rsidRPr="00804D83">
              <w:rPr>
                <w:rStyle w:val="Hyperlink"/>
                <w:rFonts w:eastAsia="Arial"/>
                <w:noProof/>
                <w:lang w:bidi="en-US"/>
              </w:rPr>
              <w:t>Use Cases</w:t>
            </w:r>
            <w:r>
              <w:rPr>
                <w:noProof/>
                <w:webHidden/>
              </w:rPr>
              <w:tab/>
            </w:r>
            <w:r>
              <w:rPr>
                <w:noProof/>
                <w:webHidden/>
              </w:rPr>
              <w:fldChar w:fldCharType="begin"/>
            </w:r>
            <w:r>
              <w:rPr>
                <w:noProof/>
                <w:webHidden/>
              </w:rPr>
              <w:instrText xml:space="preserve"> PAGEREF _Toc278885812 \h </w:instrText>
            </w:r>
            <w:r>
              <w:rPr>
                <w:noProof/>
                <w:webHidden/>
              </w:rPr>
            </w:r>
            <w:r>
              <w:rPr>
                <w:noProof/>
                <w:webHidden/>
              </w:rPr>
              <w:fldChar w:fldCharType="separate"/>
            </w:r>
            <w:r>
              <w:rPr>
                <w:noProof/>
                <w:webHidden/>
              </w:rPr>
              <w:t>22</w:t>
            </w:r>
            <w:r>
              <w:rPr>
                <w:noProof/>
                <w:webHidden/>
              </w:rPr>
              <w:fldChar w:fldCharType="end"/>
            </w:r>
          </w:hyperlink>
        </w:p>
        <w:p w:rsidR="00D37390" w:rsidRDefault="00D37390">
          <w:pPr>
            <w:pStyle w:val="TOC2"/>
            <w:tabs>
              <w:tab w:val="right" w:leader="dot" w:pos="9350"/>
            </w:tabs>
            <w:rPr>
              <w:noProof/>
            </w:rPr>
          </w:pPr>
          <w:hyperlink w:anchor="_Toc278885813" w:history="1">
            <w:r w:rsidRPr="00804D83">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_Toc278885813 \h </w:instrText>
            </w:r>
            <w:r>
              <w:rPr>
                <w:noProof/>
                <w:webHidden/>
              </w:rPr>
            </w:r>
            <w:r>
              <w:rPr>
                <w:noProof/>
                <w:webHidden/>
              </w:rPr>
              <w:fldChar w:fldCharType="separate"/>
            </w:r>
            <w:r>
              <w:rPr>
                <w:noProof/>
                <w:webHidden/>
              </w:rPr>
              <w:t>23</w:t>
            </w:r>
            <w:r>
              <w:rPr>
                <w:noProof/>
                <w:webHidden/>
              </w:rPr>
              <w:fldChar w:fldCharType="end"/>
            </w:r>
          </w:hyperlink>
        </w:p>
        <w:p w:rsidR="00D37390" w:rsidRDefault="00D37390">
          <w:pPr>
            <w:pStyle w:val="TOC3"/>
            <w:tabs>
              <w:tab w:val="right" w:leader="dot" w:pos="9350"/>
            </w:tabs>
            <w:rPr>
              <w:noProof/>
            </w:rPr>
          </w:pPr>
          <w:hyperlink w:anchor="_Toc278885814" w:history="1">
            <w:r w:rsidRPr="00804D83">
              <w:rPr>
                <w:rStyle w:val="Hyperlink"/>
                <w:rFonts w:eastAsia="Arial"/>
                <w:bCs/>
                <w:noProof/>
                <w:lang w:bidi="en-US"/>
              </w:rPr>
              <w:t>Create menu item</w:t>
            </w:r>
            <w:r>
              <w:rPr>
                <w:noProof/>
                <w:webHidden/>
              </w:rPr>
              <w:tab/>
            </w:r>
            <w:r>
              <w:rPr>
                <w:noProof/>
                <w:webHidden/>
              </w:rPr>
              <w:fldChar w:fldCharType="begin"/>
            </w:r>
            <w:r>
              <w:rPr>
                <w:noProof/>
                <w:webHidden/>
              </w:rPr>
              <w:instrText xml:space="preserve"> PAGEREF _Toc278885814 \h </w:instrText>
            </w:r>
            <w:r>
              <w:rPr>
                <w:noProof/>
                <w:webHidden/>
              </w:rPr>
            </w:r>
            <w:r>
              <w:rPr>
                <w:noProof/>
                <w:webHidden/>
              </w:rPr>
              <w:fldChar w:fldCharType="separate"/>
            </w:r>
            <w:r>
              <w:rPr>
                <w:noProof/>
                <w:webHidden/>
              </w:rPr>
              <w:t>23</w:t>
            </w:r>
            <w:r>
              <w:rPr>
                <w:noProof/>
                <w:webHidden/>
              </w:rPr>
              <w:fldChar w:fldCharType="end"/>
            </w:r>
          </w:hyperlink>
        </w:p>
        <w:p w:rsidR="00D37390" w:rsidRDefault="00D37390">
          <w:pPr>
            <w:pStyle w:val="TOC2"/>
            <w:tabs>
              <w:tab w:val="right" w:leader="dot" w:pos="9350"/>
            </w:tabs>
            <w:rPr>
              <w:noProof/>
            </w:rPr>
          </w:pPr>
          <w:hyperlink w:anchor="_Toc278885815" w:history="1">
            <w:r w:rsidRPr="00804D83">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_Toc278885815 \h </w:instrText>
            </w:r>
            <w:r>
              <w:rPr>
                <w:noProof/>
                <w:webHidden/>
              </w:rPr>
            </w:r>
            <w:r>
              <w:rPr>
                <w:noProof/>
                <w:webHidden/>
              </w:rPr>
              <w:fldChar w:fldCharType="separate"/>
            </w:r>
            <w:r>
              <w:rPr>
                <w:noProof/>
                <w:webHidden/>
              </w:rPr>
              <w:t>23</w:t>
            </w:r>
            <w:r>
              <w:rPr>
                <w:noProof/>
                <w:webHidden/>
              </w:rPr>
              <w:fldChar w:fldCharType="end"/>
            </w:r>
          </w:hyperlink>
        </w:p>
        <w:p w:rsidR="00D37390" w:rsidRDefault="00D37390">
          <w:pPr>
            <w:pStyle w:val="TOC3"/>
            <w:tabs>
              <w:tab w:val="right" w:leader="dot" w:pos="9350"/>
            </w:tabs>
            <w:rPr>
              <w:noProof/>
            </w:rPr>
          </w:pPr>
          <w:hyperlink w:anchor="_Toc278885816" w:history="1">
            <w:r w:rsidRPr="00804D83">
              <w:rPr>
                <w:rStyle w:val="Hyperlink"/>
                <w:rFonts w:eastAsia="Arial"/>
                <w:bCs/>
                <w:noProof/>
                <w:lang w:bidi="en-US"/>
              </w:rPr>
              <w:t>Add Supplier</w:t>
            </w:r>
            <w:r>
              <w:rPr>
                <w:noProof/>
                <w:webHidden/>
              </w:rPr>
              <w:tab/>
            </w:r>
            <w:r>
              <w:rPr>
                <w:noProof/>
                <w:webHidden/>
              </w:rPr>
              <w:fldChar w:fldCharType="begin"/>
            </w:r>
            <w:r>
              <w:rPr>
                <w:noProof/>
                <w:webHidden/>
              </w:rPr>
              <w:instrText xml:space="preserve"> PAGEREF _Toc278885816 \h </w:instrText>
            </w:r>
            <w:r>
              <w:rPr>
                <w:noProof/>
                <w:webHidden/>
              </w:rPr>
            </w:r>
            <w:r>
              <w:rPr>
                <w:noProof/>
                <w:webHidden/>
              </w:rPr>
              <w:fldChar w:fldCharType="separate"/>
            </w:r>
            <w:r>
              <w:rPr>
                <w:noProof/>
                <w:webHidden/>
              </w:rPr>
              <w:t>23</w:t>
            </w:r>
            <w:r>
              <w:rPr>
                <w:noProof/>
                <w:webHidden/>
              </w:rPr>
              <w:fldChar w:fldCharType="end"/>
            </w:r>
          </w:hyperlink>
        </w:p>
        <w:p w:rsidR="00D37390" w:rsidRDefault="00D37390">
          <w:pPr>
            <w:pStyle w:val="TOC3"/>
            <w:tabs>
              <w:tab w:val="right" w:leader="dot" w:pos="9350"/>
            </w:tabs>
            <w:rPr>
              <w:noProof/>
            </w:rPr>
          </w:pPr>
          <w:hyperlink w:anchor="_Toc278885817" w:history="1">
            <w:r w:rsidRPr="00804D83">
              <w:rPr>
                <w:rStyle w:val="Hyperlink"/>
                <w:rFonts w:eastAsia="Arial"/>
                <w:bCs/>
                <w:noProof/>
                <w:lang w:bidi="en-US"/>
              </w:rPr>
              <w:t>Receive an Inventory Order</w:t>
            </w:r>
            <w:r>
              <w:rPr>
                <w:noProof/>
                <w:webHidden/>
              </w:rPr>
              <w:tab/>
            </w:r>
            <w:r>
              <w:rPr>
                <w:noProof/>
                <w:webHidden/>
              </w:rPr>
              <w:fldChar w:fldCharType="begin"/>
            </w:r>
            <w:r>
              <w:rPr>
                <w:noProof/>
                <w:webHidden/>
              </w:rPr>
              <w:instrText xml:space="preserve"> PAGEREF _Toc278885817 \h </w:instrText>
            </w:r>
            <w:r>
              <w:rPr>
                <w:noProof/>
                <w:webHidden/>
              </w:rPr>
            </w:r>
            <w:r>
              <w:rPr>
                <w:noProof/>
                <w:webHidden/>
              </w:rPr>
              <w:fldChar w:fldCharType="separate"/>
            </w:r>
            <w:r>
              <w:rPr>
                <w:noProof/>
                <w:webHidden/>
              </w:rPr>
              <w:t>24</w:t>
            </w:r>
            <w:r>
              <w:rPr>
                <w:noProof/>
                <w:webHidden/>
              </w:rPr>
              <w:fldChar w:fldCharType="end"/>
            </w:r>
          </w:hyperlink>
        </w:p>
        <w:p w:rsidR="00D37390" w:rsidRDefault="00D37390">
          <w:pPr>
            <w:pStyle w:val="TOC3"/>
            <w:tabs>
              <w:tab w:val="right" w:leader="dot" w:pos="9350"/>
            </w:tabs>
            <w:rPr>
              <w:noProof/>
            </w:rPr>
          </w:pPr>
          <w:hyperlink w:anchor="_Toc278885818" w:history="1">
            <w:r w:rsidRPr="00804D83">
              <w:rPr>
                <w:rStyle w:val="Hyperlink"/>
                <w:rFonts w:eastAsia="Arial"/>
                <w:bCs/>
                <w:noProof/>
                <w:lang w:bidi="en-US"/>
              </w:rPr>
              <w:t>Reconcile Inventory</w:t>
            </w:r>
            <w:r>
              <w:rPr>
                <w:noProof/>
                <w:webHidden/>
              </w:rPr>
              <w:tab/>
            </w:r>
            <w:r>
              <w:rPr>
                <w:noProof/>
                <w:webHidden/>
              </w:rPr>
              <w:fldChar w:fldCharType="begin"/>
            </w:r>
            <w:r>
              <w:rPr>
                <w:noProof/>
                <w:webHidden/>
              </w:rPr>
              <w:instrText xml:space="preserve"> PAGEREF _Toc278885818 \h </w:instrText>
            </w:r>
            <w:r>
              <w:rPr>
                <w:noProof/>
                <w:webHidden/>
              </w:rPr>
            </w:r>
            <w:r>
              <w:rPr>
                <w:noProof/>
                <w:webHidden/>
              </w:rPr>
              <w:fldChar w:fldCharType="separate"/>
            </w:r>
            <w:r>
              <w:rPr>
                <w:noProof/>
                <w:webHidden/>
              </w:rPr>
              <w:t>24</w:t>
            </w:r>
            <w:r>
              <w:rPr>
                <w:noProof/>
                <w:webHidden/>
              </w:rPr>
              <w:fldChar w:fldCharType="end"/>
            </w:r>
          </w:hyperlink>
        </w:p>
        <w:p w:rsidR="00D37390" w:rsidRDefault="00D37390">
          <w:pPr>
            <w:pStyle w:val="TOC3"/>
            <w:tabs>
              <w:tab w:val="right" w:leader="dot" w:pos="9350"/>
            </w:tabs>
            <w:rPr>
              <w:noProof/>
            </w:rPr>
          </w:pPr>
          <w:hyperlink w:anchor="_Toc278885819" w:history="1">
            <w:r w:rsidRPr="00804D83">
              <w:rPr>
                <w:rStyle w:val="Hyperlink"/>
                <w:rFonts w:eastAsia="Arial"/>
                <w:bCs/>
                <w:noProof/>
                <w:lang w:bidi="en-US"/>
              </w:rPr>
              <w:t>Place an Inventory Order</w:t>
            </w:r>
            <w:r>
              <w:rPr>
                <w:noProof/>
                <w:webHidden/>
              </w:rPr>
              <w:tab/>
            </w:r>
            <w:r>
              <w:rPr>
                <w:noProof/>
                <w:webHidden/>
              </w:rPr>
              <w:fldChar w:fldCharType="begin"/>
            </w:r>
            <w:r>
              <w:rPr>
                <w:noProof/>
                <w:webHidden/>
              </w:rPr>
              <w:instrText xml:space="preserve"> PAGEREF _Toc278885819 \h </w:instrText>
            </w:r>
            <w:r>
              <w:rPr>
                <w:noProof/>
                <w:webHidden/>
              </w:rPr>
            </w:r>
            <w:r>
              <w:rPr>
                <w:noProof/>
                <w:webHidden/>
              </w:rPr>
              <w:fldChar w:fldCharType="separate"/>
            </w:r>
            <w:r>
              <w:rPr>
                <w:noProof/>
                <w:webHidden/>
              </w:rPr>
              <w:t>25</w:t>
            </w:r>
            <w:r>
              <w:rPr>
                <w:noProof/>
                <w:webHidden/>
              </w:rPr>
              <w:fldChar w:fldCharType="end"/>
            </w:r>
          </w:hyperlink>
        </w:p>
        <w:p w:rsidR="00D37390" w:rsidRDefault="00D37390">
          <w:pPr>
            <w:pStyle w:val="TOC2"/>
            <w:tabs>
              <w:tab w:val="right" w:leader="dot" w:pos="9350"/>
            </w:tabs>
            <w:rPr>
              <w:noProof/>
            </w:rPr>
          </w:pPr>
          <w:hyperlink w:anchor="_Toc278885820" w:history="1">
            <w:r w:rsidRPr="00804D83">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_Toc278885820 \h </w:instrText>
            </w:r>
            <w:r>
              <w:rPr>
                <w:noProof/>
                <w:webHidden/>
              </w:rPr>
            </w:r>
            <w:r>
              <w:rPr>
                <w:noProof/>
                <w:webHidden/>
              </w:rPr>
              <w:fldChar w:fldCharType="separate"/>
            </w:r>
            <w:r>
              <w:rPr>
                <w:noProof/>
                <w:webHidden/>
              </w:rPr>
              <w:t>26</w:t>
            </w:r>
            <w:r>
              <w:rPr>
                <w:noProof/>
                <w:webHidden/>
              </w:rPr>
              <w:fldChar w:fldCharType="end"/>
            </w:r>
          </w:hyperlink>
        </w:p>
        <w:p w:rsidR="00D37390" w:rsidRDefault="00D37390">
          <w:pPr>
            <w:pStyle w:val="TOC3"/>
            <w:tabs>
              <w:tab w:val="right" w:leader="dot" w:pos="9350"/>
            </w:tabs>
            <w:rPr>
              <w:noProof/>
            </w:rPr>
          </w:pPr>
          <w:hyperlink w:anchor="_Toc278885821" w:history="1">
            <w:r w:rsidRPr="00804D83">
              <w:rPr>
                <w:rStyle w:val="Hyperlink"/>
                <w:rFonts w:eastAsia="Arial"/>
                <w:bCs/>
                <w:noProof/>
                <w:lang w:bidi="en-US"/>
              </w:rPr>
              <w:t>Complete a customer order</w:t>
            </w:r>
            <w:r>
              <w:rPr>
                <w:noProof/>
                <w:webHidden/>
              </w:rPr>
              <w:tab/>
            </w:r>
            <w:r>
              <w:rPr>
                <w:noProof/>
                <w:webHidden/>
              </w:rPr>
              <w:fldChar w:fldCharType="begin"/>
            </w:r>
            <w:r>
              <w:rPr>
                <w:noProof/>
                <w:webHidden/>
              </w:rPr>
              <w:instrText xml:space="preserve"> PAGEREF _Toc278885821 \h </w:instrText>
            </w:r>
            <w:r>
              <w:rPr>
                <w:noProof/>
                <w:webHidden/>
              </w:rPr>
            </w:r>
            <w:r>
              <w:rPr>
                <w:noProof/>
                <w:webHidden/>
              </w:rPr>
              <w:fldChar w:fldCharType="separate"/>
            </w:r>
            <w:r>
              <w:rPr>
                <w:noProof/>
                <w:webHidden/>
              </w:rPr>
              <w:t>26</w:t>
            </w:r>
            <w:r>
              <w:rPr>
                <w:noProof/>
                <w:webHidden/>
              </w:rPr>
              <w:fldChar w:fldCharType="end"/>
            </w:r>
          </w:hyperlink>
        </w:p>
        <w:p w:rsidR="00D37390" w:rsidRDefault="00D37390">
          <w:pPr>
            <w:pStyle w:val="TOC2"/>
            <w:tabs>
              <w:tab w:val="right" w:leader="dot" w:pos="9350"/>
            </w:tabs>
            <w:rPr>
              <w:noProof/>
            </w:rPr>
          </w:pPr>
          <w:hyperlink w:anchor="_Toc278885822" w:history="1">
            <w:r w:rsidRPr="00804D83">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_Toc278885822 \h </w:instrText>
            </w:r>
            <w:r>
              <w:rPr>
                <w:noProof/>
                <w:webHidden/>
              </w:rPr>
            </w:r>
            <w:r>
              <w:rPr>
                <w:noProof/>
                <w:webHidden/>
              </w:rPr>
              <w:fldChar w:fldCharType="separate"/>
            </w:r>
            <w:r>
              <w:rPr>
                <w:noProof/>
                <w:webHidden/>
              </w:rPr>
              <w:t>26</w:t>
            </w:r>
            <w:r>
              <w:rPr>
                <w:noProof/>
                <w:webHidden/>
              </w:rPr>
              <w:fldChar w:fldCharType="end"/>
            </w:r>
          </w:hyperlink>
        </w:p>
        <w:p w:rsidR="00D37390" w:rsidRDefault="00D37390">
          <w:pPr>
            <w:pStyle w:val="TOC3"/>
            <w:tabs>
              <w:tab w:val="right" w:leader="dot" w:pos="9350"/>
            </w:tabs>
            <w:rPr>
              <w:noProof/>
            </w:rPr>
          </w:pPr>
          <w:hyperlink w:anchor="_Toc278885823" w:history="1">
            <w:r w:rsidRPr="00804D83">
              <w:rPr>
                <w:rStyle w:val="Hyperlink"/>
                <w:rFonts w:eastAsia="Arial"/>
                <w:bCs/>
                <w:noProof/>
                <w:lang w:bidi="en-US"/>
              </w:rPr>
              <w:t>Place and save customer order without taking payment</w:t>
            </w:r>
            <w:r>
              <w:rPr>
                <w:noProof/>
                <w:webHidden/>
              </w:rPr>
              <w:tab/>
            </w:r>
            <w:r>
              <w:rPr>
                <w:noProof/>
                <w:webHidden/>
              </w:rPr>
              <w:fldChar w:fldCharType="begin"/>
            </w:r>
            <w:r>
              <w:rPr>
                <w:noProof/>
                <w:webHidden/>
              </w:rPr>
              <w:instrText xml:space="preserve"> PAGEREF _Toc278885823 \h </w:instrText>
            </w:r>
            <w:r>
              <w:rPr>
                <w:noProof/>
                <w:webHidden/>
              </w:rPr>
            </w:r>
            <w:r>
              <w:rPr>
                <w:noProof/>
                <w:webHidden/>
              </w:rPr>
              <w:fldChar w:fldCharType="separate"/>
            </w:r>
            <w:r>
              <w:rPr>
                <w:noProof/>
                <w:webHidden/>
              </w:rPr>
              <w:t>27</w:t>
            </w:r>
            <w:r>
              <w:rPr>
                <w:noProof/>
                <w:webHidden/>
              </w:rPr>
              <w:fldChar w:fldCharType="end"/>
            </w:r>
          </w:hyperlink>
        </w:p>
        <w:p w:rsidR="00D37390" w:rsidRDefault="00D37390">
          <w:pPr>
            <w:pStyle w:val="TOC3"/>
            <w:tabs>
              <w:tab w:val="right" w:leader="dot" w:pos="9350"/>
            </w:tabs>
            <w:rPr>
              <w:noProof/>
            </w:rPr>
          </w:pPr>
          <w:hyperlink w:anchor="_Toc278885824" w:history="1">
            <w:r w:rsidRPr="00804D83">
              <w:rPr>
                <w:rStyle w:val="Hyperlink"/>
                <w:rFonts w:eastAsia="Arial"/>
                <w:bCs/>
                <w:noProof/>
                <w:lang w:bidi="en-US"/>
              </w:rPr>
              <w:t>Split a check</w:t>
            </w:r>
            <w:r>
              <w:rPr>
                <w:noProof/>
                <w:webHidden/>
              </w:rPr>
              <w:tab/>
            </w:r>
            <w:r>
              <w:rPr>
                <w:noProof/>
                <w:webHidden/>
              </w:rPr>
              <w:fldChar w:fldCharType="begin"/>
            </w:r>
            <w:r>
              <w:rPr>
                <w:noProof/>
                <w:webHidden/>
              </w:rPr>
              <w:instrText xml:space="preserve"> PAGEREF _Toc278885824 \h </w:instrText>
            </w:r>
            <w:r>
              <w:rPr>
                <w:noProof/>
                <w:webHidden/>
              </w:rPr>
            </w:r>
            <w:r>
              <w:rPr>
                <w:noProof/>
                <w:webHidden/>
              </w:rPr>
              <w:fldChar w:fldCharType="separate"/>
            </w:r>
            <w:r>
              <w:rPr>
                <w:noProof/>
                <w:webHidden/>
              </w:rPr>
              <w:t>27</w:t>
            </w:r>
            <w:r>
              <w:rPr>
                <w:noProof/>
                <w:webHidden/>
              </w:rPr>
              <w:fldChar w:fldCharType="end"/>
            </w:r>
          </w:hyperlink>
        </w:p>
        <w:p w:rsidR="00D37390" w:rsidRDefault="00D37390">
          <w:pPr>
            <w:pStyle w:val="TOC3"/>
            <w:tabs>
              <w:tab w:val="right" w:leader="dot" w:pos="9350"/>
            </w:tabs>
            <w:rPr>
              <w:noProof/>
            </w:rPr>
          </w:pPr>
          <w:hyperlink w:anchor="_Toc278885825" w:history="1">
            <w:r w:rsidRPr="00804D83">
              <w:rPr>
                <w:rStyle w:val="Hyperlink"/>
                <w:rFonts w:eastAsia="Arial"/>
                <w:bCs/>
                <w:noProof/>
                <w:lang w:bidi="en-US"/>
              </w:rPr>
              <w:t>Accept payment for saved customer order</w:t>
            </w:r>
            <w:r>
              <w:rPr>
                <w:noProof/>
                <w:webHidden/>
              </w:rPr>
              <w:tab/>
            </w:r>
            <w:r>
              <w:rPr>
                <w:noProof/>
                <w:webHidden/>
              </w:rPr>
              <w:fldChar w:fldCharType="begin"/>
            </w:r>
            <w:r>
              <w:rPr>
                <w:noProof/>
                <w:webHidden/>
              </w:rPr>
              <w:instrText xml:space="preserve"> PAGEREF _Toc278885825 \h </w:instrText>
            </w:r>
            <w:r>
              <w:rPr>
                <w:noProof/>
                <w:webHidden/>
              </w:rPr>
            </w:r>
            <w:r>
              <w:rPr>
                <w:noProof/>
                <w:webHidden/>
              </w:rPr>
              <w:fldChar w:fldCharType="separate"/>
            </w:r>
            <w:r>
              <w:rPr>
                <w:noProof/>
                <w:webHidden/>
              </w:rPr>
              <w:t>28</w:t>
            </w:r>
            <w:r>
              <w:rPr>
                <w:noProof/>
                <w:webHidden/>
              </w:rPr>
              <w:fldChar w:fldCharType="end"/>
            </w:r>
          </w:hyperlink>
        </w:p>
        <w:p w:rsidR="00D37390" w:rsidRDefault="00D37390">
          <w:pPr>
            <w:pStyle w:val="TOC3"/>
            <w:tabs>
              <w:tab w:val="right" w:leader="dot" w:pos="9350"/>
            </w:tabs>
            <w:rPr>
              <w:noProof/>
            </w:rPr>
          </w:pPr>
          <w:hyperlink w:anchor="_Toc278885826" w:history="1">
            <w:r w:rsidRPr="00804D83">
              <w:rPr>
                <w:rStyle w:val="Hyperlink"/>
                <w:rFonts w:eastAsia="Arial"/>
                <w:bCs/>
                <w:noProof/>
                <w:lang w:bidi="en-US"/>
              </w:rPr>
              <w:t>Recall and modify saved customer order</w:t>
            </w:r>
            <w:r>
              <w:rPr>
                <w:noProof/>
                <w:webHidden/>
              </w:rPr>
              <w:tab/>
            </w:r>
            <w:r>
              <w:rPr>
                <w:noProof/>
                <w:webHidden/>
              </w:rPr>
              <w:fldChar w:fldCharType="begin"/>
            </w:r>
            <w:r>
              <w:rPr>
                <w:noProof/>
                <w:webHidden/>
              </w:rPr>
              <w:instrText xml:space="preserve"> PAGEREF _Toc278885826 \h </w:instrText>
            </w:r>
            <w:r>
              <w:rPr>
                <w:noProof/>
                <w:webHidden/>
              </w:rPr>
            </w:r>
            <w:r>
              <w:rPr>
                <w:noProof/>
                <w:webHidden/>
              </w:rPr>
              <w:fldChar w:fldCharType="separate"/>
            </w:r>
            <w:r>
              <w:rPr>
                <w:noProof/>
                <w:webHidden/>
              </w:rPr>
              <w:t>29</w:t>
            </w:r>
            <w:r>
              <w:rPr>
                <w:noProof/>
                <w:webHidden/>
              </w:rPr>
              <w:fldChar w:fldCharType="end"/>
            </w:r>
          </w:hyperlink>
        </w:p>
        <w:p w:rsidR="00D37390" w:rsidRDefault="00D37390">
          <w:pPr>
            <w:pStyle w:val="TOC3"/>
            <w:tabs>
              <w:tab w:val="right" w:leader="dot" w:pos="9350"/>
            </w:tabs>
            <w:rPr>
              <w:noProof/>
            </w:rPr>
          </w:pPr>
          <w:hyperlink w:anchor="_Toc278885827" w:history="1">
            <w:r w:rsidRPr="00804D83">
              <w:rPr>
                <w:rStyle w:val="Hyperlink"/>
                <w:rFonts w:eastAsia="Arial"/>
                <w:bCs/>
                <w:noProof/>
                <w:lang w:bidi="en-US"/>
              </w:rPr>
              <w:t>Take multiple payments for a customer order</w:t>
            </w:r>
            <w:r>
              <w:rPr>
                <w:noProof/>
                <w:webHidden/>
              </w:rPr>
              <w:tab/>
            </w:r>
            <w:r>
              <w:rPr>
                <w:noProof/>
                <w:webHidden/>
              </w:rPr>
              <w:fldChar w:fldCharType="begin"/>
            </w:r>
            <w:r>
              <w:rPr>
                <w:noProof/>
                <w:webHidden/>
              </w:rPr>
              <w:instrText xml:space="preserve"> PAGEREF _Toc278885827 \h </w:instrText>
            </w:r>
            <w:r>
              <w:rPr>
                <w:noProof/>
                <w:webHidden/>
              </w:rPr>
            </w:r>
            <w:r>
              <w:rPr>
                <w:noProof/>
                <w:webHidden/>
              </w:rPr>
              <w:fldChar w:fldCharType="separate"/>
            </w:r>
            <w:r>
              <w:rPr>
                <w:noProof/>
                <w:webHidden/>
              </w:rPr>
              <w:t>30</w:t>
            </w:r>
            <w:r>
              <w:rPr>
                <w:noProof/>
                <w:webHidden/>
              </w:rPr>
              <w:fldChar w:fldCharType="end"/>
            </w:r>
          </w:hyperlink>
        </w:p>
        <w:p w:rsidR="00D37390" w:rsidRDefault="00D37390">
          <w:pPr>
            <w:pStyle w:val="TOC3"/>
            <w:tabs>
              <w:tab w:val="right" w:leader="dot" w:pos="9350"/>
            </w:tabs>
            <w:rPr>
              <w:noProof/>
            </w:rPr>
          </w:pPr>
          <w:hyperlink w:anchor="_Toc278885828" w:history="1">
            <w:r w:rsidRPr="00804D83">
              <w:rPr>
                <w:rStyle w:val="Hyperlink"/>
                <w:rFonts w:eastAsia="Arial"/>
                <w:bCs/>
                <w:noProof/>
                <w:lang w:bidi="en-US"/>
              </w:rPr>
              <w:t>Managers Dashboard</w:t>
            </w:r>
            <w:r>
              <w:rPr>
                <w:noProof/>
                <w:webHidden/>
              </w:rPr>
              <w:tab/>
            </w:r>
            <w:r>
              <w:rPr>
                <w:noProof/>
                <w:webHidden/>
              </w:rPr>
              <w:fldChar w:fldCharType="begin"/>
            </w:r>
            <w:r>
              <w:rPr>
                <w:noProof/>
                <w:webHidden/>
              </w:rPr>
              <w:instrText xml:space="preserve"> PAGEREF _Toc278885828 \h </w:instrText>
            </w:r>
            <w:r>
              <w:rPr>
                <w:noProof/>
                <w:webHidden/>
              </w:rPr>
            </w:r>
            <w:r>
              <w:rPr>
                <w:noProof/>
                <w:webHidden/>
              </w:rPr>
              <w:fldChar w:fldCharType="separate"/>
            </w:r>
            <w:r>
              <w:rPr>
                <w:noProof/>
                <w:webHidden/>
              </w:rPr>
              <w:t>30</w:t>
            </w:r>
            <w:r>
              <w:rPr>
                <w:noProof/>
                <w:webHidden/>
              </w:rPr>
              <w:fldChar w:fldCharType="end"/>
            </w:r>
          </w:hyperlink>
        </w:p>
        <w:p w:rsidR="00D37390" w:rsidRDefault="00D37390">
          <w:pPr>
            <w:pStyle w:val="TOC3"/>
            <w:tabs>
              <w:tab w:val="right" w:leader="dot" w:pos="9350"/>
            </w:tabs>
            <w:rPr>
              <w:noProof/>
            </w:rPr>
          </w:pPr>
          <w:hyperlink w:anchor="_Toc278885829" w:history="1">
            <w:r w:rsidRPr="00804D83">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_Toc278885829 \h </w:instrText>
            </w:r>
            <w:r>
              <w:rPr>
                <w:noProof/>
                <w:webHidden/>
              </w:rPr>
            </w:r>
            <w:r>
              <w:rPr>
                <w:noProof/>
                <w:webHidden/>
              </w:rPr>
              <w:fldChar w:fldCharType="separate"/>
            </w:r>
            <w:r>
              <w:rPr>
                <w:noProof/>
                <w:webHidden/>
              </w:rPr>
              <w:t>31</w:t>
            </w:r>
            <w:r>
              <w:rPr>
                <w:noProof/>
                <w:webHidden/>
              </w:rPr>
              <w:fldChar w:fldCharType="end"/>
            </w:r>
          </w:hyperlink>
        </w:p>
        <w:p w:rsidR="00D37390" w:rsidRDefault="00D37390">
          <w:pPr>
            <w:pStyle w:val="TOC2"/>
            <w:tabs>
              <w:tab w:val="right" w:leader="dot" w:pos="9350"/>
            </w:tabs>
            <w:rPr>
              <w:noProof/>
            </w:rPr>
          </w:pPr>
          <w:hyperlink w:anchor="_Toc278885830" w:history="1">
            <w:r w:rsidRPr="00804D83">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_Toc278885830 \h </w:instrText>
            </w:r>
            <w:r>
              <w:rPr>
                <w:noProof/>
                <w:webHidden/>
              </w:rPr>
            </w:r>
            <w:r>
              <w:rPr>
                <w:noProof/>
                <w:webHidden/>
              </w:rPr>
              <w:fldChar w:fldCharType="separate"/>
            </w:r>
            <w:r>
              <w:rPr>
                <w:noProof/>
                <w:webHidden/>
              </w:rPr>
              <w:t>32</w:t>
            </w:r>
            <w:r>
              <w:rPr>
                <w:noProof/>
                <w:webHidden/>
              </w:rPr>
              <w:fldChar w:fldCharType="end"/>
            </w:r>
          </w:hyperlink>
        </w:p>
        <w:p w:rsidR="00D37390" w:rsidRDefault="00D37390">
          <w:pPr>
            <w:pStyle w:val="TOC3"/>
            <w:tabs>
              <w:tab w:val="right" w:leader="dot" w:pos="9350"/>
            </w:tabs>
            <w:rPr>
              <w:noProof/>
            </w:rPr>
          </w:pPr>
          <w:hyperlink w:anchor="_Toc278885831" w:history="1">
            <w:r w:rsidRPr="00804D83">
              <w:rPr>
                <w:rStyle w:val="Hyperlink"/>
                <w:rFonts w:eastAsia="Arial"/>
                <w:bCs/>
                <w:noProof/>
                <w:lang w:bidi="en-US"/>
              </w:rPr>
              <w:t>Sales Reporting</w:t>
            </w:r>
            <w:r>
              <w:rPr>
                <w:noProof/>
                <w:webHidden/>
              </w:rPr>
              <w:tab/>
            </w:r>
            <w:r>
              <w:rPr>
                <w:noProof/>
                <w:webHidden/>
              </w:rPr>
              <w:fldChar w:fldCharType="begin"/>
            </w:r>
            <w:r>
              <w:rPr>
                <w:noProof/>
                <w:webHidden/>
              </w:rPr>
              <w:instrText xml:space="preserve"> PAGEREF _Toc278885831 \h </w:instrText>
            </w:r>
            <w:r>
              <w:rPr>
                <w:noProof/>
                <w:webHidden/>
              </w:rPr>
            </w:r>
            <w:r>
              <w:rPr>
                <w:noProof/>
                <w:webHidden/>
              </w:rPr>
              <w:fldChar w:fldCharType="separate"/>
            </w:r>
            <w:r>
              <w:rPr>
                <w:noProof/>
                <w:webHidden/>
              </w:rPr>
              <w:t>32</w:t>
            </w:r>
            <w:r>
              <w:rPr>
                <w:noProof/>
                <w:webHidden/>
              </w:rPr>
              <w:fldChar w:fldCharType="end"/>
            </w:r>
          </w:hyperlink>
        </w:p>
        <w:p w:rsidR="00D37390" w:rsidRDefault="00D37390">
          <w:pPr>
            <w:pStyle w:val="TOC2"/>
            <w:tabs>
              <w:tab w:val="right" w:leader="dot" w:pos="9350"/>
            </w:tabs>
            <w:rPr>
              <w:noProof/>
            </w:rPr>
          </w:pPr>
          <w:hyperlink w:anchor="_Toc278885832" w:history="1">
            <w:r w:rsidRPr="00804D83">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_Toc278885832 \h </w:instrText>
            </w:r>
            <w:r>
              <w:rPr>
                <w:noProof/>
                <w:webHidden/>
              </w:rPr>
            </w:r>
            <w:r>
              <w:rPr>
                <w:noProof/>
                <w:webHidden/>
              </w:rPr>
              <w:fldChar w:fldCharType="separate"/>
            </w:r>
            <w:r>
              <w:rPr>
                <w:noProof/>
                <w:webHidden/>
              </w:rPr>
              <w:t>32</w:t>
            </w:r>
            <w:r>
              <w:rPr>
                <w:noProof/>
                <w:webHidden/>
              </w:rPr>
              <w:fldChar w:fldCharType="end"/>
            </w:r>
          </w:hyperlink>
        </w:p>
        <w:p w:rsidR="00D37390" w:rsidRDefault="00D37390">
          <w:pPr>
            <w:pStyle w:val="TOC2"/>
            <w:tabs>
              <w:tab w:val="right" w:leader="dot" w:pos="9350"/>
            </w:tabs>
            <w:rPr>
              <w:noProof/>
            </w:rPr>
          </w:pPr>
          <w:hyperlink w:anchor="_Toc278885833" w:history="1">
            <w:r w:rsidRPr="00804D83">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_Toc278885833 \h </w:instrText>
            </w:r>
            <w:r>
              <w:rPr>
                <w:noProof/>
                <w:webHidden/>
              </w:rPr>
            </w:r>
            <w:r>
              <w:rPr>
                <w:noProof/>
                <w:webHidden/>
              </w:rPr>
              <w:fldChar w:fldCharType="separate"/>
            </w:r>
            <w:r>
              <w:rPr>
                <w:noProof/>
                <w:webHidden/>
              </w:rPr>
              <w:t>33</w:t>
            </w:r>
            <w:r>
              <w:rPr>
                <w:noProof/>
                <w:webHidden/>
              </w:rPr>
              <w:fldChar w:fldCharType="end"/>
            </w:r>
          </w:hyperlink>
        </w:p>
        <w:p w:rsidR="00D37390" w:rsidRDefault="00D37390">
          <w:pPr>
            <w:pStyle w:val="TOC2"/>
            <w:tabs>
              <w:tab w:val="right" w:leader="dot" w:pos="9350"/>
            </w:tabs>
            <w:rPr>
              <w:noProof/>
            </w:rPr>
          </w:pPr>
          <w:hyperlink w:anchor="_Toc278885834" w:history="1">
            <w:r w:rsidRPr="00804D83">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_Toc278885834 \h </w:instrText>
            </w:r>
            <w:r>
              <w:rPr>
                <w:noProof/>
                <w:webHidden/>
              </w:rPr>
            </w:r>
            <w:r>
              <w:rPr>
                <w:noProof/>
                <w:webHidden/>
              </w:rPr>
              <w:fldChar w:fldCharType="separate"/>
            </w:r>
            <w:r>
              <w:rPr>
                <w:noProof/>
                <w:webHidden/>
              </w:rPr>
              <w:t>35</w:t>
            </w:r>
            <w:r>
              <w:rPr>
                <w:noProof/>
                <w:webHidden/>
              </w:rPr>
              <w:fldChar w:fldCharType="end"/>
            </w:r>
          </w:hyperlink>
        </w:p>
        <w:p w:rsidR="00D37390" w:rsidRDefault="00D37390">
          <w:pPr>
            <w:pStyle w:val="TOC3"/>
            <w:tabs>
              <w:tab w:val="right" w:leader="dot" w:pos="9350"/>
            </w:tabs>
            <w:rPr>
              <w:noProof/>
            </w:rPr>
          </w:pPr>
          <w:hyperlink w:anchor="_Toc278885835" w:history="1">
            <w:r w:rsidRPr="00804D83">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_Toc278885835 \h </w:instrText>
            </w:r>
            <w:r>
              <w:rPr>
                <w:noProof/>
                <w:webHidden/>
              </w:rPr>
            </w:r>
            <w:r>
              <w:rPr>
                <w:noProof/>
                <w:webHidden/>
              </w:rPr>
              <w:fldChar w:fldCharType="separate"/>
            </w:r>
            <w:r>
              <w:rPr>
                <w:noProof/>
                <w:webHidden/>
              </w:rPr>
              <w:t>35</w:t>
            </w:r>
            <w:r>
              <w:rPr>
                <w:noProof/>
                <w:webHidden/>
              </w:rPr>
              <w:fldChar w:fldCharType="end"/>
            </w:r>
          </w:hyperlink>
        </w:p>
        <w:p w:rsidR="00D37390" w:rsidRDefault="00D37390">
          <w:pPr>
            <w:pStyle w:val="TOC3"/>
            <w:tabs>
              <w:tab w:val="right" w:leader="dot" w:pos="9350"/>
            </w:tabs>
            <w:rPr>
              <w:noProof/>
            </w:rPr>
          </w:pPr>
          <w:hyperlink w:anchor="_Toc278885836" w:history="1">
            <w:r w:rsidRPr="00804D83">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_Toc278885836 \h </w:instrText>
            </w:r>
            <w:r>
              <w:rPr>
                <w:noProof/>
                <w:webHidden/>
              </w:rPr>
            </w:r>
            <w:r>
              <w:rPr>
                <w:noProof/>
                <w:webHidden/>
              </w:rPr>
              <w:fldChar w:fldCharType="separate"/>
            </w:r>
            <w:r>
              <w:rPr>
                <w:noProof/>
                <w:webHidden/>
              </w:rPr>
              <w:t>35</w:t>
            </w:r>
            <w:r>
              <w:rPr>
                <w:noProof/>
                <w:webHidden/>
              </w:rPr>
              <w:fldChar w:fldCharType="end"/>
            </w:r>
          </w:hyperlink>
        </w:p>
        <w:p w:rsidR="00D37390" w:rsidRDefault="00D37390">
          <w:pPr>
            <w:pStyle w:val="TOC3"/>
            <w:tabs>
              <w:tab w:val="right" w:leader="dot" w:pos="9350"/>
            </w:tabs>
            <w:rPr>
              <w:noProof/>
            </w:rPr>
          </w:pPr>
          <w:hyperlink w:anchor="_Toc278885837" w:history="1">
            <w:r w:rsidRPr="00804D83">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_Toc278885837 \h </w:instrText>
            </w:r>
            <w:r>
              <w:rPr>
                <w:noProof/>
                <w:webHidden/>
              </w:rPr>
            </w:r>
            <w:r>
              <w:rPr>
                <w:noProof/>
                <w:webHidden/>
              </w:rPr>
              <w:fldChar w:fldCharType="separate"/>
            </w:r>
            <w:r>
              <w:rPr>
                <w:noProof/>
                <w:webHidden/>
              </w:rPr>
              <w:t>37</w:t>
            </w:r>
            <w:r>
              <w:rPr>
                <w:noProof/>
                <w:webHidden/>
              </w:rPr>
              <w:fldChar w:fldCharType="end"/>
            </w:r>
          </w:hyperlink>
        </w:p>
        <w:p w:rsidR="00D37390" w:rsidRDefault="00D37390">
          <w:pPr>
            <w:pStyle w:val="TOC3"/>
            <w:tabs>
              <w:tab w:val="right" w:leader="dot" w:pos="9350"/>
            </w:tabs>
            <w:rPr>
              <w:noProof/>
            </w:rPr>
          </w:pPr>
          <w:hyperlink w:anchor="_Toc278885838" w:history="1">
            <w:r w:rsidRPr="00804D83">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_Toc278885838 \h </w:instrText>
            </w:r>
            <w:r>
              <w:rPr>
                <w:noProof/>
                <w:webHidden/>
              </w:rPr>
            </w:r>
            <w:r>
              <w:rPr>
                <w:noProof/>
                <w:webHidden/>
              </w:rPr>
              <w:fldChar w:fldCharType="separate"/>
            </w:r>
            <w:r>
              <w:rPr>
                <w:noProof/>
                <w:webHidden/>
              </w:rPr>
              <w:t>37</w:t>
            </w:r>
            <w:r>
              <w:rPr>
                <w:noProof/>
                <w:webHidden/>
              </w:rPr>
              <w:fldChar w:fldCharType="end"/>
            </w:r>
          </w:hyperlink>
        </w:p>
        <w:p w:rsidR="00D37390" w:rsidRDefault="00D37390">
          <w:pPr>
            <w:pStyle w:val="TOC3"/>
            <w:tabs>
              <w:tab w:val="right" w:leader="dot" w:pos="9350"/>
            </w:tabs>
            <w:rPr>
              <w:noProof/>
            </w:rPr>
          </w:pPr>
          <w:hyperlink w:anchor="_Toc278885839" w:history="1">
            <w:r w:rsidRPr="00804D83">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_Toc278885839 \h </w:instrText>
            </w:r>
            <w:r>
              <w:rPr>
                <w:noProof/>
                <w:webHidden/>
              </w:rPr>
            </w:r>
            <w:r>
              <w:rPr>
                <w:noProof/>
                <w:webHidden/>
              </w:rPr>
              <w:fldChar w:fldCharType="separate"/>
            </w:r>
            <w:r>
              <w:rPr>
                <w:noProof/>
                <w:webHidden/>
              </w:rPr>
              <w:t>38</w:t>
            </w:r>
            <w:r>
              <w:rPr>
                <w:noProof/>
                <w:webHidden/>
              </w:rPr>
              <w:fldChar w:fldCharType="end"/>
            </w:r>
          </w:hyperlink>
        </w:p>
        <w:p w:rsidR="00D37390" w:rsidRDefault="00D37390">
          <w:pPr>
            <w:pStyle w:val="TOC2"/>
            <w:tabs>
              <w:tab w:val="right" w:leader="dot" w:pos="9350"/>
            </w:tabs>
            <w:rPr>
              <w:noProof/>
            </w:rPr>
          </w:pPr>
          <w:hyperlink w:anchor="_Toc278885840" w:history="1">
            <w:r w:rsidRPr="00804D83">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_Toc278885840 \h </w:instrText>
            </w:r>
            <w:r>
              <w:rPr>
                <w:noProof/>
                <w:webHidden/>
              </w:rPr>
            </w:r>
            <w:r>
              <w:rPr>
                <w:noProof/>
                <w:webHidden/>
              </w:rPr>
              <w:fldChar w:fldCharType="separate"/>
            </w:r>
            <w:r>
              <w:rPr>
                <w:noProof/>
                <w:webHidden/>
              </w:rPr>
              <w:t>39</w:t>
            </w:r>
            <w:r>
              <w:rPr>
                <w:noProof/>
                <w:webHidden/>
              </w:rPr>
              <w:fldChar w:fldCharType="end"/>
            </w:r>
          </w:hyperlink>
        </w:p>
        <w:p w:rsidR="00D37390" w:rsidRDefault="00D37390">
          <w:pPr>
            <w:pStyle w:val="TOC1"/>
            <w:tabs>
              <w:tab w:val="right" w:leader="dot" w:pos="9350"/>
            </w:tabs>
            <w:rPr>
              <w:noProof/>
            </w:rPr>
          </w:pPr>
          <w:hyperlink w:anchor="_Toc278885841" w:history="1">
            <w:r w:rsidRPr="00804D83">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_Toc278885841 \h </w:instrText>
            </w:r>
            <w:r>
              <w:rPr>
                <w:noProof/>
                <w:webHidden/>
              </w:rPr>
            </w:r>
            <w:r>
              <w:rPr>
                <w:noProof/>
                <w:webHidden/>
              </w:rPr>
              <w:fldChar w:fldCharType="separate"/>
            </w:r>
            <w:r>
              <w:rPr>
                <w:noProof/>
                <w:webHidden/>
              </w:rPr>
              <w:t>40</w:t>
            </w:r>
            <w:r>
              <w:rPr>
                <w:noProof/>
                <w:webHidden/>
              </w:rPr>
              <w:fldChar w:fldCharType="end"/>
            </w:r>
          </w:hyperlink>
        </w:p>
        <w:p w:rsidR="00D37390" w:rsidRDefault="00D37390">
          <w:pPr>
            <w:pStyle w:val="TOC1"/>
            <w:tabs>
              <w:tab w:val="right" w:leader="dot" w:pos="9350"/>
            </w:tabs>
            <w:rPr>
              <w:noProof/>
            </w:rPr>
          </w:pPr>
          <w:hyperlink w:anchor="_Toc278885842" w:history="1">
            <w:r w:rsidRPr="00804D83">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_Toc278885842 \h </w:instrText>
            </w:r>
            <w:r>
              <w:rPr>
                <w:noProof/>
                <w:webHidden/>
              </w:rPr>
            </w:r>
            <w:r>
              <w:rPr>
                <w:noProof/>
                <w:webHidden/>
              </w:rPr>
              <w:fldChar w:fldCharType="separate"/>
            </w:r>
            <w:r>
              <w:rPr>
                <w:noProof/>
                <w:webHidden/>
              </w:rPr>
              <w:t>41</w:t>
            </w:r>
            <w:r>
              <w:rPr>
                <w:noProof/>
                <w:webHidden/>
              </w:rPr>
              <w:fldChar w:fldCharType="end"/>
            </w:r>
          </w:hyperlink>
        </w:p>
        <w:p w:rsidR="00D37390" w:rsidRDefault="00D37390">
          <w:pPr>
            <w:pStyle w:val="TOC2"/>
            <w:tabs>
              <w:tab w:val="right" w:leader="dot" w:pos="9350"/>
            </w:tabs>
            <w:rPr>
              <w:noProof/>
            </w:rPr>
          </w:pPr>
          <w:hyperlink w:anchor="_Toc278885843" w:history="1">
            <w:r w:rsidRPr="00804D83">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_Toc278885843 \h </w:instrText>
            </w:r>
            <w:r>
              <w:rPr>
                <w:noProof/>
                <w:webHidden/>
              </w:rPr>
            </w:r>
            <w:r>
              <w:rPr>
                <w:noProof/>
                <w:webHidden/>
              </w:rPr>
              <w:fldChar w:fldCharType="separate"/>
            </w:r>
            <w:r>
              <w:rPr>
                <w:noProof/>
                <w:webHidden/>
              </w:rPr>
              <w:t>41</w:t>
            </w:r>
            <w:r>
              <w:rPr>
                <w:noProof/>
                <w:webHidden/>
              </w:rPr>
              <w:fldChar w:fldCharType="end"/>
            </w:r>
          </w:hyperlink>
        </w:p>
        <w:p w:rsidR="00D37390" w:rsidRDefault="00D37390">
          <w:pPr>
            <w:pStyle w:val="TOC3"/>
            <w:tabs>
              <w:tab w:val="right" w:leader="dot" w:pos="9350"/>
            </w:tabs>
            <w:rPr>
              <w:noProof/>
            </w:rPr>
          </w:pPr>
          <w:hyperlink w:anchor="_Toc278885844" w:history="1">
            <w:r w:rsidRPr="00804D83">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_Toc278885844 \h </w:instrText>
            </w:r>
            <w:r>
              <w:rPr>
                <w:noProof/>
                <w:webHidden/>
              </w:rPr>
            </w:r>
            <w:r>
              <w:rPr>
                <w:noProof/>
                <w:webHidden/>
              </w:rPr>
              <w:fldChar w:fldCharType="separate"/>
            </w:r>
            <w:r>
              <w:rPr>
                <w:noProof/>
                <w:webHidden/>
              </w:rPr>
              <w:t>41</w:t>
            </w:r>
            <w:r>
              <w:rPr>
                <w:noProof/>
                <w:webHidden/>
              </w:rPr>
              <w:fldChar w:fldCharType="end"/>
            </w:r>
          </w:hyperlink>
        </w:p>
        <w:p w:rsidR="00D37390" w:rsidRDefault="00D37390">
          <w:pPr>
            <w:pStyle w:val="TOC3"/>
            <w:tabs>
              <w:tab w:val="right" w:leader="dot" w:pos="9350"/>
            </w:tabs>
            <w:rPr>
              <w:noProof/>
            </w:rPr>
          </w:pPr>
          <w:hyperlink w:anchor="_Toc278885845" w:history="1">
            <w:r w:rsidRPr="00804D83">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_Toc278885845 \h </w:instrText>
            </w:r>
            <w:r>
              <w:rPr>
                <w:noProof/>
                <w:webHidden/>
              </w:rPr>
            </w:r>
            <w:r>
              <w:rPr>
                <w:noProof/>
                <w:webHidden/>
              </w:rPr>
              <w:fldChar w:fldCharType="separate"/>
            </w:r>
            <w:r>
              <w:rPr>
                <w:noProof/>
                <w:webHidden/>
              </w:rPr>
              <w:t>41</w:t>
            </w:r>
            <w:r>
              <w:rPr>
                <w:noProof/>
                <w:webHidden/>
              </w:rPr>
              <w:fldChar w:fldCharType="end"/>
            </w:r>
          </w:hyperlink>
        </w:p>
        <w:p w:rsidR="00D37390" w:rsidRDefault="00D37390">
          <w:pPr>
            <w:pStyle w:val="TOC3"/>
            <w:tabs>
              <w:tab w:val="right" w:leader="dot" w:pos="9350"/>
            </w:tabs>
            <w:rPr>
              <w:noProof/>
            </w:rPr>
          </w:pPr>
          <w:hyperlink w:anchor="_Toc278885846" w:history="1">
            <w:r w:rsidRPr="00804D83">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_Toc278885846 \h </w:instrText>
            </w:r>
            <w:r>
              <w:rPr>
                <w:noProof/>
                <w:webHidden/>
              </w:rPr>
            </w:r>
            <w:r>
              <w:rPr>
                <w:noProof/>
                <w:webHidden/>
              </w:rPr>
              <w:fldChar w:fldCharType="separate"/>
            </w:r>
            <w:r>
              <w:rPr>
                <w:noProof/>
                <w:webHidden/>
              </w:rPr>
              <w:t>42</w:t>
            </w:r>
            <w:r>
              <w:rPr>
                <w:noProof/>
                <w:webHidden/>
              </w:rPr>
              <w:fldChar w:fldCharType="end"/>
            </w:r>
          </w:hyperlink>
        </w:p>
        <w:p w:rsidR="00D37390" w:rsidRDefault="00D37390">
          <w:pPr>
            <w:pStyle w:val="TOC1"/>
            <w:tabs>
              <w:tab w:val="right" w:leader="dot" w:pos="9350"/>
            </w:tabs>
            <w:rPr>
              <w:noProof/>
            </w:rPr>
          </w:pPr>
          <w:hyperlink w:anchor="_Toc278885847" w:history="1">
            <w:r w:rsidRPr="00804D83">
              <w:rPr>
                <w:rStyle w:val="Hyperlink"/>
                <w:noProof/>
                <w:lang w:bidi="en-US"/>
              </w:rPr>
              <w:t>Glossary</w:t>
            </w:r>
            <w:r>
              <w:rPr>
                <w:noProof/>
                <w:webHidden/>
              </w:rPr>
              <w:tab/>
            </w:r>
            <w:r>
              <w:rPr>
                <w:noProof/>
                <w:webHidden/>
              </w:rPr>
              <w:fldChar w:fldCharType="begin"/>
            </w:r>
            <w:r>
              <w:rPr>
                <w:noProof/>
                <w:webHidden/>
              </w:rPr>
              <w:instrText xml:space="preserve"> PAGEREF _Toc278885847 \h </w:instrText>
            </w:r>
            <w:r>
              <w:rPr>
                <w:noProof/>
                <w:webHidden/>
              </w:rPr>
            </w:r>
            <w:r>
              <w:rPr>
                <w:noProof/>
                <w:webHidden/>
              </w:rPr>
              <w:fldChar w:fldCharType="separate"/>
            </w:r>
            <w:r>
              <w:rPr>
                <w:noProof/>
                <w:webHidden/>
              </w:rPr>
              <w:t>43</w:t>
            </w:r>
            <w:r>
              <w:rPr>
                <w:noProof/>
                <w:webHidden/>
              </w:rPr>
              <w:fldChar w:fldCharType="end"/>
            </w:r>
          </w:hyperlink>
        </w:p>
        <w:p w:rsidR="00D37390" w:rsidRDefault="00D37390">
          <w:pPr>
            <w:pStyle w:val="TOC1"/>
            <w:tabs>
              <w:tab w:val="right" w:leader="dot" w:pos="9350"/>
            </w:tabs>
            <w:rPr>
              <w:noProof/>
            </w:rPr>
          </w:pPr>
          <w:hyperlink w:anchor="_Toc278885848" w:history="1">
            <w:r w:rsidRPr="00804D83">
              <w:rPr>
                <w:rStyle w:val="Hyperlink"/>
                <w:rFonts w:eastAsia="Arial"/>
                <w:noProof/>
                <w:lang w:bidi="en-US"/>
              </w:rPr>
              <w:t>Bibliography</w:t>
            </w:r>
            <w:r>
              <w:rPr>
                <w:noProof/>
                <w:webHidden/>
              </w:rPr>
              <w:tab/>
            </w:r>
            <w:r>
              <w:rPr>
                <w:noProof/>
                <w:webHidden/>
              </w:rPr>
              <w:fldChar w:fldCharType="begin"/>
            </w:r>
            <w:r>
              <w:rPr>
                <w:noProof/>
                <w:webHidden/>
              </w:rPr>
              <w:instrText xml:space="preserve"> PAGEREF _Toc278885848 \h </w:instrText>
            </w:r>
            <w:r>
              <w:rPr>
                <w:noProof/>
                <w:webHidden/>
              </w:rPr>
            </w:r>
            <w:r>
              <w:rPr>
                <w:noProof/>
                <w:webHidden/>
              </w:rPr>
              <w:fldChar w:fldCharType="separate"/>
            </w:r>
            <w:r>
              <w:rPr>
                <w:noProof/>
                <w:webHidden/>
              </w:rPr>
              <w:t>44</w:t>
            </w:r>
            <w:r>
              <w:rPr>
                <w:noProof/>
                <w:webHidden/>
              </w:rPr>
              <w:fldChar w:fldCharType="end"/>
            </w:r>
          </w:hyperlink>
        </w:p>
        <w:p w:rsidR="00D37390" w:rsidRDefault="00D37390">
          <w:pPr>
            <w:pStyle w:val="TOC1"/>
            <w:tabs>
              <w:tab w:val="right" w:leader="dot" w:pos="9350"/>
            </w:tabs>
            <w:rPr>
              <w:noProof/>
            </w:rPr>
          </w:pPr>
          <w:hyperlink w:anchor="_Toc278885849" w:history="1">
            <w:r w:rsidRPr="00804D83">
              <w:rPr>
                <w:rStyle w:val="Hyperlink"/>
                <w:noProof/>
                <w:lang w:bidi="en-US"/>
              </w:rPr>
              <w:t>History of Work</w:t>
            </w:r>
            <w:r>
              <w:rPr>
                <w:noProof/>
                <w:webHidden/>
              </w:rPr>
              <w:tab/>
            </w:r>
            <w:r>
              <w:rPr>
                <w:noProof/>
                <w:webHidden/>
              </w:rPr>
              <w:fldChar w:fldCharType="begin"/>
            </w:r>
            <w:r>
              <w:rPr>
                <w:noProof/>
                <w:webHidden/>
              </w:rPr>
              <w:instrText xml:space="preserve"> PAGEREF _Toc278885849 \h </w:instrText>
            </w:r>
            <w:r>
              <w:rPr>
                <w:noProof/>
                <w:webHidden/>
              </w:rPr>
            </w:r>
            <w:r>
              <w:rPr>
                <w:noProof/>
                <w:webHidden/>
              </w:rPr>
              <w:fldChar w:fldCharType="separate"/>
            </w:r>
            <w:r>
              <w:rPr>
                <w:noProof/>
                <w:webHidden/>
              </w:rPr>
              <w:t>45</w:t>
            </w:r>
            <w:r>
              <w:rPr>
                <w:noProof/>
                <w:webHidden/>
              </w:rPr>
              <w:fldChar w:fldCharType="end"/>
            </w:r>
          </w:hyperlink>
        </w:p>
        <w:p w:rsidR="00672CFD" w:rsidRDefault="00672CFD">
          <w:r>
            <w:fldChar w:fldCharType="end"/>
          </w:r>
        </w:p>
      </w:sdtContent>
    </w:sdt>
    <w:p w:rsidR="00A77B3E" w:rsidRPr="00D37390" w:rsidRDefault="00C67F31" w:rsidP="00D37390">
      <w:pPr>
        <w:pStyle w:val="Heading1"/>
        <w:rPr>
          <w:rFonts w:eastAsia="Arial"/>
          <w:sz w:val="22"/>
          <w:szCs w:val="22"/>
        </w:rPr>
      </w:pPr>
      <w:r w:rsidRPr="00D37390">
        <w:br w:type="page"/>
      </w:r>
      <w:bookmarkStart w:id="10" w:name="_Toc278885788"/>
      <w:r w:rsidRPr="00D37390">
        <w:rPr>
          <w:rFonts w:eastAsia="Arial"/>
        </w:rPr>
        <w:lastRenderedPageBreak/>
        <w:t>Introduction (Customer Statement of Requirements)</w:t>
      </w:r>
      <w:bookmarkEnd w:id="10"/>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1" w:name="h.mpu6g6-te2ns3"/>
      <w:bookmarkStart w:id="12" w:name="_Toc278885789"/>
      <w:bookmarkEnd w:id="11"/>
      <w:r w:rsidRPr="00D37390">
        <w:rPr>
          <w:rFonts w:eastAsia="Arial"/>
        </w:rPr>
        <w:t>Purpose</w:t>
      </w:r>
      <w:bookmarkEnd w:id="12"/>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3" w:name="h.pahqrv-ipeihw"/>
      <w:bookmarkStart w:id="14" w:name="_Toc278885790"/>
      <w:bookmarkEnd w:id="13"/>
      <w:r w:rsidRPr="00D37390">
        <w:rPr>
          <w:rFonts w:eastAsia="Arial"/>
        </w:rPr>
        <w:t>Scope</w:t>
      </w:r>
      <w:bookmarkEnd w:id="14"/>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Inventory management</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Taking customer orders</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Integration with a 3rd party payment processing system</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Managing menus to support taking orders</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Integrating a flexible reporting package</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Creating an initial set of reports</w:t>
      </w:r>
    </w:p>
    <w:p w:rsidR="00A77B3E" w:rsidRDefault="00C67F31">
      <w:pPr>
        <w:pStyle w:val="ListStyle"/>
        <w:numPr>
          <w:ilvl w:val="0"/>
          <w:numId w:val="1"/>
        </w:numPr>
        <w:tabs>
          <w:tab w:val="num" w:pos="720"/>
        </w:tabs>
        <w:contextualSpacing/>
        <w:rPr>
          <w:rFonts w:ascii="Arial" w:eastAsia="Arial" w:hAnsi="Arial" w:cs="Arial"/>
          <w:color w:val="000000"/>
        </w:rPr>
      </w:pPr>
      <w:r>
        <w:rPr>
          <w:rFonts w:ascii="Arial" w:eastAsia="Arial" w:hAnsi="Arial" w:cs="Arial"/>
          <w:color w:val="000000"/>
        </w:rPr>
        <w:t>Employee schedule management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This system will not provide:</w:t>
      </w:r>
    </w:p>
    <w:p w:rsidR="00A77B3E" w:rsidRDefault="00C67F31">
      <w:pPr>
        <w:pStyle w:val="ListStyle"/>
        <w:numPr>
          <w:ilvl w:val="0"/>
          <w:numId w:val="2"/>
        </w:numPr>
        <w:tabs>
          <w:tab w:val="num" w:pos="720"/>
        </w:tabs>
        <w:contextualSpacing/>
        <w:rPr>
          <w:rFonts w:ascii="Arial" w:eastAsia="Arial" w:hAnsi="Arial" w:cs="Arial"/>
          <w:color w:val="000000"/>
        </w:rPr>
      </w:pPr>
      <w:r>
        <w:rPr>
          <w:rFonts w:ascii="Arial" w:eastAsia="Arial" w:hAnsi="Arial" w:cs="Arial"/>
          <w:color w:val="000000"/>
        </w:rPr>
        <w:t>A payment processing system</w:t>
      </w:r>
    </w:p>
    <w:p w:rsidR="00A77B3E" w:rsidRDefault="00C67F31">
      <w:pPr>
        <w:pStyle w:val="ListStyle"/>
        <w:numPr>
          <w:ilvl w:val="0"/>
          <w:numId w:val="2"/>
        </w:numPr>
        <w:tabs>
          <w:tab w:val="num" w:pos="720"/>
        </w:tabs>
        <w:contextualSpacing/>
        <w:rPr>
          <w:rFonts w:ascii="Arial" w:eastAsia="Arial" w:hAnsi="Arial" w:cs="Arial"/>
          <w:color w:val="000000"/>
        </w:rPr>
      </w:pPr>
      <w:r>
        <w:rPr>
          <w:rFonts w:ascii="Arial" w:eastAsia="Arial" w:hAnsi="Arial" w:cs="Arial"/>
          <w:color w:val="000000"/>
        </w:rPr>
        <w:t>Support for 3rd party application integration</w:t>
      </w:r>
    </w:p>
    <w:p w:rsidR="00A77B3E" w:rsidRDefault="00C67F31">
      <w:pPr>
        <w:pStyle w:val="ListStyle"/>
        <w:numPr>
          <w:ilvl w:val="0"/>
          <w:numId w:val="2"/>
        </w:numPr>
        <w:tabs>
          <w:tab w:val="num" w:pos="720"/>
        </w:tabs>
        <w:contextualSpacing/>
        <w:rPr>
          <w:rFonts w:ascii="Arial" w:eastAsia="Arial" w:hAnsi="Arial" w:cs="Arial"/>
          <w:color w:val="000000"/>
        </w:rPr>
      </w:pPr>
      <w:r>
        <w:rPr>
          <w:rFonts w:ascii="Arial" w:eastAsia="Arial" w:hAnsi="Arial" w:cs="Arial"/>
          <w:color w:val="000000"/>
        </w:rPr>
        <w:t>Detailed accounting</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5" w:name="h.d2qy3a-ov7lfk"/>
      <w:bookmarkStart w:id="16" w:name="_Toc278885791"/>
      <w:bookmarkEnd w:id="15"/>
      <w:r w:rsidRPr="00D37390">
        <w:rPr>
          <w:rFonts w:eastAsia="Arial"/>
        </w:rPr>
        <w:t>References</w:t>
      </w:r>
      <w:bookmarkEnd w:id="16"/>
    </w:p>
    <w:p w:rsidR="00A77B3E" w:rsidRDefault="00C67F31">
      <w:pPr>
        <w:pStyle w:val="ListStyle"/>
        <w:contextualSpacing/>
        <w:rPr>
          <w:rFonts w:ascii="Arial" w:eastAsia="Arial" w:hAnsi="Arial" w:cs="Arial"/>
          <w:color w:val="000000"/>
        </w:rPr>
      </w:pPr>
      <w:r>
        <w:rPr>
          <w:rFonts w:ascii="Arial" w:eastAsia="Arial" w:hAnsi="Arial" w:cs="Arial"/>
          <w:color w:val="000000"/>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D37390" w:rsidRDefault="00D37390" w:rsidP="00672CFD">
      <w:pPr>
        <w:pStyle w:val="Heading2"/>
        <w:rPr>
          <w:rFonts w:eastAsia="Arial"/>
        </w:rPr>
      </w:pPr>
      <w:bookmarkStart w:id="17" w:name="h.wbbon8-e9krdn"/>
      <w:bookmarkStart w:id="18" w:name="_Toc278885792"/>
      <w:bookmarkEnd w:id="17"/>
    </w:p>
    <w:p w:rsidR="00D37390" w:rsidRDefault="00D37390" w:rsidP="00672CFD">
      <w:pPr>
        <w:pStyle w:val="Heading2"/>
        <w:rPr>
          <w:rFonts w:eastAsia="Arial"/>
        </w:rPr>
      </w:pPr>
    </w:p>
    <w:p w:rsidR="00A77B3E" w:rsidRPr="00D37390" w:rsidRDefault="00C67F31" w:rsidP="00672CFD">
      <w:pPr>
        <w:pStyle w:val="Heading2"/>
        <w:rPr>
          <w:rFonts w:eastAsia="Arial"/>
        </w:rPr>
      </w:pPr>
      <w:r w:rsidRPr="00D37390">
        <w:rPr>
          <w:rFonts w:eastAsia="Arial"/>
        </w:rPr>
        <w:lastRenderedPageBreak/>
        <w:t>Audience</w:t>
      </w:r>
      <w:bookmarkEnd w:id="18"/>
    </w:p>
    <w:p w:rsidR="00A77B3E" w:rsidRDefault="00C67F31">
      <w:pPr>
        <w:pStyle w:val="ListStyle"/>
        <w:contextualSpacing/>
        <w:rPr>
          <w:rFonts w:ascii="Arial" w:eastAsia="Arial" w:hAnsi="Arial" w:cs="Arial"/>
          <w:color w:val="000000"/>
        </w:rPr>
      </w:pPr>
      <w:r>
        <w:rPr>
          <w:rFonts w:ascii="Arial" w:eastAsia="Arial" w:hAnsi="Arial" w:cs="Arial"/>
          <w:color w:val="000000"/>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9" w:name="h.taq8d4-s4yc7i"/>
      <w:bookmarkEnd w:id="19"/>
      <w:r>
        <w:rPr>
          <w:rFonts w:eastAsia="Arial"/>
        </w:rPr>
        <w:br w:type="page"/>
      </w:r>
    </w:p>
    <w:p w:rsidR="00A77B3E" w:rsidRPr="00D37390" w:rsidRDefault="00C67F31" w:rsidP="00D37390">
      <w:pPr>
        <w:pStyle w:val="Heading1"/>
        <w:rPr>
          <w:rFonts w:eastAsia="Arial"/>
        </w:rPr>
      </w:pPr>
      <w:bookmarkStart w:id="20" w:name="_Toc278885793"/>
      <w:r w:rsidRPr="00D37390">
        <w:rPr>
          <w:rFonts w:eastAsia="Arial"/>
        </w:rPr>
        <w:lastRenderedPageBreak/>
        <w:t>System Overview</w:t>
      </w:r>
      <w:bookmarkEnd w:id="20"/>
    </w:p>
    <w:p w:rsidR="00A77B3E" w:rsidRPr="00D37390" w:rsidRDefault="00C67F31" w:rsidP="00672CFD">
      <w:pPr>
        <w:pStyle w:val="Heading2"/>
      </w:pPr>
      <w:bookmarkStart w:id="21" w:name="h.r16d3f-sk8o5e"/>
      <w:bookmarkStart w:id="22" w:name="_Toc278885794"/>
      <w:bookmarkEnd w:id="21"/>
      <w:r w:rsidRPr="00D37390">
        <w:t>System functionality</w:t>
      </w:r>
      <w:bookmarkEnd w:id="22"/>
    </w:p>
    <w:p w:rsidR="00A77B3E" w:rsidRDefault="00C67F31">
      <w:pPr>
        <w:pStyle w:val="ListStyle"/>
        <w:contextualSpacing/>
        <w:rPr>
          <w:rFonts w:ascii="Arial" w:eastAsia="Arial" w:hAnsi="Arial" w:cs="Arial"/>
          <w:color w:val="000000"/>
        </w:rPr>
      </w:pPr>
      <w:r>
        <w:rPr>
          <w:rFonts w:ascii="Arial" w:eastAsia="Arial" w:hAnsi="Arial" w:cs="Arial"/>
          <w:color w:val="000000"/>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Employee management allows managers to control access to the RMS system for each individual employee. It will also support recording the information necessary to compute payroll by tracking </w:t>
      </w:r>
      <w:proofErr w:type="gramStart"/>
      <w:r>
        <w:rPr>
          <w:rFonts w:ascii="Arial" w:eastAsia="Arial" w:hAnsi="Arial" w:cs="Arial"/>
          <w:color w:val="000000"/>
        </w:rPr>
        <w:t>employees</w:t>
      </w:r>
      <w:proofErr w:type="gramEnd"/>
      <w:r>
        <w:rPr>
          <w:rFonts w:ascii="Arial" w:eastAsia="Arial" w:hAnsi="Arial" w:cs="Arial"/>
          <w:color w:val="000000"/>
        </w:rPr>
        <w:t xml:space="preserve"> names, pay type, wage or salary, and time worked.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will be able to access screens for modifying the menu that regular employees will not be able to access. There, they will be able to add and remove items from menus, and change their prices.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3" w:name="h.zefc4n-y3wxt0"/>
      <w:bookmarkStart w:id="24" w:name="_Toc278885795"/>
      <w:bookmarkEnd w:id="23"/>
      <w:r w:rsidRPr="00D37390">
        <w:rPr>
          <w:rFonts w:eastAsia="Arial"/>
        </w:rPr>
        <w:t>System Components</w:t>
      </w:r>
      <w:bookmarkEnd w:id="24"/>
    </w:p>
    <w:p w:rsidR="00A77B3E" w:rsidRDefault="00C67F31">
      <w:pPr>
        <w:pStyle w:val="ListStyle"/>
        <w:contextualSpacing/>
        <w:rPr>
          <w:rFonts w:ascii="Arial" w:eastAsia="Arial" w:hAnsi="Arial" w:cs="Arial"/>
          <w:color w:val="000000"/>
        </w:rPr>
      </w:pPr>
      <w:r>
        <w:rPr>
          <w:rFonts w:ascii="Arial" w:eastAsia="Arial" w:hAnsi="Arial" w:cs="Arial"/>
          <w:color w:val="000000"/>
        </w:rPr>
        <w:t>The RMS will be divided into the following separate components:</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database</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server</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order entry client</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cook’s display</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lastRenderedPageBreak/>
        <w:t>RMS menu management</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inventory management</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employee management</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report interface</w:t>
      </w:r>
    </w:p>
    <w:p w:rsidR="00A77B3E" w:rsidRDefault="00C67F31">
      <w:pPr>
        <w:pStyle w:val="ListStyle"/>
        <w:numPr>
          <w:ilvl w:val="0"/>
          <w:numId w:val="3"/>
        </w:numPr>
        <w:tabs>
          <w:tab w:val="num" w:pos="720"/>
        </w:tabs>
        <w:contextualSpacing/>
        <w:rPr>
          <w:rFonts w:ascii="Arial" w:eastAsia="Arial" w:hAnsi="Arial" w:cs="Arial"/>
          <w:color w:val="000000"/>
        </w:rPr>
      </w:pPr>
      <w:r>
        <w:rPr>
          <w:rFonts w:ascii="Arial" w:eastAsia="Arial" w:hAnsi="Arial" w:cs="Arial"/>
          <w:color w:val="000000"/>
        </w:rPr>
        <w:t>RMS manager’s dashboard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25" w:name="h.nymapi-20iygh"/>
      <w:bookmarkStart w:id="26" w:name="_Toc278885796"/>
      <w:bookmarkEnd w:id="25"/>
      <w:r w:rsidRPr="00D37390">
        <w:rPr>
          <w:rFonts w:eastAsia="Arial"/>
        </w:rPr>
        <w:t>Basic Design Approach</w:t>
      </w:r>
      <w:bookmarkEnd w:id="26"/>
    </w:p>
    <w:p w:rsidR="00A77B3E" w:rsidRDefault="00C67F31">
      <w:pPr>
        <w:pStyle w:val="ListStyle"/>
        <w:contextualSpacing/>
        <w:rPr>
          <w:rFonts w:ascii="Arial" w:eastAsia="Arial" w:hAnsi="Arial" w:cs="Arial"/>
          <w:color w:val="000000"/>
        </w:rPr>
      </w:pPr>
      <w:r>
        <w:rPr>
          <w:rFonts w:ascii="Arial" w:eastAsia="Arial" w:hAnsi="Arial" w:cs="Arial"/>
          <w:color w:val="000000"/>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7" w:name="h.u6x3ro-ptzk4p"/>
      <w:bookmarkEnd w:id="27"/>
      <w:r>
        <w:rPr>
          <w:rFonts w:eastAsia="Arial"/>
        </w:rPr>
        <w:br w:type="page"/>
      </w:r>
    </w:p>
    <w:p w:rsidR="00A77B3E" w:rsidRPr="00D37390" w:rsidRDefault="00C67F31" w:rsidP="00D37390">
      <w:pPr>
        <w:pStyle w:val="Heading1"/>
        <w:rPr>
          <w:rFonts w:eastAsia="Arial"/>
        </w:rPr>
      </w:pPr>
      <w:bookmarkStart w:id="28" w:name="_Toc278885797"/>
      <w:r w:rsidRPr="00D37390">
        <w:rPr>
          <w:rFonts w:eastAsia="Arial"/>
        </w:rPr>
        <w:lastRenderedPageBreak/>
        <w:t>User Interface Prototypes</w:t>
      </w:r>
      <w:bookmarkEnd w:id="28"/>
    </w:p>
    <w:p w:rsidR="00A77B3E" w:rsidRPr="00D37390" w:rsidRDefault="00C67F31" w:rsidP="00672CFD">
      <w:pPr>
        <w:pStyle w:val="Heading2"/>
        <w:rPr>
          <w:rFonts w:eastAsia="Arial"/>
        </w:rPr>
      </w:pPr>
      <w:bookmarkStart w:id="29" w:name="h.4zrlqz-c7t06o"/>
      <w:bookmarkStart w:id="30" w:name="_Toc278885798"/>
      <w:bookmarkEnd w:id="29"/>
      <w:r w:rsidRPr="00D37390">
        <w:rPr>
          <w:rFonts w:eastAsia="Arial"/>
        </w:rPr>
        <w:t>Login Screen</w:t>
      </w:r>
      <w:bookmarkEnd w:id="30"/>
    </w:p>
    <w:p w:rsidR="00A77B3E" w:rsidRDefault="003D576E">
      <w:pPr>
        <w:pStyle w:val="ListStyle"/>
        <w:contextualSpacing/>
        <w:rPr>
          <w:rFonts w:ascii="Arial" w:eastAsia="Arial" w:hAnsi="Arial" w:cs="Arial"/>
          <w:color w:val="000000"/>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w:t>
      </w:r>
      <w:proofErr w:type="gramEnd"/>
      <w:r>
        <w:rPr>
          <w:rFonts w:ascii="Arial" w:eastAsia="Arial" w:hAnsi="Arial" w:cs="Arial"/>
          <w:color w:val="000000"/>
        </w:rPr>
        <w:t xml:space="preserve"> Login screen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31" w:name="h.ow0yyq-gdu9et"/>
      <w:bookmarkEnd w:id="31"/>
      <w:r>
        <w:rPr>
          <w:rFonts w:eastAsia="Arial"/>
        </w:rPr>
        <w:br w:type="page"/>
      </w:r>
    </w:p>
    <w:p w:rsidR="00A77B3E" w:rsidRPr="00D37390" w:rsidRDefault="00C67F31" w:rsidP="00672CFD">
      <w:pPr>
        <w:pStyle w:val="Heading2"/>
        <w:rPr>
          <w:rFonts w:eastAsia="Arial"/>
        </w:rPr>
      </w:pPr>
      <w:bookmarkStart w:id="32" w:name="_Toc278885799"/>
      <w:r w:rsidRPr="00D37390">
        <w:rPr>
          <w:rFonts w:eastAsia="Arial"/>
        </w:rPr>
        <w:lastRenderedPageBreak/>
        <w:t>Order Entry Screen</w:t>
      </w:r>
      <w:bookmarkEnd w:id="32"/>
    </w:p>
    <w:p w:rsidR="00A77B3E" w:rsidRDefault="003D576E">
      <w:pPr>
        <w:pStyle w:val="ListStyle"/>
        <w:contextualSpacing/>
        <w:rPr>
          <w:rFonts w:ascii="Arial" w:eastAsia="Arial" w:hAnsi="Arial" w:cs="Arial"/>
          <w:color w:val="000000"/>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2.</w:t>
      </w:r>
      <w:proofErr w:type="gramEnd"/>
      <w:r>
        <w:rPr>
          <w:rFonts w:ascii="Arial" w:eastAsia="Arial" w:hAnsi="Arial" w:cs="Arial"/>
          <w:color w:val="000000"/>
        </w:rPr>
        <w:t xml:space="preserve"> Order entry screen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Since this is intended to be used with a touch-screen interface, the buttons are large and easy to press.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Figure 2 shows an order in-progress. The user has just entered “11” to add a “BBQ Burger” to the order.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Each tab on the left represents a separate “menu.” Pressing a menu button will switch the screen to show that menu’s items in the central area.</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33" w:name="h.s6ymhe-flhqe7"/>
      <w:bookmarkEnd w:id="33"/>
      <w:r>
        <w:rPr>
          <w:rFonts w:eastAsia="Arial"/>
        </w:rPr>
        <w:br w:type="page"/>
      </w:r>
    </w:p>
    <w:p w:rsidR="00A77B3E" w:rsidRPr="00D37390" w:rsidRDefault="00C67F31" w:rsidP="00672CFD">
      <w:pPr>
        <w:pStyle w:val="Heading2"/>
        <w:rPr>
          <w:rFonts w:eastAsia="Arial"/>
        </w:rPr>
      </w:pPr>
      <w:bookmarkStart w:id="34" w:name="_Toc278885800"/>
      <w:r w:rsidRPr="00D37390">
        <w:rPr>
          <w:rFonts w:eastAsia="Arial"/>
        </w:rPr>
        <w:lastRenderedPageBreak/>
        <w:t>Cook’s Screen</w:t>
      </w:r>
      <w:bookmarkEnd w:id="34"/>
    </w:p>
    <w:p w:rsidR="00A77B3E" w:rsidRDefault="003D576E">
      <w:pPr>
        <w:pStyle w:val="ListStyle"/>
        <w:contextualSpacing/>
        <w:rPr>
          <w:rFonts w:ascii="Arial" w:eastAsia="Arial" w:hAnsi="Arial" w:cs="Arial"/>
          <w:color w:val="000000"/>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3.</w:t>
      </w:r>
      <w:proofErr w:type="gramEnd"/>
      <w:r>
        <w:rPr>
          <w:rFonts w:ascii="Arial" w:eastAsia="Arial" w:hAnsi="Arial" w:cs="Arial"/>
          <w:color w:val="000000"/>
        </w:rPr>
        <w:t xml:space="preserve"> Cook’s screen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5" w:name="h.ahcbk0-k25oh2"/>
      <w:bookmarkEnd w:id="35"/>
      <w:r>
        <w:rPr>
          <w:rFonts w:eastAsia="Arial"/>
        </w:rPr>
        <w:br w:type="page"/>
      </w:r>
    </w:p>
    <w:p w:rsidR="00A77B3E" w:rsidRPr="00D37390" w:rsidRDefault="00C67F31" w:rsidP="00672CFD">
      <w:pPr>
        <w:pStyle w:val="Heading2"/>
        <w:rPr>
          <w:rFonts w:eastAsia="Arial"/>
        </w:rPr>
      </w:pPr>
      <w:bookmarkStart w:id="36" w:name="_Toc278885801"/>
      <w:r w:rsidRPr="00D37390">
        <w:rPr>
          <w:rFonts w:eastAsia="Arial"/>
        </w:rPr>
        <w:lastRenderedPageBreak/>
        <w:t>Inventory Management Touch-Screen</w:t>
      </w:r>
      <w:bookmarkEnd w:id="36"/>
    </w:p>
    <w:p w:rsidR="00A77B3E" w:rsidRDefault="003D576E">
      <w:pPr>
        <w:pStyle w:val="ListStyle"/>
        <w:contextualSpacing/>
        <w:rPr>
          <w:rFonts w:ascii="Arial" w:eastAsia="Arial" w:hAnsi="Arial" w:cs="Arial"/>
          <w:color w:val="000000"/>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4.</w:t>
      </w:r>
      <w:proofErr w:type="gramEnd"/>
      <w:r>
        <w:rPr>
          <w:rFonts w:ascii="Arial" w:eastAsia="Arial" w:hAnsi="Arial" w:cs="Arial"/>
          <w:color w:val="000000"/>
        </w:rPr>
        <w:t xml:space="preserve"> Inventory management touch screen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37" w:name="h.1xvgkw-w4qddw"/>
      <w:bookmarkEnd w:id="37"/>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8" w:name="_Toc278885802"/>
      <w:r w:rsidRPr="00D37390">
        <w:rPr>
          <w:rFonts w:eastAsia="Arial"/>
        </w:rPr>
        <w:lastRenderedPageBreak/>
        <w:t>Inventory Management</w:t>
      </w:r>
      <w:bookmarkEnd w:id="38"/>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5.</w:t>
      </w:r>
      <w:proofErr w:type="gramEnd"/>
      <w:r>
        <w:rPr>
          <w:rFonts w:ascii="Arial" w:eastAsia="Arial" w:hAnsi="Arial" w:cs="Arial"/>
          <w:color w:val="000000"/>
        </w:rPr>
        <w:t xml:space="preserve"> Inventory management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use the inventory management screen to:</w:t>
      </w:r>
    </w:p>
    <w:p w:rsidR="00A77B3E" w:rsidRDefault="00C67F31">
      <w:pPr>
        <w:pStyle w:val="ListStyle"/>
        <w:numPr>
          <w:ilvl w:val="0"/>
          <w:numId w:val="4"/>
        </w:numPr>
        <w:tabs>
          <w:tab w:val="num" w:pos="720"/>
        </w:tabs>
        <w:contextualSpacing/>
        <w:rPr>
          <w:rFonts w:ascii="Arial" w:eastAsia="Arial" w:hAnsi="Arial" w:cs="Arial"/>
          <w:color w:val="000000"/>
        </w:rPr>
      </w:pPr>
      <w:r>
        <w:rPr>
          <w:rFonts w:ascii="Arial" w:eastAsia="Arial" w:hAnsi="Arial" w:cs="Arial"/>
          <w:color w:val="000000"/>
        </w:rPr>
        <w:t>Add new items to the inventory for tracking.</w:t>
      </w:r>
    </w:p>
    <w:p w:rsidR="00A77B3E" w:rsidRDefault="00C67F31">
      <w:pPr>
        <w:pStyle w:val="ListStyle"/>
        <w:numPr>
          <w:ilvl w:val="0"/>
          <w:numId w:val="4"/>
        </w:numPr>
        <w:tabs>
          <w:tab w:val="num" w:pos="720"/>
        </w:tabs>
        <w:contextualSpacing/>
        <w:rPr>
          <w:rFonts w:ascii="Arial" w:eastAsia="Arial" w:hAnsi="Arial" w:cs="Arial"/>
          <w:color w:val="000000"/>
        </w:rPr>
      </w:pPr>
      <w:r>
        <w:rPr>
          <w:rFonts w:ascii="Arial" w:eastAsia="Arial" w:hAnsi="Arial" w:cs="Arial"/>
          <w:color w:val="000000"/>
        </w:rPr>
        <w:t>Reconcile the physical inventory count with the computed count.</w:t>
      </w:r>
    </w:p>
    <w:p w:rsidR="00A77B3E" w:rsidRDefault="00C67F31">
      <w:pPr>
        <w:pStyle w:val="ListStyle"/>
        <w:numPr>
          <w:ilvl w:val="0"/>
          <w:numId w:val="4"/>
        </w:numPr>
        <w:tabs>
          <w:tab w:val="num" w:pos="720"/>
        </w:tabs>
        <w:contextualSpacing/>
        <w:rPr>
          <w:rFonts w:ascii="Arial" w:eastAsia="Arial" w:hAnsi="Arial" w:cs="Arial"/>
          <w:color w:val="000000"/>
        </w:rPr>
      </w:pPr>
      <w:r>
        <w:rPr>
          <w:rFonts w:ascii="Arial" w:eastAsia="Arial" w:hAnsi="Arial" w:cs="Arial"/>
          <w:color w:val="000000"/>
        </w:rPr>
        <w:t>Record spoilage and waste.</w:t>
      </w:r>
    </w:p>
    <w:p w:rsidR="00A77B3E" w:rsidRDefault="00C67F31">
      <w:pPr>
        <w:pStyle w:val="ListStyle"/>
        <w:numPr>
          <w:ilvl w:val="0"/>
          <w:numId w:val="4"/>
        </w:numPr>
        <w:tabs>
          <w:tab w:val="num" w:pos="720"/>
        </w:tabs>
        <w:contextualSpacing/>
        <w:rPr>
          <w:rFonts w:ascii="Arial" w:eastAsia="Arial" w:hAnsi="Arial" w:cs="Arial"/>
          <w:color w:val="000000"/>
        </w:rPr>
      </w:pPr>
      <w:r>
        <w:rPr>
          <w:rFonts w:ascii="Arial" w:eastAsia="Arial" w:hAnsi="Arial" w:cs="Arial"/>
          <w:color w:val="000000"/>
        </w:rPr>
        <w:t>Stop tracking items.</w:t>
      </w:r>
    </w:p>
    <w:p w:rsidR="003F3B08" w:rsidRDefault="003F3B08">
      <w:pPr>
        <w:rPr>
          <w:rFonts w:ascii="Arial" w:eastAsia="Arial" w:hAnsi="Arial" w:cs="Arial"/>
          <w:b/>
          <w:bCs/>
          <w:color w:val="000000"/>
          <w:sz w:val="24"/>
          <w:szCs w:val="24"/>
        </w:rPr>
      </w:pPr>
      <w:bookmarkStart w:id="39" w:name="h.hvull7-wlr72f"/>
      <w:bookmarkEnd w:id="39"/>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0" w:name="_Toc278885803"/>
      <w:r w:rsidRPr="00D37390">
        <w:rPr>
          <w:rFonts w:eastAsia="Arial"/>
          <w:bCs/>
        </w:rPr>
        <w:lastRenderedPageBreak/>
        <w:t>Menu Management</w:t>
      </w:r>
      <w:bookmarkEnd w:id="40"/>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6.</w:t>
      </w:r>
      <w:proofErr w:type="gramEnd"/>
      <w:r>
        <w:rPr>
          <w:rFonts w:ascii="Arial" w:eastAsia="Arial" w:hAnsi="Arial" w:cs="Arial"/>
          <w:color w:val="000000"/>
        </w:rPr>
        <w:t xml:space="preserve"> Menu management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use the menu management screen to:</w:t>
      </w:r>
    </w:p>
    <w:p w:rsidR="00A77B3E" w:rsidRDefault="00C67F31">
      <w:pPr>
        <w:pStyle w:val="ListStyle"/>
        <w:numPr>
          <w:ilvl w:val="0"/>
          <w:numId w:val="5"/>
        </w:numPr>
        <w:tabs>
          <w:tab w:val="num" w:pos="720"/>
        </w:tabs>
        <w:contextualSpacing/>
        <w:rPr>
          <w:rFonts w:ascii="Arial" w:eastAsia="Arial" w:hAnsi="Arial" w:cs="Arial"/>
          <w:color w:val="000000"/>
        </w:rPr>
      </w:pPr>
      <w:r>
        <w:rPr>
          <w:rFonts w:ascii="Arial" w:eastAsia="Arial" w:hAnsi="Arial" w:cs="Arial"/>
          <w:color w:val="000000"/>
        </w:rPr>
        <w:t>Add a menu to or remove a menu from the ordering screen.</w:t>
      </w:r>
    </w:p>
    <w:p w:rsidR="00A77B3E" w:rsidRDefault="00C67F31">
      <w:pPr>
        <w:pStyle w:val="ListStyle"/>
        <w:numPr>
          <w:ilvl w:val="0"/>
          <w:numId w:val="5"/>
        </w:numPr>
        <w:tabs>
          <w:tab w:val="num" w:pos="720"/>
        </w:tabs>
        <w:contextualSpacing/>
        <w:rPr>
          <w:rFonts w:ascii="Arial" w:eastAsia="Arial" w:hAnsi="Arial" w:cs="Arial"/>
          <w:color w:val="000000"/>
        </w:rPr>
      </w:pPr>
      <w:r>
        <w:rPr>
          <w:rFonts w:ascii="Arial" w:eastAsia="Arial" w:hAnsi="Arial" w:cs="Arial"/>
          <w:color w:val="000000"/>
        </w:rPr>
        <w:t>Add items to or remove items from a menu, which changes the options on the ordering screen.</w:t>
      </w:r>
    </w:p>
    <w:p w:rsidR="00A77B3E" w:rsidRDefault="00C67F31">
      <w:pPr>
        <w:pStyle w:val="ListStyle"/>
        <w:numPr>
          <w:ilvl w:val="0"/>
          <w:numId w:val="5"/>
        </w:numPr>
        <w:tabs>
          <w:tab w:val="num" w:pos="720"/>
        </w:tabs>
        <w:contextualSpacing/>
        <w:rPr>
          <w:rFonts w:ascii="Arial" w:eastAsia="Arial" w:hAnsi="Arial" w:cs="Arial"/>
          <w:color w:val="000000"/>
        </w:rPr>
      </w:pPr>
      <w:r>
        <w:rPr>
          <w:rFonts w:ascii="Arial" w:eastAsia="Arial" w:hAnsi="Arial" w:cs="Arial"/>
          <w:color w:val="000000"/>
        </w:rPr>
        <w:t>Change the name or price of menu items.</w:t>
      </w:r>
    </w:p>
    <w:p w:rsidR="00A77B3E" w:rsidRDefault="00C67F31">
      <w:pPr>
        <w:pStyle w:val="ListStyle"/>
        <w:numPr>
          <w:ilvl w:val="0"/>
          <w:numId w:val="5"/>
        </w:numPr>
        <w:tabs>
          <w:tab w:val="num" w:pos="720"/>
        </w:tabs>
        <w:contextualSpacing/>
        <w:rPr>
          <w:rFonts w:ascii="Arial" w:eastAsia="Arial" w:hAnsi="Arial" w:cs="Arial"/>
          <w:color w:val="000000"/>
        </w:rPr>
      </w:pPr>
      <w:r>
        <w:rPr>
          <w:rFonts w:ascii="Arial" w:eastAsia="Arial" w:hAnsi="Arial" w:cs="Arial"/>
          <w:color w:val="000000"/>
        </w:rPr>
        <w:t>Change the inventory ingredients associated with each menu item.</w:t>
      </w:r>
    </w:p>
    <w:p w:rsidR="00A77B3E" w:rsidRDefault="00A77B3E">
      <w:pPr>
        <w:pStyle w:val="ListStyle"/>
        <w:contextualSpacing/>
        <w:rPr>
          <w:rFonts w:ascii="Arial" w:eastAsia="Arial" w:hAnsi="Arial" w:cs="Arial"/>
          <w:color w:val="000000"/>
        </w:rPr>
      </w:pPr>
    </w:p>
    <w:p w:rsidR="003F3B08" w:rsidRDefault="003F3B08">
      <w:pPr>
        <w:rPr>
          <w:rFonts w:ascii="Arial" w:eastAsia="Arial" w:hAnsi="Arial" w:cs="Arial"/>
          <w:b/>
          <w:bCs/>
          <w:color w:val="000000"/>
          <w:sz w:val="24"/>
          <w:szCs w:val="24"/>
        </w:rPr>
      </w:pPr>
      <w:bookmarkStart w:id="41" w:name="h.jnq9w0-3nq26s"/>
      <w:bookmarkEnd w:id="41"/>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2" w:name="_Toc278885804"/>
      <w:r w:rsidRPr="00D37390">
        <w:rPr>
          <w:rFonts w:eastAsia="Arial"/>
          <w:bCs/>
        </w:rPr>
        <w:lastRenderedPageBreak/>
        <w:t>Employee Management</w:t>
      </w:r>
      <w:bookmarkEnd w:id="42"/>
    </w:p>
    <w:p w:rsidR="00A77B3E" w:rsidRDefault="003D576E">
      <w:pPr>
        <w:pStyle w:val="ListStyle"/>
        <w:contextualSpacing/>
        <w:rPr>
          <w:rFonts w:ascii="Arial" w:eastAsia="Arial" w:hAnsi="Arial" w:cs="Arial"/>
          <w:color w:val="000000"/>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7.</w:t>
      </w:r>
      <w:proofErr w:type="gramEnd"/>
      <w:r>
        <w:rPr>
          <w:rFonts w:ascii="Arial" w:eastAsia="Arial" w:hAnsi="Arial" w:cs="Arial"/>
          <w:color w:val="000000"/>
        </w:rPr>
        <w:t xml:space="preserve"> Employee Management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will select an employee and edit the employee details.</w:t>
      </w:r>
    </w:p>
    <w:p w:rsidR="003F3B08" w:rsidRDefault="003F3B08">
      <w:pPr>
        <w:rPr>
          <w:rFonts w:ascii="Arial" w:eastAsia="Arial" w:hAnsi="Arial" w:cs="Arial"/>
          <w:b/>
          <w:bCs/>
          <w:color w:val="000000"/>
          <w:sz w:val="24"/>
          <w:szCs w:val="24"/>
        </w:rPr>
      </w:pPr>
      <w:bookmarkStart w:id="43" w:name="h.9brafn-meghy"/>
      <w:bookmarkEnd w:id="43"/>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4" w:name="_Toc278885805"/>
      <w:r w:rsidRPr="00D37390">
        <w:rPr>
          <w:rFonts w:eastAsia="Arial"/>
          <w:bCs/>
        </w:rPr>
        <w:lastRenderedPageBreak/>
        <w:t>Report Selection</w:t>
      </w:r>
      <w:bookmarkEnd w:id="44"/>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8.</w:t>
      </w:r>
      <w:proofErr w:type="gramEnd"/>
      <w:r>
        <w:rPr>
          <w:rFonts w:ascii="Arial" w:eastAsia="Arial" w:hAnsi="Arial" w:cs="Arial"/>
          <w:color w:val="000000"/>
        </w:rPr>
        <w:t xml:space="preserve"> Report selection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will select a report to run from this screen showing all the available reports organized into functional groups</w:t>
      </w:r>
      <w:proofErr w:type="gramStart"/>
      <w:r>
        <w:rPr>
          <w:rFonts w:ascii="Arial" w:eastAsia="Arial" w:hAnsi="Arial" w:cs="Arial"/>
          <w:color w:val="000000"/>
        </w:rPr>
        <w:t>..</w:t>
      </w:r>
      <w:proofErr w:type="gramEnd"/>
    </w:p>
    <w:p w:rsidR="003F3B08" w:rsidRDefault="003F3B08">
      <w:pPr>
        <w:rPr>
          <w:rFonts w:ascii="Arial" w:eastAsia="Arial" w:hAnsi="Arial" w:cs="Arial"/>
          <w:b/>
          <w:bCs/>
          <w:color w:val="000000"/>
          <w:sz w:val="24"/>
          <w:szCs w:val="24"/>
        </w:rPr>
      </w:pPr>
      <w:bookmarkStart w:id="45" w:name="h.1auymt-ewsqld"/>
      <w:bookmarkEnd w:id="45"/>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6" w:name="_Toc278885806"/>
      <w:r w:rsidRPr="00D37390">
        <w:rPr>
          <w:rFonts w:eastAsia="Arial"/>
          <w:bCs/>
        </w:rPr>
        <w:lastRenderedPageBreak/>
        <w:t>Running Reports</w:t>
      </w:r>
      <w:bookmarkEnd w:id="46"/>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9.</w:t>
      </w:r>
      <w:proofErr w:type="gramEnd"/>
      <w:r>
        <w:rPr>
          <w:rFonts w:ascii="Arial" w:eastAsia="Arial" w:hAnsi="Arial" w:cs="Arial"/>
          <w:color w:val="000000"/>
        </w:rPr>
        <w:t xml:space="preserve"> Running reports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7" w:name="h.b03hm2-dm90vk"/>
      <w:bookmarkEnd w:id="47"/>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8" w:name="_Toc278885807"/>
      <w:r w:rsidRPr="00D37390">
        <w:rPr>
          <w:rFonts w:eastAsia="Arial"/>
        </w:rPr>
        <w:lastRenderedPageBreak/>
        <w:t>Design Considerations</w:t>
      </w:r>
      <w:bookmarkEnd w:id="48"/>
    </w:p>
    <w:p w:rsidR="00A77B3E" w:rsidRPr="00D37390" w:rsidRDefault="00C67F31" w:rsidP="00672CFD">
      <w:pPr>
        <w:pStyle w:val="Heading2"/>
        <w:rPr>
          <w:rFonts w:eastAsia="Arial"/>
        </w:rPr>
      </w:pPr>
      <w:bookmarkStart w:id="49" w:name="h.qhd5pi-gjqgho"/>
      <w:bookmarkStart w:id="50" w:name="_Toc278885808"/>
      <w:bookmarkEnd w:id="49"/>
      <w:r w:rsidRPr="00D37390">
        <w:rPr>
          <w:rFonts w:eastAsia="Arial"/>
        </w:rPr>
        <w:t>Assumptions and Dependencies</w:t>
      </w:r>
      <w:bookmarkEnd w:id="50"/>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The software application will be deployed on a computer running a Windows® operating system with the .NET 4.0 </w:t>
      </w:r>
      <w:proofErr w:type="gramStart"/>
      <w:r>
        <w:rPr>
          <w:rFonts w:ascii="Arial" w:eastAsia="Arial" w:hAnsi="Arial" w:cs="Arial"/>
          <w:color w:val="000000"/>
        </w:rPr>
        <w:t>framework</w:t>
      </w:r>
      <w:proofErr w:type="gramEnd"/>
      <w:r>
        <w:rPr>
          <w:rFonts w:ascii="Arial" w:eastAsia="Arial" w:hAnsi="Arial" w:cs="Arial"/>
          <w:color w:val="000000"/>
        </w:rPr>
        <w:t xml:space="preserve"> and having network access. Additional software can be installed by the user as required.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1" w:name="h.rx70j3-3mc4y6"/>
      <w:bookmarkStart w:id="52" w:name="_Toc278885809"/>
      <w:bookmarkEnd w:id="51"/>
      <w:r w:rsidRPr="00D37390">
        <w:rPr>
          <w:rFonts w:eastAsia="Arial"/>
        </w:rPr>
        <w:t>General Constraints</w:t>
      </w:r>
      <w:bookmarkEnd w:id="52"/>
    </w:p>
    <w:p w:rsidR="00A77B3E" w:rsidRDefault="00C67F31">
      <w:pPr>
        <w:pStyle w:val="ListStyle"/>
        <w:contextualSpacing/>
        <w:rPr>
          <w:rFonts w:ascii="Arial" w:eastAsia="Arial" w:hAnsi="Arial" w:cs="Arial"/>
          <w:color w:val="000000"/>
        </w:rPr>
      </w:pPr>
      <w:r>
        <w:rPr>
          <w:rFonts w:ascii="Arial" w:eastAsia="Arial" w:hAnsi="Arial" w:cs="Arial"/>
          <w:color w:val="000000"/>
        </w:rPr>
        <w:t>All components will deploy and operate on Windows® based operating environments on commodity hardware.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Users are not expected to be computer-savvy and still should be able to operate the order entry and cooks screen after only minimal training.</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3" w:name="h.o4bnfz-1cfpr3"/>
      <w:bookmarkStart w:id="54" w:name="_Toc278885810"/>
      <w:bookmarkEnd w:id="53"/>
      <w:r w:rsidRPr="00D37390">
        <w:rPr>
          <w:rFonts w:eastAsia="Arial"/>
        </w:rPr>
        <w:t>Architectural Strategies</w:t>
      </w:r>
      <w:bookmarkEnd w:id="54"/>
    </w:p>
    <w:p w:rsidR="00A77B3E" w:rsidRDefault="00A77B3E">
      <w:pPr>
        <w:pStyle w:val="ListStyle"/>
        <w:contextualSpacing/>
        <w:rPr>
          <w:rFonts w:ascii="Arial" w:eastAsia="Arial" w:hAnsi="Arial" w:cs="Arial"/>
          <w:color w:val="000000"/>
        </w:rPr>
      </w:pP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 xml:space="preserve">Selected a client-server, layered architecture </w:t>
      </w:r>
      <w:r>
        <w:rPr>
          <w:rFonts w:ascii="Arial" w:eastAsia="Arial" w:hAnsi="Arial" w:cs="Arial"/>
          <w:i/>
          <w:iCs/>
          <w:color w:val="000000"/>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Selected Microsoft .Net 4 for the development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Selected WCF (Data services) for the communication platform</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keyboard and mouse will need to be used in areas where touch panels are not possible, or not cost effective.</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lastRenderedPageBreak/>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pPr>
        <w:pStyle w:val="ListStyle"/>
        <w:numPr>
          <w:ilvl w:val="0"/>
          <w:numId w:val="6"/>
        </w:numPr>
        <w:tabs>
          <w:tab w:val="num" w:pos="720"/>
        </w:tabs>
        <w:contextualSpacing/>
        <w:rPr>
          <w:rFonts w:ascii="Arial" w:eastAsia="Arial" w:hAnsi="Arial" w:cs="Arial"/>
          <w:color w:val="000000"/>
        </w:rPr>
      </w:pPr>
      <w:r>
        <w:rPr>
          <w:rFonts w:ascii="Arial" w:eastAsia="Arial" w:hAnsi="Arial" w:cs="Arial"/>
          <w:color w:val="000000"/>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5" w:name="h.xux66y-py9a8r"/>
      <w:bookmarkEnd w:id="55"/>
      <w:r>
        <w:rPr>
          <w:rFonts w:eastAsia="Arial"/>
        </w:rPr>
        <w:br w:type="page"/>
      </w:r>
    </w:p>
    <w:p w:rsidR="00A77B3E" w:rsidRPr="00D37390" w:rsidRDefault="00C67F31" w:rsidP="00D37390">
      <w:pPr>
        <w:pStyle w:val="Heading1"/>
        <w:rPr>
          <w:rFonts w:eastAsia="Arial"/>
        </w:rPr>
      </w:pPr>
      <w:bookmarkStart w:id="56" w:name="_Toc278885811"/>
      <w:r w:rsidRPr="00D37390">
        <w:rPr>
          <w:rFonts w:eastAsia="Arial"/>
        </w:rPr>
        <w:lastRenderedPageBreak/>
        <w:t>System Architecture</w:t>
      </w:r>
      <w:bookmarkEnd w:id="56"/>
    </w:p>
    <w:p w:rsidR="00A77B3E" w:rsidRPr="00D37390" w:rsidRDefault="00C67F31" w:rsidP="00672CFD">
      <w:pPr>
        <w:pStyle w:val="Heading2"/>
        <w:rPr>
          <w:rFonts w:eastAsia="Arial"/>
        </w:rPr>
      </w:pPr>
      <w:bookmarkStart w:id="57" w:name="h.247x23-bkf5tk"/>
      <w:bookmarkStart w:id="58" w:name="_Toc278885812"/>
      <w:bookmarkEnd w:id="57"/>
      <w:r w:rsidRPr="00D37390">
        <w:rPr>
          <w:rFonts w:eastAsia="Arial"/>
        </w:rPr>
        <w:t>Use Cases</w:t>
      </w:r>
      <w:bookmarkEnd w:id="58"/>
    </w:p>
    <w:p w:rsidR="00A77B3E" w:rsidRDefault="003D576E">
      <w:pPr>
        <w:pStyle w:val="ListStyle"/>
        <w:contextualSpacing/>
        <w:rPr>
          <w:rFonts w:ascii="Arial" w:eastAsia="Arial" w:hAnsi="Arial" w:cs="Arial"/>
          <w:color w:val="000000"/>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10.</w:t>
      </w:r>
      <w:proofErr w:type="gramEnd"/>
      <w:r>
        <w:rPr>
          <w:rFonts w:ascii="Arial" w:eastAsia="Arial" w:hAnsi="Arial" w:cs="Arial"/>
          <w:color w:val="000000"/>
        </w:rPr>
        <w:t xml:space="preserve"> RMS use case diagram</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9" w:name="h.oax6ujqjmshu"/>
      <w:bookmarkStart w:id="60" w:name="_Toc278885813"/>
      <w:bookmarkEnd w:id="59"/>
      <w:r w:rsidRPr="00D37390">
        <w:rPr>
          <w:rFonts w:eastAsia="Arial"/>
          <w:bCs/>
        </w:rPr>
        <w:lastRenderedPageBreak/>
        <w:t>Menu Management</w:t>
      </w:r>
      <w:bookmarkEnd w:id="60"/>
      <w:r w:rsidRPr="00D37390">
        <w:rPr>
          <w:rFonts w:eastAsia="Arial"/>
          <w:bCs/>
        </w:rPr>
        <w:t xml:space="preserve"> </w:t>
      </w:r>
    </w:p>
    <w:p w:rsidR="00A77B3E" w:rsidRPr="00D37390" w:rsidRDefault="00C67F31" w:rsidP="00741ACB">
      <w:pPr>
        <w:pStyle w:val="Heading3"/>
        <w:rPr>
          <w:rFonts w:eastAsia="Arial"/>
          <w:bCs/>
        </w:rPr>
      </w:pPr>
      <w:bookmarkStart w:id="61" w:name="h.785jazo2r0of"/>
      <w:bookmarkStart w:id="62" w:name="_Toc278885814"/>
      <w:bookmarkEnd w:id="61"/>
      <w:r w:rsidRPr="00D37390">
        <w:rPr>
          <w:rFonts w:eastAsia="Arial"/>
          <w:bCs/>
        </w:rPr>
        <w:t>Create menu item</w:t>
      </w:r>
      <w:bookmarkEnd w:id="62"/>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Inventory management</w:t>
            </w:r>
          </w:p>
          <w:p w:rsidR="00A77B3E" w:rsidRDefault="00C67F31">
            <w:pPr>
              <w:pStyle w:val="ListStyle"/>
              <w:contextualSpacing/>
              <w:rPr>
                <w:rFonts w:ascii="Arial" w:eastAsia="Arial" w:hAnsi="Arial" w:cs="Arial"/>
                <w:color w:val="000000"/>
              </w:rPr>
            </w:pPr>
            <w:r>
              <w:rPr>
                <w:rFonts w:ascii="Arial" w:eastAsia="Arial" w:hAnsi="Arial" w:cs="Arial"/>
                <w:color w:val="000000"/>
              </w:rPr>
              <w:t>Place order</w:t>
            </w:r>
          </w:p>
          <w:p w:rsidR="00A77B3E" w:rsidRDefault="00C67F31">
            <w:pPr>
              <w:pStyle w:val="ListStyle"/>
              <w:contextualSpacing/>
              <w:rPr>
                <w:rFonts w:ascii="Arial" w:eastAsia="Arial" w:hAnsi="Arial" w:cs="Arial"/>
                <w:color w:val="000000"/>
              </w:rPr>
            </w:pPr>
            <w:r>
              <w:rPr>
                <w:rFonts w:ascii="Arial" w:eastAsia="Arial" w:hAnsi="Arial" w:cs="Arial"/>
                <w:color w:val="000000"/>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The menu items will be the items sold to the </w:t>
      </w:r>
      <w:proofErr w:type="spellStart"/>
      <w:r>
        <w:rPr>
          <w:rFonts w:ascii="Arial" w:eastAsia="Arial" w:hAnsi="Arial" w:cs="Arial"/>
          <w:color w:val="000000"/>
        </w:rPr>
        <w:t>the</w:t>
      </w:r>
      <w:proofErr w:type="spellEnd"/>
      <w:r>
        <w:rPr>
          <w:rFonts w:ascii="Arial" w:eastAsia="Arial" w:hAnsi="Arial" w:cs="Arial"/>
          <w:color w:val="000000"/>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There exist items in the inventory database with which to construct menu items. There exist menus in the database to add menu items to.</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inventory items shall be read from the database and be combined to create a recipe that is associated with a menu item. The manager shall select a menu to which this item is to be added.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There exists a menu item that can be ordered by a customer.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Menu management shall read the inventory to construct menu items.  Menu items shall be available to be added to an order.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3" w:name="h.t9posz8ctbpn"/>
      <w:bookmarkStart w:id="64" w:name="_Toc278885815"/>
      <w:bookmarkEnd w:id="63"/>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Inventory Management</w:t>
      </w:r>
      <w:bookmarkEnd w:id="64"/>
    </w:p>
    <w:p w:rsidR="00A77B3E" w:rsidRPr="00D37390" w:rsidRDefault="00C67F31" w:rsidP="00741ACB">
      <w:pPr>
        <w:pStyle w:val="Heading3"/>
        <w:rPr>
          <w:rFonts w:eastAsia="Arial"/>
          <w:bCs/>
        </w:rPr>
      </w:pPr>
      <w:bookmarkStart w:id="65" w:name="h.aps2vxvsg5tp"/>
      <w:bookmarkStart w:id="66" w:name="_Toc278885816"/>
      <w:bookmarkEnd w:id="65"/>
      <w:r w:rsidRPr="00D37390">
        <w:rPr>
          <w:rFonts w:eastAsia="Arial"/>
          <w:bCs/>
        </w:rPr>
        <w:t>Add Supplier</w:t>
      </w:r>
      <w:bookmarkEnd w:id="6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Log in</w:t>
            </w:r>
          </w:p>
          <w:p w:rsidR="00A77B3E" w:rsidRDefault="00C67F31">
            <w:pPr>
              <w:pStyle w:val="ListStyle"/>
              <w:contextualSpacing/>
              <w:rPr>
                <w:rFonts w:ascii="Arial" w:eastAsia="Arial" w:hAnsi="Arial" w:cs="Arial"/>
                <w:color w:val="000000"/>
              </w:rPr>
            </w:pPr>
            <w:r>
              <w:rPr>
                <w:rFonts w:ascii="Arial" w:eastAsia="Arial" w:hAnsi="Arial" w:cs="Arial"/>
                <w:color w:val="000000"/>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Provide a user interface to add new suppliers.  These suppliers are the companies or people that sell and deliver the products that make up the inventory.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None</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There exists a supplier that can be associated with an inventory item.</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None.</w:t>
      </w:r>
      <w:proofErr w:type="gramEnd"/>
    </w:p>
    <w:p w:rsidR="00A77B3E" w:rsidRDefault="00A77B3E">
      <w:pPr>
        <w:pStyle w:val="ListStyle"/>
        <w:contextualSpacing/>
        <w:rPr>
          <w:rFonts w:ascii="Arial" w:eastAsia="Arial" w:hAnsi="Arial" w:cs="Arial"/>
          <w:color w:val="000000"/>
        </w:rPr>
      </w:pPr>
    </w:p>
    <w:p w:rsidR="00A77B3E" w:rsidRPr="00D37390" w:rsidRDefault="00C67F31" w:rsidP="00741ACB">
      <w:pPr>
        <w:pStyle w:val="Heading3"/>
        <w:rPr>
          <w:rFonts w:eastAsia="Arial"/>
          <w:bCs/>
        </w:rPr>
      </w:pPr>
      <w:bookmarkStart w:id="67" w:name="h.6nverv-mtfpu"/>
      <w:bookmarkStart w:id="68" w:name="_Toc278885817"/>
      <w:bookmarkEnd w:id="67"/>
      <w:r w:rsidRPr="00D37390">
        <w:rPr>
          <w:rFonts w:eastAsia="Arial"/>
          <w:bCs/>
        </w:rPr>
        <w:t>Receive an Inventory Order</w:t>
      </w:r>
      <w:bookmarkEnd w:id="6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log in</w:t>
            </w:r>
          </w:p>
          <w:p w:rsidR="00A77B3E" w:rsidRDefault="00C67F31">
            <w:pPr>
              <w:pStyle w:val="ListStyle"/>
              <w:contextualSpacing/>
              <w:rPr>
                <w:rFonts w:ascii="Arial" w:eastAsia="Arial" w:hAnsi="Arial" w:cs="Arial"/>
                <w:color w:val="000000"/>
              </w:rPr>
            </w:pPr>
            <w:r>
              <w:rPr>
                <w:rFonts w:ascii="Arial" w:eastAsia="Arial" w:hAnsi="Arial" w:cs="Arial"/>
                <w:color w:val="000000"/>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The manager should be able to receive an order from a supplier marking the order complete in the BBQ RMS removing the item from a pending receipt table.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Knowledge of a shipment and the supplier and item(s)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Identify the supplier, locate pending order, mark complete</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lastRenderedPageBreak/>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Inventory tables are updated to reflect current status and quantity. </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9" w:name="h.qw4icfrrt2q3"/>
      <w:bookmarkStart w:id="70" w:name="_Toc278885818"/>
      <w:bookmarkEnd w:id="69"/>
      <w:r w:rsidRPr="00D37390">
        <w:rPr>
          <w:rFonts w:eastAsia="Arial"/>
          <w:bCs/>
        </w:rPr>
        <w:t>Reconcile Inventory</w:t>
      </w:r>
      <w:bookmarkEnd w:id="70"/>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Inventory reporting</w:t>
            </w:r>
          </w:p>
          <w:p w:rsidR="00A77B3E" w:rsidRDefault="00C67F31">
            <w:pPr>
              <w:pStyle w:val="ListStyle"/>
              <w:contextualSpacing/>
              <w:rPr>
                <w:rFonts w:ascii="Arial" w:eastAsia="Arial" w:hAnsi="Arial" w:cs="Arial"/>
                <w:color w:val="000000"/>
              </w:rPr>
            </w:pPr>
            <w:r>
              <w:rPr>
                <w:rFonts w:ascii="Arial" w:eastAsia="Arial" w:hAnsi="Arial" w:cs="Arial"/>
                <w:color w:val="000000"/>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The owners should be able to track the use of inventory through the day and make adjustments to inventory when a physical inventory count is taken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We have not identified the preconditions.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Steps</w:t>
      </w:r>
    </w:p>
    <w:p w:rsidR="00A77B3E" w:rsidRDefault="00C67F31">
      <w:pPr>
        <w:pStyle w:val="ListStyle"/>
        <w:contextualSpacing/>
        <w:rPr>
          <w:rFonts w:ascii="Arial" w:eastAsia="Arial" w:hAnsi="Arial" w:cs="Arial"/>
          <w:color w:val="000000"/>
        </w:rPr>
      </w:pPr>
      <w:r>
        <w:rPr>
          <w:rFonts w:ascii="Arial" w:eastAsia="Arial" w:hAnsi="Arial" w:cs="Arial"/>
          <w:color w:val="000000"/>
        </w:rPr>
        <w:t>We have not yet created user stories for the use cases.  We need information from our client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The client will have an accurate count of their inventory.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71" w:name="h.mnlm4r-f95unz"/>
      <w:bookmarkStart w:id="72" w:name="_Toc278885819"/>
      <w:bookmarkEnd w:id="71"/>
      <w:r w:rsidRPr="00D37390">
        <w:rPr>
          <w:rFonts w:eastAsia="Arial"/>
          <w:bCs/>
        </w:rPr>
        <w:t>Place an Inventory Order</w:t>
      </w:r>
      <w:bookmarkEnd w:id="7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lastRenderedPageBreak/>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Log on</w:t>
            </w:r>
          </w:p>
          <w:p w:rsidR="00A77B3E" w:rsidRDefault="00C67F31">
            <w:pPr>
              <w:pStyle w:val="ListStyle"/>
              <w:contextualSpacing/>
              <w:rPr>
                <w:rFonts w:ascii="Arial" w:eastAsia="Arial" w:hAnsi="Arial" w:cs="Arial"/>
                <w:color w:val="000000"/>
              </w:rPr>
            </w:pPr>
            <w:r>
              <w:rPr>
                <w:rFonts w:ascii="Arial" w:eastAsia="Arial" w:hAnsi="Arial" w:cs="Arial"/>
                <w:color w:val="000000"/>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Reorder items from inventory when stock supplies drops below allowable threshold.</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Suppliers are known and inventory items loaded into database tables.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Steps</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Locate the item in the inventory management menu, identify quantity desired and click “re-order” which prints </w:t>
      </w:r>
      <w:proofErr w:type="gramStart"/>
      <w:r>
        <w:rPr>
          <w:rFonts w:ascii="Arial" w:eastAsia="Arial" w:hAnsi="Arial" w:cs="Arial"/>
          <w:color w:val="000000"/>
        </w:rPr>
        <w:t>a</w:t>
      </w:r>
      <w:proofErr w:type="gramEnd"/>
      <w:r>
        <w:rPr>
          <w:rFonts w:ascii="Arial" w:eastAsia="Arial" w:hAnsi="Arial" w:cs="Arial"/>
          <w:color w:val="000000"/>
        </w:rPr>
        <w:t xml:space="preserve"> order form to be called in to the supplier.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Database tables and inventory management system </w:t>
      </w:r>
      <w:proofErr w:type="gramStart"/>
      <w:r>
        <w:rPr>
          <w:rFonts w:ascii="Arial" w:eastAsia="Arial" w:hAnsi="Arial" w:cs="Arial"/>
          <w:color w:val="000000"/>
        </w:rPr>
        <w:t>records pending</w:t>
      </w:r>
      <w:proofErr w:type="gramEnd"/>
      <w:r>
        <w:rPr>
          <w:rFonts w:ascii="Arial" w:eastAsia="Arial" w:hAnsi="Arial" w:cs="Arial"/>
          <w:color w:val="000000"/>
        </w:rPr>
        <w:t xml:space="preserve"> order and presents the manager an option to close the order marking it complete.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Identified Suppliers, quantity, shipment time, and cost are known to the manager prior to order.</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Large number of suppliers shall not inhibit the system function</w:t>
      </w:r>
    </w:p>
    <w:p w:rsidR="00A77B3E" w:rsidRDefault="00A77B3E">
      <w:pPr>
        <w:pStyle w:val="ListStyle"/>
        <w:contextualSpacing/>
        <w:rPr>
          <w:rFonts w:ascii="Arial" w:eastAsia="Arial" w:hAnsi="Arial" w:cs="Arial"/>
          <w:color w:val="000000"/>
        </w:rPr>
      </w:pPr>
    </w:p>
    <w:p w:rsidR="000F69A4" w:rsidRDefault="000F69A4">
      <w:pPr>
        <w:rPr>
          <w:rFonts w:asciiTheme="majorHAnsi" w:eastAsia="Arial" w:hAnsiTheme="majorHAnsi" w:cstheme="majorBidi"/>
          <w:bCs/>
          <w:color w:val="365F91" w:themeColor="accent1" w:themeShade="BF"/>
          <w:sz w:val="24"/>
          <w:szCs w:val="24"/>
        </w:rPr>
      </w:pPr>
      <w:bookmarkStart w:id="73" w:name="h.cds7mz84mkmb"/>
      <w:bookmarkStart w:id="74" w:name="_Toc278885820"/>
      <w:bookmarkEnd w:id="73"/>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Cooks interface</w:t>
      </w:r>
      <w:bookmarkEnd w:id="74"/>
    </w:p>
    <w:p w:rsidR="00A77B3E" w:rsidRPr="00D37390" w:rsidRDefault="00C67F31" w:rsidP="00741ACB">
      <w:pPr>
        <w:pStyle w:val="Heading3"/>
        <w:rPr>
          <w:rFonts w:eastAsia="Arial"/>
          <w:bCs/>
        </w:rPr>
      </w:pPr>
      <w:bookmarkStart w:id="75" w:name="h.1jjzhgwqtrb"/>
      <w:bookmarkStart w:id="76" w:name="_Toc278885821"/>
      <w:bookmarkEnd w:id="75"/>
      <w:r w:rsidRPr="00D37390">
        <w:rPr>
          <w:rFonts w:eastAsia="Arial"/>
          <w:bCs/>
        </w:rPr>
        <w:t>Complete a customer order</w:t>
      </w:r>
      <w:bookmarkEnd w:id="7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Menu management</w:t>
            </w:r>
          </w:p>
          <w:p w:rsidR="00A77B3E" w:rsidRDefault="00C67F31">
            <w:pPr>
              <w:pStyle w:val="ListStyle"/>
              <w:contextualSpacing/>
              <w:rPr>
                <w:rFonts w:ascii="Arial" w:eastAsia="Arial" w:hAnsi="Arial" w:cs="Arial"/>
                <w:color w:val="000000"/>
              </w:rPr>
            </w:pPr>
            <w:r>
              <w:rPr>
                <w:rFonts w:ascii="Arial" w:eastAsia="Arial" w:hAnsi="Arial" w:cs="Arial"/>
                <w:color w:val="000000"/>
              </w:rPr>
              <w:t>Place order</w:t>
            </w:r>
          </w:p>
          <w:p w:rsidR="00A77B3E" w:rsidRDefault="00C67F31">
            <w:pPr>
              <w:pStyle w:val="ListStyle"/>
              <w:contextualSpacing/>
              <w:rPr>
                <w:rFonts w:ascii="Arial" w:eastAsia="Arial" w:hAnsi="Arial" w:cs="Arial"/>
                <w:color w:val="000000"/>
              </w:rPr>
            </w:pPr>
            <w:r>
              <w:rPr>
                <w:rFonts w:ascii="Arial" w:eastAsia="Arial" w:hAnsi="Arial" w:cs="Arial"/>
                <w:color w:val="000000"/>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Cooks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There exist orders that have not been completed or paid for.</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An order will be stored in the database in a completed status with a completed date and time.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More than one employee shall be able to view the active orders at once. A certain minimum number of orders </w:t>
      </w:r>
      <w:proofErr w:type="gramStart"/>
      <w:r>
        <w:rPr>
          <w:rFonts w:ascii="Arial" w:eastAsia="Arial" w:hAnsi="Arial" w:cs="Arial"/>
          <w:color w:val="000000"/>
        </w:rPr>
        <w:t>needs</w:t>
      </w:r>
      <w:proofErr w:type="gramEnd"/>
      <w:r>
        <w:rPr>
          <w:rFonts w:ascii="Arial" w:eastAsia="Arial" w:hAnsi="Arial" w:cs="Arial"/>
          <w:color w:val="000000"/>
        </w:rPr>
        <w:t xml:space="preserve"> to be visible on screen at once.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7" w:name="h.pb5qbr-udq5z"/>
      <w:bookmarkStart w:id="78" w:name="_Toc278885822"/>
      <w:bookmarkEnd w:id="77"/>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Customer Order Entry Subsystem</w:t>
      </w:r>
      <w:bookmarkEnd w:id="78"/>
    </w:p>
    <w:p w:rsidR="00A77B3E" w:rsidRPr="00D37390" w:rsidRDefault="00C67F31" w:rsidP="00741ACB">
      <w:pPr>
        <w:pStyle w:val="Heading3"/>
        <w:rPr>
          <w:rFonts w:eastAsia="Arial"/>
          <w:bCs/>
        </w:rPr>
      </w:pPr>
      <w:bookmarkStart w:id="79" w:name="h.shly5ypp0lzb"/>
      <w:bookmarkStart w:id="80" w:name="_Toc278885823"/>
      <w:bookmarkEnd w:id="79"/>
      <w:r w:rsidRPr="00D37390">
        <w:rPr>
          <w:rFonts w:eastAsia="Arial"/>
          <w:bCs/>
        </w:rPr>
        <w:t>Place and save customer order without taking payment</w:t>
      </w:r>
      <w:bookmarkEnd w:id="80"/>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Menu management</w:t>
            </w:r>
          </w:p>
          <w:p w:rsidR="00A77B3E" w:rsidRDefault="00C67F31">
            <w:pPr>
              <w:pStyle w:val="ListStyle"/>
              <w:contextualSpacing/>
              <w:rPr>
                <w:rFonts w:ascii="Arial" w:eastAsia="Arial" w:hAnsi="Arial" w:cs="Arial"/>
                <w:color w:val="000000"/>
              </w:rPr>
            </w:pPr>
            <w:r>
              <w:rPr>
                <w:rFonts w:ascii="Arial" w:eastAsia="Arial" w:hAnsi="Arial" w:cs="Arial"/>
                <w:color w:val="000000"/>
              </w:rPr>
              <w:t>Complete customer order</w:t>
            </w:r>
          </w:p>
          <w:p w:rsidR="00A77B3E" w:rsidRDefault="00C67F31">
            <w:pPr>
              <w:pStyle w:val="ListStyle"/>
              <w:contextualSpacing/>
              <w:rPr>
                <w:rFonts w:ascii="Arial" w:eastAsia="Arial" w:hAnsi="Arial" w:cs="Arial"/>
                <w:color w:val="000000"/>
              </w:rPr>
            </w:pPr>
            <w:r>
              <w:rPr>
                <w:rFonts w:ascii="Arial" w:eastAsia="Arial" w:hAnsi="Arial" w:cs="Arial"/>
                <w:color w:val="000000"/>
              </w:rPr>
              <w:t>Accept payment for saved customer order</w:t>
            </w:r>
          </w:p>
          <w:p w:rsidR="00A77B3E" w:rsidRDefault="00C67F31">
            <w:pPr>
              <w:pStyle w:val="ListStyle"/>
              <w:contextualSpacing/>
              <w:rPr>
                <w:rFonts w:ascii="Arial" w:eastAsia="Arial" w:hAnsi="Arial" w:cs="Arial"/>
                <w:color w:val="000000"/>
              </w:rPr>
            </w:pPr>
            <w:r>
              <w:rPr>
                <w:rFonts w:ascii="Arial" w:eastAsia="Arial" w:hAnsi="Arial" w:cs="Arial"/>
                <w:color w:val="000000"/>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Customers</w:t>
            </w:r>
          </w:p>
          <w:p w:rsidR="00A77B3E" w:rsidRDefault="00C67F31">
            <w:pPr>
              <w:pStyle w:val="ListStyle"/>
              <w:contextualSpacing/>
              <w:rPr>
                <w:rFonts w:ascii="Arial" w:eastAsia="Arial" w:hAnsi="Arial" w:cs="Arial"/>
                <w:color w:val="000000"/>
              </w:rPr>
            </w:pPr>
            <w:r>
              <w:rPr>
                <w:rFonts w:ascii="Arial" w:eastAsia="Arial" w:hAnsi="Arial" w:cs="Arial"/>
                <w:color w:val="000000"/>
              </w:rPr>
              <w:t>Order Takers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There exist menu items that can be sold on the order.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Menu items shall be added to an order.  For a catering order, additional customer information shall be recorded.  The order can be passed to the cook so the food can be prepared.  The order can be saved for later recall.</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An order shall exist in the system that can be completed, cashiered or saved for recall.</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77B3E" w:rsidRPr="00D37390" w:rsidRDefault="00C67F31" w:rsidP="00741ACB">
      <w:pPr>
        <w:pStyle w:val="Heading3"/>
        <w:rPr>
          <w:rFonts w:eastAsia="Arial"/>
          <w:bCs/>
        </w:rPr>
      </w:pPr>
      <w:bookmarkStart w:id="81" w:name="h.sv33jf6bov2a"/>
      <w:bookmarkStart w:id="82" w:name="_Toc278885824"/>
      <w:bookmarkEnd w:id="81"/>
      <w:r w:rsidRPr="00D37390">
        <w:rPr>
          <w:rFonts w:eastAsia="Arial"/>
          <w:bCs/>
        </w:rPr>
        <w:t>Split a check</w:t>
      </w:r>
      <w:bookmarkEnd w:id="8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Take a customer order and accept payment</w:t>
            </w:r>
          </w:p>
          <w:p w:rsidR="00A77B3E" w:rsidRDefault="00C67F31">
            <w:pPr>
              <w:pStyle w:val="ListStyle"/>
              <w:contextualSpacing/>
              <w:rPr>
                <w:rFonts w:ascii="Arial" w:eastAsia="Arial" w:hAnsi="Arial" w:cs="Arial"/>
                <w:color w:val="000000"/>
              </w:rPr>
            </w:pPr>
            <w:r>
              <w:rPr>
                <w:rFonts w:ascii="Arial" w:eastAsia="Arial" w:hAnsi="Arial" w:cs="Arial"/>
                <w:color w:val="000000"/>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Order Takers</w:t>
            </w:r>
          </w:p>
          <w:p w:rsidR="00A77B3E" w:rsidRDefault="00C67F31">
            <w:pPr>
              <w:pStyle w:val="ListStyle"/>
              <w:contextualSpacing/>
              <w:rPr>
                <w:rFonts w:ascii="Arial" w:eastAsia="Arial" w:hAnsi="Arial" w:cs="Arial"/>
                <w:color w:val="000000"/>
              </w:rPr>
            </w:pPr>
            <w:r>
              <w:rPr>
                <w:rFonts w:ascii="Arial" w:eastAsia="Arial" w:hAnsi="Arial" w:cs="Arial"/>
                <w:color w:val="000000"/>
              </w:rPr>
              <w:t>Customers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Order Takers shall be able to modify an existing customer order in order to divide the check to produce separate receipts and totals to be paid separately.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lastRenderedPageBreak/>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An order is saved in the database.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An Order Taker shall retrieve an existing, un-paid customer order. The order taker shall select items from the existing order to place on a new check. Each check can then be printed separately.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An order will be split so that it can be paid separately.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If the order is split before it has been completed by the cook, splitting the check should not impact the cook’s screen and the “Complete a customer order” use case.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741ACB" w:rsidRDefault="00C67F31" w:rsidP="00741ACB">
      <w:pPr>
        <w:pStyle w:val="ListStyle"/>
        <w:contextualSpacing/>
        <w:rPr>
          <w:rFonts w:ascii="Arial" w:eastAsia="Arial" w:hAnsi="Arial" w:cs="Arial"/>
          <w:color w:val="000000"/>
        </w:rPr>
      </w:pPr>
      <w:r>
        <w:rPr>
          <w:rFonts w:ascii="Arial" w:eastAsia="Arial" w:hAnsi="Arial" w:cs="Arial"/>
          <w:color w:val="000000"/>
        </w:rPr>
        <w:t>No performance requirements have been set.</w:t>
      </w:r>
      <w:bookmarkStart w:id="83" w:name="h.4hvz68xdyic"/>
      <w:bookmarkEnd w:id="83"/>
    </w:p>
    <w:p w:rsidR="00741ACB" w:rsidRDefault="00741ACB" w:rsidP="00741ACB">
      <w:pPr>
        <w:pStyle w:val="ListStyle"/>
        <w:contextualSpacing/>
        <w:rPr>
          <w:rFonts w:ascii="Arial" w:eastAsia="Arial" w:hAnsi="Arial" w:cs="Arial"/>
          <w:color w:val="000000"/>
        </w:rPr>
      </w:pPr>
    </w:p>
    <w:p w:rsidR="00741ACB" w:rsidRDefault="00741ACB" w:rsidP="00741ACB">
      <w:pPr>
        <w:pStyle w:val="ListStyle"/>
        <w:contextualSpacing/>
        <w:rPr>
          <w:rFonts w:ascii="Arial" w:eastAsia="Arial" w:hAnsi="Arial" w:cs="Arial"/>
          <w:color w:val="000000"/>
        </w:rPr>
      </w:pPr>
    </w:p>
    <w:p w:rsidR="00A77B3E" w:rsidRPr="00741ACB" w:rsidRDefault="00C67F31" w:rsidP="00741ACB">
      <w:pPr>
        <w:pStyle w:val="ListStyle"/>
        <w:contextualSpacing/>
        <w:rPr>
          <w:rFonts w:ascii="Arial" w:eastAsia="Arial" w:hAnsi="Arial" w:cs="Arial"/>
          <w:color w:val="000000"/>
        </w:rPr>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Menu management</w:t>
            </w:r>
          </w:p>
          <w:p w:rsidR="00A77B3E" w:rsidRDefault="00C67F31">
            <w:pPr>
              <w:pStyle w:val="ListStyle"/>
              <w:contextualSpacing/>
              <w:rPr>
                <w:rFonts w:ascii="Arial" w:eastAsia="Arial" w:hAnsi="Arial" w:cs="Arial"/>
                <w:color w:val="000000"/>
              </w:rPr>
            </w:pPr>
            <w:r>
              <w:rPr>
                <w:rFonts w:ascii="Arial" w:eastAsia="Arial" w:hAnsi="Arial" w:cs="Arial"/>
                <w:color w:val="000000"/>
              </w:rPr>
              <w:t>Place order</w:t>
            </w:r>
          </w:p>
          <w:p w:rsidR="00A77B3E" w:rsidRDefault="00C67F31">
            <w:pPr>
              <w:pStyle w:val="ListStyle"/>
              <w:contextualSpacing/>
              <w:rPr>
                <w:rFonts w:ascii="Arial" w:eastAsia="Arial" w:hAnsi="Arial" w:cs="Arial"/>
                <w:color w:val="000000"/>
              </w:rPr>
            </w:pPr>
            <w:r>
              <w:rPr>
                <w:rFonts w:ascii="Arial" w:eastAsia="Arial" w:hAnsi="Arial" w:cs="Arial"/>
                <w:color w:val="000000"/>
              </w:rPr>
              <w:t>Complete order</w:t>
            </w:r>
          </w:p>
          <w:p w:rsidR="00A77B3E" w:rsidRDefault="00C67F31">
            <w:pPr>
              <w:pStyle w:val="ListStyle"/>
              <w:contextualSpacing/>
              <w:rPr>
                <w:rFonts w:ascii="Arial" w:eastAsia="Arial" w:hAnsi="Arial" w:cs="Arial"/>
                <w:color w:val="000000"/>
              </w:rPr>
            </w:pPr>
            <w:r>
              <w:rPr>
                <w:rFonts w:ascii="Arial" w:eastAsia="Arial" w:hAnsi="Arial" w:cs="Arial"/>
                <w:color w:val="000000"/>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Order Takers</w:t>
            </w:r>
          </w:p>
          <w:p w:rsidR="00A77B3E" w:rsidRDefault="00C67F31">
            <w:pPr>
              <w:pStyle w:val="ListStyle"/>
              <w:contextualSpacing/>
              <w:rPr>
                <w:rFonts w:ascii="Arial" w:eastAsia="Arial" w:hAnsi="Arial" w:cs="Arial"/>
                <w:color w:val="000000"/>
              </w:rPr>
            </w:pPr>
            <w:r>
              <w:rPr>
                <w:rFonts w:ascii="Arial" w:eastAsia="Arial" w:hAnsi="Arial" w:cs="Arial"/>
                <w:color w:val="000000"/>
              </w:rPr>
              <w:t>Customers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After an order is placed, it will show up on the cook screen.  An employee in the kitchen will prepare the items on the order and mark the order completed.  These orders will show up on the cashier screen so the employee can </w:t>
      </w:r>
      <w:proofErr w:type="spellStart"/>
      <w:r>
        <w:rPr>
          <w:rFonts w:ascii="Arial" w:eastAsia="Arial" w:hAnsi="Arial" w:cs="Arial"/>
          <w:color w:val="000000"/>
        </w:rPr>
        <w:t>ring</w:t>
      </w:r>
      <w:proofErr w:type="spellEnd"/>
      <w:r>
        <w:rPr>
          <w:rFonts w:ascii="Arial" w:eastAsia="Arial" w:hAnsi="Arial" w:cs="Arial"/>
          <w:color w:val="000000"/>
        </w:rPr>
        <w:t xml:space="preserve"> them up and receive payment for the order.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There exist orders that have been completed but not paid for.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Completed orders shall be viewed in receive payment.  Orders shall be paid and go to history.  Orders for which payment is not received shall be marked unpaid at the end of the day, and shall still be a part of the history.</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A completed paid order will show up in the order history.</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Receive payment shall read completed orders from the database and see the price of menu items so the invoice can be </w:t>
      </w:r>
      <w:proofErr w:type="spellStart"/>
      <w:r>
        <w:rPr>
          <w:rFonts w:ascii="Arial" w:eastAsia="Arial" w:hAnsi="Arial" w:cs="Arial"/>
          <w:color w:val="000000"/>
        </w:rPr>
        <w:t>totalled</w:t>
      </w:r>
      <w:proofErr w:type="spellEnd"/>
      <w:r>
        <w:rPr>
          <w:rFonts w:ascii="Arial" w:eastAsia="Arial" w:hAnsi="Arial" w:cs="Arial"/>
          <w:color w:val="000000"/>
        </w:rPr>
        <w:t>.  Receive payment shall be able to add tax and tip to the total.</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This feature shall be capable of showing completed orders in near real time.  A large number of orders shall not impact the performance of this feature.</w:t>
      </w:r>
    </w:p>
    <w:p w:rsidR="00A77B3E" w:rsidRPr="00D37390" w:rsidRDefault="00C67F31" w:rsidP="00741ACB">
      <w:pPr>
        <w:pStyle w:val="Heading3"/>
        <w:rPr>
          <w:rFonts w:eastAsia="Arial"/>
          <w:bCs/>
        </w:rPr>
      </w:pPr>
      <w:bookmarkStart w:id="84" w:name="h.bp0d0k32ehaw"/>
      <w:bookmarkStart w:id="85" w:name="_Toc278885825"/>
      <w:bookmarkEnd w:id="84"/>
      <w:r w:rsidRPr="00D37390">
        <w:rPr>
          <w:rFonts w:eastAsia="Arial"/>
          <w:bCs/>
        </w:rPr>
        <w:lastRenderedPageBreak/>
        <w:t>Accept payment for saved customer order</w:t>
      </w:r>
      <w:bookmarkEnd w:id="8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Cashier</w:t>
            </w:r>
          </w:p>
          <w:p w:rsidR="00A77B3E" w:rsidRDefault="00C67F31">
            <w:pPr>
              <w:pStyle w:val="ListStyle"/>
              <w:contextualSpacing/>
              <w:rPr>
                <w:rFonts w:ascii="Arial" w:eastAsia="Arial" w:hAnsi="Arial" w:cs="Arial"/>
                <w:color w:val="000000"/>
              </w:rPr>
            </w:pPr>
            <w:r>
              <w:rPr>
                <w:rFonts w:ascii="Arial" w:eastAsia="Arial" w:hAnsi="Arial" w:cs="Arial"/>
                <w:color w:val="000000"/>
              </w:rPr>
              <w:t>Customer</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The cashier shall retrieve a saved customer order. The cashier shall identify the type of payment and record the amount of the payment received.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At least one unpaid order has been saved.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r>
        <w:rPr>
          <w:rFonts w:ascii="Arial" w:eastAsia="Arial" w:hAnsi="Arial" w:cs="Arial"/>
          <w:b/>
          <w:bCs/>
          <w:color w:val="000000"/>
        </w:rPr>
        <w:t>:</w:t>
      </w:r>
    </w:p>
    <w:p w:rsidR="00A77B3E" w:rsidRDefault="00C67F31">
      <w:pPr>
        <w:pStyle w:val="ListStyle"/>
        <w:contextualSpacing/>
        <w:rPr>
          <w:rFonts w:ascii="Arial" w:eastAsia="Arial" w:hAnsi="Arial" w:cs="Arial"/>
          <w:color w:val="000000"/>
        </w:rPr>
      </w:pPr>
      <w:r>
        <w:rPr>
          <w:rFonts w:ascii="Arial" w:eastAsia="Arial" w:hAnsi="Arial" w:cs="Arial"/>
          <w:color w:val="000000"/>
        </w:rPr>
        <w:t>The selected order will have payment information recorded and saved with it. A receipt will have been printed for the customer.</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third party payment processing system needs to be accessible from the terminal where the cashier is taking payment.</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This feature shall be in continuous use when the restaurant is open.  This feature shall run without slowing down over long periods of time.  As more payments are accepted the performance of this feature shall not be impacted.</w:t>
      </w:r>
    </w:p>
    <w:p w:rsidR="00A77B3E" w:rsidRPr="00D37390" w:rsidRDefault="00C67F31" w:rsidP="00741ACB">
      <w:pPr>
        <w:pStyle w:val="Heading3"/>
        <w:rPr>
          <w:rFonts w:eastAsia="Arial"/>
          <w:bCs/>
        </w:rPr>
      </w:pPr>
      <w:bookmarkStart w:id="86" w:name="h.pebelh-zd3ro5"/>
      <w:bookmarkStart w:id="87" w:name="_Toc278885826"/>
      <w:bookmarkEnd w:id="86"/>
      <w:r w:rsidRPr="00D37390">
        <w:rPr>
          <w:rFonts w:eastAsia="Arial"/>
          <w:bCs/>
        </w:rPr>
        <w:t>Recall and modify saved customer order</w:t>
      </w:r>
      <w:bookmarkEnd w:id="8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Take multiple payments for a customer order</w:t>
            </w:r>
          </w:p>
          <w:p w:rsidR="00A77B3E" w:rsidRDefault="00C67F31">
            <w:pPr>
              <w:pStyle w:val="ListStyle"/>
              <w:contextualSpacing/>
              <w:rPr>
                <w:rFonts w:ascii="Arial" w:eastAsia="Arial" w:hAnsi="Arial" w:cs="Arial"/>
                <w:color w:val="000000"/>
              </w:rPr>
            </w:pPr>
            <w:r>
              <w:rPr>
                <w:rFonts w:ascii="Arial" w:eastAsia="Arial" w:hAnsi="Arial" w:cs="Arial"/>
                <w:color w:val="000000"/>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Cashier </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Customer </w:t>
            </w:r>
          </w:p>
          <w:p w:rsidR="00A77B3E" w:rsidRDefault="00C67F31">
            <w:pPr>
              <w:pStyle w:val="ListStyle"/>
              <w:contextualSpacing/>
              <w:rPr>
                <w:rFonts w:ascii="Arial" w:eastAsia="Arial" w:hAnsi="Arial" w:cs="Arial"/>
                <w:color w:val="000000"/>
              </w:rPr>
            </w:pPr>
            <w:r>
              <w:rPr>
                <w:rFonts w:ascii="Arial" w:eastAsia="Arial" w:hAnsi="Arial" w:cs="Arial"/>
                <w:color w:val="000000"/>
              </w:rPr>
              <w:t>Cook</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The cashier shall retrieve a saved customer order. The cashier shall make adjustments to the order and resend it to the kitchen, and either cashier the order or save it again.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At least one uncompleted order has been saved.  The cook has not marked the order completed.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lastRenderedPageBreak/>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r>
        <w:rPr>
          <w:rFonts w:ascii="Arial" w:eastAsia="Arial" w:hAnsi="Arial" w:cs="Arial"/>
          <w:b/>
          <w:bCs/>
          <w:color w:val="000000"/>
        </w:rPr>
        <w:t>:</w:t>
      </w:r>
    </w:p>
    <w:p w:rsidR="00A77B3E" w:rsidRDefault="00C67F31">
      <w:pPr>
        <w:pStyle w:val="ListStyle"/>
        <w:contextualSpacing/>
        <w:rPr>
          <w:rFonts w:ascii="Arial" w:eastAsia="Arial" w:hAnsi="Arial" w:cs="Arial"/>
          <w:color w:val="000000"/>
        </w:rPr>
      </w:pPr>
      <w:r>
        <w:rPr>
          <w:rFonts w:ascii="Arial" w:eastAsia="Arial" w:hAnsi="Arial" w:cs="Arial"/>
          <w:color w:val="000000"/>
        </w:rPr>
        <w:t>The order that was changed will now show with the changes.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cook should be notified of changes to any orders on the cook screen.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None</w:t>
      </w:r>
    </w:p>
    <w:p w:rsidR="00A77B3E" w:rsidRPr="00D37390" w:rsidRDefault="00C67F31" w:rsidP="00741ACB">
      <w:pPr>
        <w:pStyle w:val="Heading3"/>
        <w:rPr>
          <w:rFonts w:eastAsia="Arial"/>
          <w:bCs/>
        </w:rPr>
      </w:pPr>
      <w:bookmarkStart w:id="88" w:name="h.t3c7ak-h3cy4d"/>
      <w:bookmarkStart w:id="89" w:name="_Toc278885827"/>
      <w:bookmarkEnd w:id="88"/>
      <w:r w:rsidRPr="00D37390">
        <w:rPr>
          <w:rFonts w:eastAsia="Arial"/>
          <w:bCs/>
        </w:rPr>
        <w:t>Take multiple payments for a customer order</w:t>
      </w:r>
      <w:bookmarkEnd w:id="8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Cashier</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 xml:space="preserve">Summary </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Provide the cashier the ability to receive multiple types of payments for a single order.  </w:t>
      </w:r>
      <w:proofErr w:type="gramStart"/>
      <w:r>
        <w:rPr>
          <w:rFonts w:ascii="Arial" w:eastAsia="Arial" w:hAnsi="Arial" w:cs="Arial"/>
          <w:color w:val="000000"/>
        </w:rPr>
        <w:t>Allowing the customer to provide multiple payment options.</w:t>
      </w:r>
      <w:proofErr w:type="gramEnd"/>
      <w:r>
        <w:rPr>
          <w:rFonts w:ascii="Arial" w:eastAsia="Arial" w:hAnsi="Arial" w:cs="Arial"/>
          <w:color w:val="000000"/>
        </w:rPr>
        <w:t xml:space="preserve">  For example; some amount of cash and the difference of the balance due provided by a debit card or credit card.</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 xml:space="preserve">Preconditions </w:t>
      </w:r>
    </w:p>
    <w:p w:rsidR="00A77B3E" w:rsidRDefault="00C67F31">
      <w:pPr>
        <w:pStyle w:val="ListStyle"/>
        <w:contextualSpacing/>
        <w:rPr>
          <w:rFonts w:ascii="Arial" w:eastAsia="Arial" w:hAnsi="Arial" w:cs="Arial"/>
          <w:color w:val="000000"/>
        </w:rPr>
      </w:pPr>
      <w:r>
        <w:rPr>
          <w:rFonts w:ascii="Arial" w:eastAsia="Arial" w:hAnsi="Arial" w:cs="Arial"/>
          <w:color w:val="000000"/>
        </w:rPr>
        <w:t>An order is placed and received for items on the menu.</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 </w:t>
      </w: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 </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An order is communicated by the customer to the cashier.  The order is understood and items are available. </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r>
        <w:rPr>
          <w:rFonts w:ascii="Arial" w:eastAsia="Arial" w:hAnsi="Arial" w:cs="Arial"/>
          <w:b/>
          <w:bCs/>
          <w:color w:val="000000"/>
        </w:rPr>
        <w:t xml:space="preserve"> </w:t>
      </w:r>
    </w:p>
    <w:p w:rsidR="00A77B3E" w:rsidRDefault="00C67F31">
      <w:pPr>
        <w:pStyle w:val="ListStyle"/>
        <w:contextualSpacing/>
        <w:rPr>
          <w:rFonts w:ascii="Arial" w:eastAsia="Arial" w:hAnsi="Arial" w:cs="Arial"/>
          <w:color w:val="000000"/>
        </w:rPr>
      </w:pPr>
      <w:r>
        <w:rPr>
          <w:rFonts w:ascii="Arial" w:eastAsia="Arial" w:hAnsi="Arial" w:cs="Arial"/>
          <w:color w:val="000000"/>
        </w:rPr>
        <w:t>An order exists that has payments made on it that can be resaved or cashiered.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 xml:space="preserve">Design constraints for this feature </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Upon completion the bill satisfied and the order is submitted to the cooks. </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multiple</w:t>
      </w:r>
      <w:proofErr w:type="gramEnd"/>
      <w:r>
        <w:rPr>
          <w:rFonts w:ascii="Arial" w:eastAsia="Arial" w:hAnsi="Arial" w:cs="Arial"/>
          <w:color w:val="000000"/>
        </w:rPr>
        <w:t xml:space="preserve"> cashier actions shall be able to complete </w:t>
      </w:r>
      <w:proofErr w:type="spellStart"/>
      <w:r>
        <w:rPr>
          <w:rFonts w:ascii="Arial" w:eastAsia="Arial" w:hAnsi="Arial" w:cs="Arial"/>
          <w:color w:val="000000"/>
        </w:rPr>
        <w:t>simultaniously</w:t>
      </w:r>
      <w:proofErr w:type="spellEnd"/>
      <w:r>
        <w:rPr>
          <w:rFonts w:ascii="Arial" w:eastAsia="Arial" w:hAnsi="Arial" w:cs="Arial"/>
          <w:color w:val="000000"/>
        </w:rPr>
        <w:t>.</w:t>
      </w:r>
    </w:p>
    <w:p w:rsidR="000F69A4" w:rsidRDefault="000F69A4">
      <w:pPr>
        <w:rPr>
          <w:rFonts w:asciiTheme="majorHAnsi" w:eastAsia="Arial" w:hAnsiTheme="majorHAnsi" w:cstheme="majorBidi"/>
          <w:color w:val="365F91" w:themeColor="accent1" w:themeShade="BF"/>
          <w:sz w:val="24"/>
          <w:szCs w:val="24"/>
        </w:rPr>
      </w:pPr>
      <w:bookmarkStart w:id="90" w:name="h.n1w9arplyu3z"/>
      <w:bookmarkEnd w:id="90"/>
      <w:r>
        <w:rPr>
          <w:rFonts w:eastAsia="Arial"/>
        </w:rPr>
        <w:br w:type="page"/>
      </w:r>
    </w:p>
    <w:p w:rsidR="00A77B3E" w:rsidRDefault="00C67F31" w:rsidP="000F69A4">
      <w:pPr>
        <w:pStyle w:val="Heading2"/>
        <w:rPr>
          <w:rFonts w:eastAsia="Arial"/>
        </w:rPr>
      </w:pPr>
      <w:r>
        <w:rPr>
          <w:rFonts w:eastAsia="Arial"/>
        </w:rPr>
        <w:lastRenderedPageBreak/>
        <w:t>Admin Functions</w:t>
      </w:r>
    </w:p>
    <w:p w:rsidR="00A77B3E" w:rsidRPr="00D37390" w:rsidRDefault="00C67F31" w:rsidP="00741ACB">
      <w:pPr>
        <w:pStyle w:val="Heading3"/>
        <w:rPr>
          <w:rFonts w:eastAsia="Arial"/>
          <w:bCs/>
        </w:rPr>
      </w:pPr>
      <w:bookmarkStart w:id="91" w:name="h.l1rf3i-m4jnpj"/>
      <w:bookmarkStart w:id="92" w:name="_Toc278885828"/>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A manager needs to be able to see a real-time updated, status of the performance of the business.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A manager is logged in.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A manager logs in, </w:t>
      </w:r>
      <w:proofErr w:type="gramStart"/>
      <w:r>
        <w:rPr>
          <w:rFonts w:ascii="Arial" w:eastAsia="Arial" w:hAnsi="Arial" w:cs="Arial"/>
          <w:color w:val="000000"/>
        </w:rPr>
        <w:t>then</w:t>
      </w:r>
      <w:proofErr w:type="gramEnd"/>
      <w:r>
        <w:rPr>
          <w:rFonts w:ascii="Arial" w:eastAsia="Arial" w:hAnsi="Arial" w:cs="Arial"/>
          <w:color w:val="000000"/>
        </w:rPr>
        <w:t xml:space="preserve"> shall select an option to display the dashboard. The system shall periodically update the display to show certain key performance metrics.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managers</w:t>
      </w:r>
      <w:proofErr w:type="gramEnd"/>
      <w:r>
        <w:rPr>
          <w:rFonts w:ascii="Arial" w:eastAsia="Arial" w:hAnsi="Arial" w:cs="Arial"/>
          <w:color w:val="000000"/>
        </w:rPr>
        <w:t xml:space="preserve"> dashboard screen is displayed.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display needs to represent several measurements in an easily understandable display.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information displayed needs to be up-to-date to within 2 seconds.</w:t>
      </w:r>
    </w:p>
    <w:p w:rsidR="00A77B3E" w:rsidRDefault="00A77B3E">
      <w:pPr>
        <w:pStyle w:val="ListStyle"/>
        <w:contextualSpacing/>
        <w:rPr>
          <w:rFonts w:ascii="Arial" w:eastAsia="Arial" w:hAnsi="Arial" w:cs="Arial"/>
          <w:color w:val="000000"/>
        </w:rPr>
      </w:pPr>
    </w:p>
    <w:p w:rsidR="00A77B3E" w:rsidRPr="00D37390" w:rsidRDefault="00C67F31" w:rsidP="00741ACB">
      <w:pPr>
        <w:pStyle w:val="Heading3"/>
        <w:rPr>
          <w:rFonts w:eastAsia="Arial"/>
          <w:bCs/>
        </w:rPr>
      </w:pPr>
      <w:bookmarkStart w:id="93" w:name="h.7hl4a7k7o4x"/>
      <w:bookmarkStart w:id="94" w:name="_Toc278885829"/>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A manager is logged in.</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The appropriate users will be able to log in to the system. Managers will be able to export necessary information to an external payroll system.</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lastRenderedPageBreak/>
        <w:t>Introduction/Purpose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employee management feature shall allow the owners to add, remove and update records of employees. Those employees also may be users of the system so managers can use this feature to control their access.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employee data shall be stored in the database. Employee data includes private, personal information which needs to be managed securely.</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Not yet defined.</w:t>
      </w:r>
    </w:p>
    <w:p w:rsidR="000F69A4" w:rsidRDefault="000F69A4">
      <w:pPr>
        <w:rPr>
          <w:rFonts w:asciiTheme="majorHAnsi" w:eastAsia="Arial" w:hAnsiTheme="majorHAnsi" w:cstheme="majorBidi"/>
          <w:bCs/>
          <w:color w:val="365F91" w:themeColor="accent1" w:themeShade="BF"/>
          <w:sz w:val="24"/>
          <w:szCs w:val="24"/>
        </w:rPr>
      </w:pPr>
      <w:bookmarkStart w:id="95" w:name="h.4a2m8p-i4kx7c"/>
      <w:bookmarkStart w:id="96" w:name="_Toc278885830"/>
      <w:bookmarkEnd w:id="95"/>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8885831"/>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Related use cases:</w:t>
            </w:r>
          </w:p>
          <w:p w:rsidR="00A77B3E" w:rsidRDefault="00C67F31">
            <w:pPr>
              <w:pStyle w:val="ListStyle"/>
              <w:contextualSpacing/>
              <w:rPr>
                <w:rFonts w:ascii="Arial" w:eastAsia="Arial" w:hAnsi="Arial" w:cs="Arial"/>
                <w:color w:val="000000"/>
              </w:rPr>
            </w:pPr>
            <w:r>
              <w:rPr>
                <w:rFonts w:ascii="Arial" w:eastAsia="Arial" w:hAnsi="Arial" w:cs="Arial"/>
                <w:color w:val="000000"/>
              </w:rPr>
              <w:t>Receive payment</w:t>
            </w:r>
          </w:p>
          <w:p w:rsidR="00A77B3E" w:rsidRDefault="00C67F31">
            <w:pPr>
              <w:pStyle w:val="ListStyle"/>
              <w:contextualSpacing/>
              <w:rPr>
                <w:rFonts w:ascii="Arial" w:eastAsia="Arial" w:hAnsi="Arial" w:cs="Arial"/>
                <w:color w:val="000000"/>
              </w:rPr>
            </w:pPr>
            <w:r>
              <w:rPr>
                <w:rFonts w:ascii="Arial" w:eastAsia="Arial" w:hAnsi="Arial" w:cs="Arial"/>
                <w:color w:val="000000"/>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pPr>
            <w:r>
              <w:rPr>
                <w:rFonts w:ascii="Arial" w:eastAsia="Arial" w:hAnsi="Arial" w:cs="Arial"/>
                <w:b/>
                <w:bCs/>
                <w:color w:val="000000"/>
              </w:rPr>
              <w:t>Actors:</w:t>
            </w:r>
          </w:p>
          <w:p w:rsidR="00A77B3E" w:rsidRDefault="00C67F31">
            <w:pPr>
              <w:pStyle w:val="ListStyle"/>
              <w:contextualSpacing/>
              <w:rPr>
                <w:rFonts w:ascii="Arial" w:eastAsia="Arial" w:hAnsi="Arial" w:cs="Arial"/>
                <w:color w:val="000000"/>
              </w:rPr>
            </w:pPr>
            <w:r>
              <w:rPr>
                <w:rFonts w:ascii="Arial" w:eastAsia="Arial" w:hAnsi="Arial" w:cs="Arial"/>
                <w:color w:val="000000"/>
              </w:rPr>
              <w:t>Managers</w:t>
            </w:r>
          </w:p>
        </w:tc>
      </w:tr>
    </w:tbl>
    <w:p w:rsidR="00A77B3E" w:rsidRDefault="00A77B3E">
      <w:pPr>
        <w:pStyle w:val="ListStyle"/>
        <w:contextualSpacing/>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Summary:</w:t>
      </w:r>
    </w:p>
    <w:p w:rsidR="00A77B3E" w:rsidRDefault="00C67F31">
      <w:pPr>
        <w:pStyle w:val="ListStyle"/>
        <w:contextualSpacing/>
        <w:rPr>
          <w:rFonts w:ascii="Arial" w:eastAsia="Arial" w:hAnsi="Arial" w:cs="Arial"/>
          <w:color w:val="000000"/>
        </w:rPr>
      </w:pPr>
      <w:r>
        <w:rPr>
          <w:rFonts w:ascii="Arial" w:eastAsia="Arial" w:hAnsi="Arial" w:cs="Arial"/>
          <w:color w:val="000000"/>
        </w:rPr>
        <w:t>When an order has been marked paid or not paid, it will be saved in history to be counted and reported on.  Reporting will allow the owners to track their sales.</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Goals:</w:t>
      </w:r>
    </w:p>
    <w:p w:rsidR="00A77B3E" w:rsidRDefault="00C67F31">
      <w:pPr>
        <w:pStyle w:val="ListStyle"/>
        <w:contextualSpacing/>
        <w:rPr>
          <w:rFonts w:ascii="Arial" w:eastAsia="Arial" w:hAnsi="Arial" w:cs="Arial"/>
          <w:color w:val="000000"/>
        </w:rPr>
      </w:pPr>
      <w:r>
        <w:rPr>
          <w:rFonts w:ascii="Arial" w:eastAsia="Arial" w:hAnsi="Arial" w:cs="Arial"/>
          <w:color w:val="000000"/>
        </w:rPr>
        <w:t>Owners should be able to view details about sales as they happen through the day.  They should be able to see a sales breakdown by hour, day, month, and year.</w:t>
      </w:r>
    </w:p>
    <w:p w:rsidR="00A77B3E" w:rsidRDefault="00A77B3E">
      <w:pPr>
        <w:pStyle w:val="ListStyle"/>
        <w:contextualSpacing/>
        <w:rPr>
          <w:rFonts w:ascii="Arial" w:eastAsia="Arial" w:hAnsi="Arial" w:cs="Arial"/>
          <w:b/>
          <w:bCs/>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Preconditions:</w:t>
      </w:r>
    </w:p>
    <w:p w:rsidR="00A77B3E" w:rsidRDefault="00C67F31">
      <w:pPr>
        <w:pStyle w:val="ListStyle"/>
        <w:contextualSpacing/>
        <w:rPr>
          <w:rFonts w:ascii="Arial" w:eastAsia="Arial" w:hAnsi="Arial" w:cs="Arial"/>
          <w:color w:val="000000"/>
        </w:rPr>
      </w:pPr>
      <w:r>
        <w:rPr>
          <w:rFonts w:ascii="Arial" w:eastAsia="Arial" w:hAnsi="Arial" w:cs="Arial"/>
          <w:color w:val="000000"/>
        </w:rPr>
        <w:t>There exist customer orders that have been paid.</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Input/Output</w:t>
      </w:r>
      <w:proofErr w:type="spellEnd"/>
      <w:r>
        <w:rPr>
          <w:rFonts w:ascii="Arial" w:eastAsia="Arial" w:hAnsi="Arial" w:cs="Arial"/>
          <w:b/>
          <w:bCs/>
          <w:color w:val="000000"/>
        </w:rPr>
        <w:t xml:space="preserve"> sequence for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The orders that have been marked paid or not paid shall show up in sales reports.  The client shall be able to view or print reports.</w:t>
      </w:r>
    </w:p>
    <w:p w:rsidR="00A77B3E" w:rsidRDefault="00C67F31">
      <w:pPr>
        <w:pStyle w:val="ListStyle"/>
        <w:contextualSpacing/>
        <w:rPr>
          <w:rFonts w:ascii="Arial" w:eastAsia="Arial" w:hAnsi="Arial" w:cs="Arial"/>
          <w:color w:val="000000"/>
        </w:rPr>
      </w:pPr>
      <w:r>
        <w:rPr>
          <w:rFonts w:ascii="Arial" w:eastAsia="Arial" w:hAnsi="Arial" w:cs="Arial"/>
          <w:color w:val="000000"/>
        </w:rPr>
        <w:t>A manager logs in to the system.</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opens the reporting screen.</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selects the desired report.</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is prompted to enter parameters needed to configure the report.</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runs the report and views it on-screen.</w:t>
      </w:r>
    </w:p>
    <w:p w:rsidR="00A77B3E" w:rsidRDefault="00C67F31">
      <w:pPr>
        <w:pStyle w:val="ListStyle"/>
        <w:contextualSpacing/>
        <w:rPr>
          <w:rFonts w:ascii="Arial" w:eastAsia="Arial" w:hAnsi="Arial" w:cs="Arial"/>
          <w:color w:val="000000"/>
        </w:rPr>
      </w:pPr>
      <w:r>
        <w:rPr>
          <w:rFonts w:ascii="Arial" w:eastAsia="Arial" w:hAnsi="Arial" w:cs="Arial"/>
          <w:color w:val="000000"/>
        </w:rPr>
        <w:t>The user has options to print the report or save it in various formats.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proofErr w:type="spellStart"/>
      <w:r>
        <w:rPr>
          <w:rFonts w:ascii="Arial" w:eastAsia="Arial" w:hAnsi="Arial" w:cs="Arial"/>
          <w:b/>
          <w:bCs/>
          <w:color w:val="000000"/>
        </w:rPr>
        <w:t>Postconditions</w:t>
      </w:r>
      <w:proofErr w:type="spellEnd"/>
    </w:p>
    <w:p w:rsidR="00A77B3E" w:rsidRDefault="00C67F31">
      <w:pPr>
        <w:pStyle w:val="ListStyle"/>
        <w:contextualSpacing/>
        <w:rPr>
          <w:rFonts w:ascii="Arial" w:eastAsia="Arial" w:hAnsi="Arial" w:cs="Arial"/>
          <w:color w:val="000000"/>
        </w:rPr>
      </w:pPr>
      <w:r>
        <w:rPr>
          <w:rFonts w:ascii="Arial" w:eastAsia="Arial" w:hAnsi="Arial" w:cs="Arial"/>
          <w:color w:val="000000"/>
        </w:rPr>
        <w:t>The manager has a printed report or an electronic file.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Design constraints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Sales reporting shall read sales history from the database.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b/>
          <w:bCs/>
          <w:color w:val="000000"/>
        </w:rPr>
      </w:pPr>
      <w:r>
        <w:rPr>
          <w:rFonts w:ascii="Arial" w:eastAsia="Arial" w:hAnsi="Arial" w:cs="Arial"/>
          <w:b/>
          <w:bCs/>
          <w:color w:val="000000"/>
        </w:rPr>
        <w:t>Performance requirements of this feature</w:t>
      </w:r>
    </w:p>
    <w:p w:rsidR="00A77B3E" w:rsidRDefault="00C67F31">
      <w:pPr>
        <w:pStyle w:val="ListStyle"/>
        <w:contextualSpacing/>
        <w:rPr>
          <w:rFonts w:ascii="Arial" w:eastAsia="Arial" w:hAnsi="Arial" w:cs="Arial"/>
          <w:color w:val="000000"/>
        </w:rPr>
      </w:pPr>
      <w:r>
        <w:rPr>
          <w:rFonts w:ascii="Arial" w:eastAsia="Arial" w:hAnsi="Arial" w:cs="Arial"/>
          <w:color w:val="000000"/>
        </w:rPr>
        <w:t>No sales report shall take longer than 120 seconds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Start w:id="100" w:name="_Toc278885832"/>
      <w:bookmarkEnd w:id="99"/>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Logical View</w:t>
      </w:r>
      <w:bookmarkEnd w:id="100"/>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11.</w:t>
      </w:r>
      <w:proofErr w:type="gramEnd"/>
      <w:r>
        <w:rPr>
          <w:rFonts w:ascii="Arial" w:eastAsia="Arial" w:hAnsi="Arial" w:cs="Arial"/>
          <w:color w:val="000000"/>
        </w:rPr>
        <w:t xml:space="preserve"> Logical View</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Figure 11 depicts the classes that will implement the behavior of the system. The classes follow a Model-View-</w:t>
      </w:r>
      <w:proofErr w:type="spellStart"/>
      <w:r>
        <w:rPr>
          <w:rFonts w:ascii="Arial" w:eastAsia="Arial" w:hAnsi="Arial" w:cs="Arial"/>
          <w:color w:val="000000"/>
        </w:rPr>
        <w:t>ViewModel</w:t>
      </w:r>
      <w:proofErr w:type="spellEnd"/>
      <w:r>
        <w:rPr>
          <w:rFonts w:ascii="Arial" w:eastAsia="Arial" w:hAnsi="Arial" w:cs="Arial"/>
          <w:color w:val="000000"/>
        </w:rPr>
        <w:t xml:space="preserve"> design pattern. The Model classes are not shown on this diagram, but their structure will mirror the entities in the entity relationship diagrams later in this document. They will be mapped from the database using Entity Framework.</w:t>
      </w:r>
    </w:p>
    <w:p w:rsidR="000F69A4" w:rsidRDefault="000F69A4">
      <w:pPr>
        <w:rPr>
          <w:rFonts w:asciiTheme="majorHAnsi" w:eastAsia="Arial" w:hAnsiTheme="majorHAnsi" w:cstheme="majorBidi"/>
          <w:bCs/>
          <w:color w:val="365F91" w:themeColor="accent1" w:themeShade="BF"/>
          <w:sz w:val="24"/>
          <w:szCs w:val="24"/>
        </w:rPr>
      </w:pPr>
      <w:bookmarkStart w:id="101" w:name="h.mrrwn2-u1ugr5"/>
      <w:bookmarkStart w:id="102" w:name="_Toc278885833"/>
      <w:bookmarkEnd w:id="101"/>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Development View</w:t>
      </w:r>
      <w:bookmarkEnd w:id="102"/>
    </w:p>
    <w:p w:rsidR="00A77B3E" w:rsidRDefault="003D576E">
      <w:pPr>
        <w:pStyle w:val="ListStyle"/>
        <w:contextualSpacing/>
        <w:rPr>
          <w:rFonts w:ascii="Arial" w:eastAsia="Arial" w:hAnsi="Arial" w:cs="Arial"/>
          <w:color w:val="000000"/>
        </w:rPr>
      </w:pPr>
      <w:r>
        <w:rPr>
          <w:noProof/>
          <w:lang w:bidi="ar-SA"/>
        </w:rPr>
        <w:drawing>
          <wp:inline distT="0" distB="0" distL="0" distR="0">
            <wp:extent cx="5362575" cy="5715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362575" cy="57150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12.</w:t>
      </w:r>
      <w:proofErr w:type="gramEnd"/>
      <w:r>
        <w:rPr>
          <w:rFonts w:ascii="Arial" w:eastAsia="Arial" w:hAnsi="Arial" w:cs="Arial"/>
          <w:color w:val="000000"/>
        </w:rPr>
        <w:t xml:space="preserve"> Package diagram</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RMS source code will be organized into packages as illustrated in Figure 12.</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The </w:t>
      </w:r>
      <w:proofErr w:type="spellStart"/>
      <w:r>
        <w:rPr>
          <w:rFonts w:ascii="Arial" w:eastAsia="Arial" w:hAnsi="Arial" w:cs="Arial"/>
          <w:color w:val="000000"/>
        </w:rPr>
        <w:t>BBQRMS.Client</w:t>
      </w:r>
      <w:proofErr w:type="spellEnd"/>
      <w:r>
        <w:rPr>
          <w:rFonts w:ascii="Arial" w:eastAsia="Arial" w:hAnsi="Arial" w:cs="Arial"/>
          <w:color w:val="000000"/>
        </w:rPr>
        <w:t xml:space="preserve"> package will include all of the code running the user interfaces.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spellStart"/>
      <w:r>
        <w:rPr>
          <w:rFonts w:ascii="Arial" w:eastAsia="Arial" w:hAnsi="Arial" w:cs="Arial"/>
          <w:color w:val="000000"/>
        </w:rPr>
        <w:t>BBQRMS.Server</w:t>
      </w:r>
      <w:proofErr w:type="spellEnd"/>
      <w:r>
        <w:rPr>
          <w:rFonts w:ascii="Arial" w:eastAsia="Arial" w:hAnsi="Arial" w:cs="Arial"/>
          <w:color w:val="000000"/>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spellStart"/>
      <w:r>
        <w:rPr>
          <w:rFonts w:ascii="Arial" w:eastAsia="Arial" w:hAnsi="Arial" w:cs="Arial"/>
          <w:color w:val="000000"/>
        </w:rPr>
        <w:t>BBQRMS.Entities</w:t>
      </w:r>
      <w:proofErr w:type="spellEnd"/>
      <w:r>
        <w:rPr>
          <w:rFonts w:ascii="Arial" w:eastAsia="Arial" w:hAnsi="Arial" w:cs="Arial"/>
          <w:color w:val="000000"/>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proofErr w:type="spellStart"/>
      <w:r>
        <w:rPr>
          <w:rFonts w:ascii="Arial" w:eastAsia="Arial" w:hAnsi="Arial" w:cs="Arial"/>
          <w:color w:val="000000"/>
        </w:rPr>
        <w:lastRenderedPageBreak/>
        <w:t>BBQRMS.Reporting</w:t>
      </w:r>
      <w:proofErr w:type="spellEnd"/>
      <w:r>
        <w:rPr>
          <w:rFonts w:ascii="Arial" w:eastAsia="Arial" w:hAnsi="Arial" w:cs="Arial"/>
          <w:color w:val="000000"/>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ascii="Arial" w:eastAsia="Arial" w:hAnsi="Arial" w:cs="Arial"/>
          <w:color w:val="000000"/>
        </w:rPr>
        <w:t>BBQRMS.Reporting</w:t>
      </w:r>
      <w:proofErr w:type="spellEnd"/>
      <w:r>
        <w:rPr>
          <w:rFonts w:ascii="Arial" w:eastAsia="Arial" w:hAnsi="Arial" w:cs="Arial"/>
          <w:color w:val="000000"/>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asciiTheme="majorHAnsi" w:eastAsia="Arial" w:hAnsiTheme="majorHAnsi" w:cstheme="majorBidi"/>
          <w:bCs/>
          <w:color w:val="365F91" w:themeColor="accent1" w:themeShade="BF"/>
          <w:sz w:val="24"/>
          <w:szCs w:val="24"/>
        </w:rPr>
      </w:pPr>
      <w:bookmarkStart w:id="103" w:name="h.lzs22z-biztux"/>
      <w:bookmarkStart w:id="104" w:name="_Toc278885834"/>
      <w:bookmarkEnd w:id="103"/>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Process View</w:t>
      </w:r>
      <w:bookmarkEnd w:id="104"/>
    </w:p>
    <w:p w:rsidR="00A77B3E" w:rsidRPr="00D37390" w:rsidRDefault="00C67F31" w:rsidP="00741ACB">
      <w:pPr>
        <w:pStyle w:val="Heading3"/>
        <w:rPr>
          <w:rFonts w:eastAsia="Arial"/>
          <w:bCs/>
        </w:rPr>
      </w:pPr>
      <w:bookmarkStart w:id="105" w:name="h.6jczkf-ivpoui"/>
      <w:bookmarkStart w:id="106" w:name="_Toc278885835"/>
      <w:bookmarkEnd w:id="105"/>
      <w:r w:rsidRPr="00D37390">
        <w:rPr>
          <w:rFonts w:eastAsia="Arial"/>
          <w:bCs/>
        </w:rPr>
        <w:t>Order Placement and Completion</w:t>
      </w:r>
      <w:bookmarkEnd w:id="106"/>
    </w:p>
    <w:p w:rsidR="00A77B3E" w:rsidRDefault="003D576E">
      <w:pPr>
        <w:pStyle w:val="ListStyle"/>
        <w:contextualSpacing/>
        <w:rPr>
          <w:rFonts w:ascii="Arial" w:eastAsia="Arial" w:hAnsi="Arial" w:cs="Arial"/>
          <w:color w:val="000000"/>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13.</w:t>
      </w:r>
      <w:proofErr w:type="gramEnd"/>
      <w:r>
        <w:rPr>
          <w:rFonts w:ascii="Arial" w:eastAsia="Arial" w:hAnsi="Arial" w:cs="Arial"/>
          <w:color w:val="000000"/>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7" w:name="h.on6sq1-hw7eh5"/>
      <w:bookmarkStart w:id="108" w:name="_Toc278885836"/>
      <w:bookmarkEnd w:id="107"/>
      <w:r>
        <w:rPr>
          <w:rFonts w:eastAsia="Arial"/>
          <w:bCs/>
        </w:rPr>
        <w:br w:type="page"/>
      </w:r>
    </w:p>
    <w:p w:rsidR="00A77B3E" w:rsidRPr="00D37390" w:rsidRDefault="00C67F31" w:rsidP="00741ACB">
      <w:pPr>
        <w:pStyle w:val="Heading3"/>
        <w:rPr>
          <w:rFonts w:eastAsia="Arial"/>
          <w:bCs/>
        </w:rPr>
      </w:pPr>
      <w:r w:rsidRPr="00D37390">
        <w:rPr>
          <w:rFonts w:eastAsia="Arial"/>
          <w:bCs/>
        </w:rPr>
        <w:lastRenderedPageBreak/>
        <w:t>Run Report</w:t>
      </w:r>
      <w:bookmarkEnd w:id="108"/>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14.</w:t>
      </w:r>
      <w:proofErr w:type="gramEnd"/>
      <w:r>
        <w:rPr>
          <w:rFonts w:ascii="Arial" w:eastAsia="Arial" w:hAnsi="Arial" w:cs="Arial"/>
          <w:color w:val="000000"/>
        </w:rPr>
        <w:t xml:space="preserve"> Run Report Activity Diagram</w:t>
      </w:r>
    </w:p>
    <w:p w:rsidR="00741ACB" w:rsidRPr="00D37390" w:rsidRDefault="00741ACB" w:rsidP="00741ACB">
      <w:pPr>
        <w:pStyle w:val="Heading3"/>
        <w:rPr>
          <w:rFonts w:eastAsia="Arial"/>
        </w:rPr>
      </w:pPr>
      <w:bookmarkStart w:id="109" w:name="h.s9doa1-spovgn"/>
      <w:bookmarkEnd w:id="109"/>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0" w:name="_Toc278885837"/>
      <w:r w:rsidRPr="00D37390">
        <w:rPr>
          <w:rFonts w:eastAsia="Arial"/>
          <w:bCs/>
        </w:rPr>
        <w:t>Menu Management</w:t>
      </w:r>
      <w:bookmarkEnd w:id="110"/>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11" w:name="h.8mqpkz-m03ela"/>
      <w:bookmarkEnd w:id="111"/>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2" w:name="_Toc278885838"/>
      <w:r w:rsidRPr="00D37390">
        <w:rPr>
          <w:rFonts w:eastAsia="Arial"/>
          <w:bCs/>
          <w:shd w:val="solid" w:color="FFFFFF" w:fill="FFFFFF"/>
        </w:rPr>
        <w:lastRenderedPageBreak/>
        <w:t>Inventory Management</w:t>
      </w:r>
      <w:bookmarkEnd w:id="112"/>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13" w:name="h.bzj6je-wrs4s7"/>
      <w:bookmarkEnd w:id="113"/>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bookmarkStart w:id="114" w:name="_Toc278885839"/>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r w:rsidRPr="00D37390">
        <w:rPr>
          <w:rFonts w:eastAsia="Arial"/>
          <w:bCs/>
          <w:shd w:val="solid" w:color="FFFFFF" w:fill="FFFFFF"/>
        </w:rPr>
        <w:lastRenderedPageBreak/>
        <w:t>Employee Management Activity Diagram</w:t>
      </w:r>
      <w:bookmarkEnd w:id="114"/>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15" w:name="h.po5h9x-tox677"/>
      <w:bookmarkEnd w:id="115"/>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116" w:name="_Toc278885840"/>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Physical View</w:t>
      </w:r>
      <w:bookmarkEnd w:id="116"/>
    </w:p>
    <w:p w:rsidR="00A77B3E" w:rsidRDefault="003D576E">
      <w:pPr>
        <w:pStyle w:val="ListStyle"/>
        <w:contextualSpacing/>
        <w:rPr>
          <w:rFonts w:ascii="Arial" w:eastAsia="Arial" w:hAnsi="Arial" w:cs="Arial"/>
          <w:color w:val="000000"/>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18.</w:t>
      </w:r>
      <w:proofErr w:type="gramEnd"/>
      <w:r>
        <w:rPr>
          <w:rFonts w:ascii="Arial" w:eastAsia="Arial" w:hAnsi="Arial" w:cs="Arial"/>
          <w:color w:val="000000"/>
        </w:rPr>
        <w:t xml:space="preserve"> Deployment diagram</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A full deployment of the RMS will include:</w:t>
      </w:r>
    </w:p>
    <w:p w:rsidR="00A77B3E" w:rsidRDefault="00C67F31">
      <w:pPr>
        <w:pStyle w:val="ListStyle"/>
        <w:numPr>
          <w:ilvl w:val="0"/>
          <w:numId w:val="7"/>
        </w:numPr>
        <w:tabs>
          <w:tab w:val="num" w:pos="720"/>
        </w:tabs>
        <w:contextualSpacing/>
        <w:rPr>
          <w:rFonts w:ascii="Arial" w:eastAsia="Arial" w:hAnsi="Arial" w:cs="Arial"/>
          <w:color w:val="000000"/>
        </w:rPr>
      </w:pPr>
      <w:r>
        <w:rPr>
          <w:rFonts w:ascii="Arial" w:eastAsia="Arial" w:hAnsi="Arial" w:cs="Arial"/>
          <w:color w:val="000000"/>
        </w:rPr>
        <w:t>one central server machine running the SQL Server database service and the service hosting the BBQRMS data access services</w:t>
      </w:r>
    </w:p>
    <w:p w:rsidR="00A77B3E" w:rsidRDefault="00C67F31">
      <w:pPr>
        <w:pStyle w:val="ListStyle"/>
        <w:numPr>
          <w:ilvl w:val="0"/>
          <w:numId w:val="7"/>
        </w:numPr>
        <w:tabs>
          <w:tab w:val="num" w:pos="720"/>
        </w:tabs>
        <w:contextualSpacing/>
        <w:rPr>
          <w:rFonts w:ascii="Arial" w:eastAsia="Arial" w:hAnsi="Arial" w:cs="Arial"/>
          <w:color w:val="000000"/>
        </w:rPr>
      </w:pPr>
      <w:proofErr w:type="gramStart"/>
      <w:r>
        <w:rPr>
          <w:rFonts w:ascii="Arial" w:eastAsia="Arial" w:hAnsi="Arial" w:cs="Arial"/>
          <w:color w:val="000000"/>
        </w:rPr>
        <w:t>one</w:t>
      </w:r>
      <w:proofErr w:type="gramEnd"/>
      <w:r>
        <w:rPr>
          <w:rFonts w:ascii="Arial" w:eastAsia="Arial" w:hAnsi="Arial" w:cs="Arial"/>
          <w:color w:val="000000"/>
        </w:rPr>
        <w:t xml:space="preserve"> or more cashier’s terminals where the BBQRMS client program can be run to use the Order Entry component.</w:t>
      </w:r>
    </w:p>
    <w:p w:rsidR="00A77B3E" w:rsidRDefault="00C67F31">
      <w:pPr>
        <w:pStyle w:val="ListStyle"/>
        <w:numPr>
          <w:ilvl w:val="0"/>
          <w:numId w:val="7"/>
        </w:numPr>
        <w:tabs>
          <w:tab w:val="num" w:pos="720"/>
        </w:tabs>
        <w:contextualSpacing/>
        <w:rPr>
          <w:rFonts w:ascii="Arial" w:eastAsia="Arial" w:hAnsi="Arial" w:cs="Arial"/>
          <w:color w:val="000000"/>
        </w:rPr>
      </w:pPr>
      <w:proofErr w:type="gramStart"/>
      <w:r>
        <w:rPr>
          <w:rFonts w:ascii="Arial" w:eastAsia="Arial" w:hAnsi="Arial" w:cs="Arial"/>
          <w:color w:val="000000"/>
        </w:rPr>
        <w:t>one</w:t>
      </w:r>
      <w:proofErr w:type="gramEnd"/>
      <w:r>
        <w:rPr>
          <w:rFonts w:ascii="Arial" w:eastAsia="Arial" w:hAnsi="Arial" w:cs="Arial"/>
          <w:color w:val="000000"/>
        </w:rPr>
        <w:t xml:space="preserve"> or more cook’s terminals where the BBQRMS client program is run to use the order queue display component.</w:t>
      </w:r>
    </w:p>
    <w:p w:rsidR="00A77B3E" w:rsidRDefault="00C67F31">
      <w:pPr>
        <w:pStyle w:val="ListStyle"/>
        <w:numPr>
          <w:ilvl w:val="0"/>
          <w:numId w:val="7"/>
        </w:numPr>
        <w:tabs>
          <w:tab w:val="num" w:pos="720"/>
        </w:tabs>
        <w:contextualSpacing/>
        <w:rPr>
          <w:rFonts w:ascii="Arial" w:eastAsia="Arial" w:hAnsi="Arial" w:cs="Arial"/>
          <w:color w:val="000000"/>
        </w:rPr>
      </w:pPr>
      <w:proofErr w:type="gramStart"/>
      <w:r>
        <w:rPr>
          <w:rFonts w:ascii="Arial" w:eastAsia="Arial" w:hAnsi="Arial" w:cs="Arial"/>
          <w:color w:val="000000"/>
        </w:rPr>
        <w:t>one</w:t>
      </w:r>
      <w:proofErr w:type="gramEnd"/>
      <w:r>
        <w:rPr>
          <w:rFonts w:ascii="Arial" w:eastAsia="Arial" w:hAnsi="Arial" w:cs="Arial"/>
          <w:color w:val="000000"/>
        </w:rPr>
        <w:t xml:space="preserve"> or more manager’s terminals where the BBQRMS client program is run to use the management and administrative components.</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The cashier’s terminal will also include local data storage to be used when a connection to the central server is unavailable.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Communication between processes, (except the connection to the database), will utilize WCF channels. This decision allows us to configure the details of the bindings later without impacting the system architecture.</w:t>
      </w:r>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7" w:name="h.jpgo99-nvtmr1"/>
      <w:bookmarkStart w:id="118" w:name="_Toc278885841"/>
      <w:bookmarkEnd w:id="117"/>
      <w:r>
        <w:rPr>
          <w:rFonts w:eastAsia="Arial"/>
        </w:rPr>
        <w:br w:type="page"/>
      </w:r>
    </w:p>
    <w:p w:rsidR="00A77B3E" w:rsidRPr="00D37390" w:rsidRDefault="00C67F31" w:rsidP="00D37390">
      <w:pPr>
        <w:pStyle w:val="Heading1"/>
        <w:rPr>
          <w:rFonts w:eastAsia="Arial"/>
        </w:rPr>
      </w:pPr>
      <w:r w:rsidRPr="00D37390">
        <w:rPr>
          <w:rFonts w:eastAsia="Arial"/>
        </w:rPr>
        <w:lastRenderedPageBreak/>
        <w:t>Policies and Tactics</w:t>
      </w:r>
      <w:bookmarkEnd w:id="118"/>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Using the Model-View-</w:t>
      </w:r>
      <w:proofErr w:type="spellStart"/>
      <w:r>
        <w:rPr>
          <w:rFonts w:ascii="Arial" w:eastAsia="Arial" w:hAnsi="Arial" w:cs="Arial"/>
          <w:color w:val="000000"/>
        </w:rPr>
        <w:t>ViewModel</w:t>
      </w:r>
      <w:proofErr w:type="spellEnd"/>
      <w:r>
        <w:rPr>
          <w:rFonts w:ascii="Arial" w:eastAsia="Arial" w:hAnsi="Arial" w:cs="Arial"/>
          <w:color w:val="000000"/>
        </w:rPr>
        <w:t xml:space="preserve"> design pattern for user interfaces.</w:t>
      </w:r>
      <w:proofErr w:type="gramEnd"/>
    </w:p>
    <w:p w:rsidR="00A77B3E" w:rsidRDefault="00C67F31">
      <w:pPr>
        <w:pStyle w:val="ListStyle"/>
        <w:contextualSpacing/>
        <w:rPr>
          <w:rFonts w:ascii="Arial" w:eastAsia="Arial" w:hAnsi="Arial" w:cs="Arial"/>
          <w:color w:val="000000"/>
        </w:rPr>
      </w:pPr>
      <w:r>
        <w:rPr>
          <w:rFonts w:ascii="Arial" w:eastAsia="Arial" w:hAnsi="Arial" w:cs="Arial"/>
          <w:color w:val="000000"/>
        </w:rPr>
        <w:t>Using WCF Data Services for the data access layer</w:t>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Using ADO.Net Entity Framework 4 for the Object-Relational-Mapping system.</w:t>
      </w:r>
      <w:proofErr w:type="gramEnd"/>
    </w:p>
    <w:p w:rsidR="00A77B3E" w:rsidRDefault="00A77B3E">
      <w:pPr>
        <w:pStyle w:val="ListStyle"/>
        <w:contextualSpacing/>
        <w:rPr>
          <w:rFonts w:ascii="Arial" w:eastAsia="Arial" w:hAnsi="Arial" w:cs="Arial"/>
          <w:color w:val="000000"/>
        </w:rPr>
      </w:pPr>
    </w:p>
    <w:p w:rsidR="00A77B3E" w:rsidRDefault="00C67F31">
      <w:pPr>
        <w:pStyle w:val="ListStyle"/>
        <w:contextualSpacing/>
        <w:rPr>
          <w:rFonts w:ascii="Arial" w:eastAsia="Arial" w:hAnsi="Arial" w:cs="Arial"/>
          <w:color w:val="000000"/>
        </w:rPr>
      </w:pPr>
      <w:r>
        <w:rPr>
          <w:rFonts w:ascii="Arial" w:eastAsia="Arial" w:hAnsi="Arial" w:cs="Arial"/>
          <w:color w:val="000000"/>
        </w:rPr>
        <w:t>Using continuous integration</w:t>
      </w:r>
    </w:p>
    <w:p w:rsidR="00A77B3E" w:rsidRDefault="00C67F31">
      <w:pPr>
        <w:pStyle w:val="ListStyle"/>
        <w:contextualSpacing/>
        <w:rPr>
          <w:rFonts w:ascii="Arial" w:eastAsia="Arial" w:hAnsi="Arial" w:cs="Arial"/>
          <w:color w:val="000000"/>
        </w:rPr>
      </w:pPr>
      <w:r>
        <w:rPr>
          <w:rFonts w:ascii="Arial" w:eastAsia="Arial" w:hAnsi="Arial" w:cs="Arial"/>
          <w:color w:val="000000"/>
        </w:rPr>
        <w:t>Using Subversion for source code control</w:t>
      </w:r>
    </w:p>
    <w:p w:rsidR="00A77B3E" w:rsidRDefault="00A77B3E">
      <w:pPr>
        <w:pStyle w:val="ListStyle"/>
        <w:contextualSpacing/>
        <w:rPr>
          <w:rFonts w:ascii="Arial" w:eastAsia="Arial" w:hAnsi="Arial" w:cs="Arial"/>
          <w:color w:val="000000"/>
        </w:rPr>
      </w:pPr>
    </w:p>
    <w:p w:rsidR="00A77B3E" w:rsidRPr="00D37390" w:rsidRDefault="00C67F31" w:rsidP="00D37390">
      <w:pPr>
        <w:pStyle w:val="Heading1"/>
        <w:rPr>
          <w:rFonts w:eastAsia="Arial"/>
        </w:rPr>
      </w:pPr>
      <w:bookmarkStart w:id="119" w:name="h.7nx8as-jqyllr"/>
      <w:bookmarkStart w:id="120" w:name="_Toc278885842"/>
      <w:bookmarkEnd w:id="119"/>
      <w:r w:rsidRPr="00D37390">
        <w:rPr>
          <w:rFonts w:eastAsia="Arial"/>
        </w:rPr>
        <w:t>Detailed System Design</w:t>
      </w:r>
      <w:bookmarkEnd w:id="120"/>
    </w:p>
    <w:p w:rsidR="00A77B3E" w:rsidRPr="00D37390" w:rsidRDefault="00C67F31" w:rsidP="00741ACB">
      <w:pPr>
        <w:pStyle w:val="Heading2"/>
        <w:rPr>
          <w:rFonts w:eastAsia="Arial"/>
          <w:bCs/>
        </w:rPr>
      </w:pPr>
      <w:bookmarkStart w:id="121" w:name="h.wht54o-hcftdn"/>
      <w:bookmarkStart w:id="122" w:name="_Toc278885843"/>
      <w:bookmarkEnd w:id="121"/>
      <w:r w:rsidRPr="00D37390">
        <w:rPr>
          <w:rFonts w:eastAsia="Arial"/>
          <w:bCs/>
        </w:rPr>
        <w:t>Database</w:t>
      </w:r>
      <w:bookmarkEnd w:id="122"/>
    </w:p>
    <w:p w:rsidR="00A77B3E" w:rsidRPr="00D37390" w:rsidRDefault="00C67F31" w:rsidP="00741ACB">
      <w:pPr>
        <w:pStyle w:val="Heading3"/>
        <w:rPr>
          <w:rFonts w:eastAsia="Arial"/>
          <w:bCs/>
        </w:rPr>
      </w:pPr>
      <w:bookmarkStart w:id="123" w:name="h.5157l5-aoo95d"/>
      <w:bookmarkStart w:id="124" w:name="_Toc278885844"/>
      <w:bookmarkEnd w:id="123"/>
      <w:r w:rsidRPr="00D37390">
        <w:rPr>
          <w:rFonts w:eastAsia="Arial"/>
          <w:bCs/>
        </w:rPr>
        <w:t>Orders and menus</w:t>
      </w:r>
      <w:bookmarkEnd w:id="124"/>
    </w:p>
    <w:p w:rsidR="00A77B3E" w:rsidRDefault="003D576E">
      <w:pPr>
        <w:pStyle w:val="ListStyle"/>
        <w:contextualSpacing/>
        <w:rPr>
          <w:rFonts w:ascii="Arial" w:eastAsia="Arial" w:hAnsi="Arial" w:cs="Arial"/>
          <w:color w:val="000000"/>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19.</w:t>
      </w:r>
      <w:proofErr w:type="gramEnd"/>
      <w:r>
        <w:rPr>
          <w:rFonts w:ascii="Arial" w:eastAsia="Arial" w:hAnsi="Arial" w:cs="Arial"/>
          <w:color w:val="000000"/>
        </w:rPr>
        <w:t xml:space="preserve"> ERD of the order and menus module</w:t>
      </w:r>
    </w:p>
    <w:p w:rsidR="00741ACB" w:rsidRPr="00D37390" w:rsidRDefault="00741ACB" w:rsidP="00741ACB">
      <w:pPr>
        <w:pStyle w:val="Heading3"/>
        <w:rPr>
          <w:rFonts w:eastAsia="Arial"/>
        </w:rPr>
      </w:pPr>
      <w:bookmarkStart w:id="125" w:name="h.wi1as1-vm9cqu"/>
      <w:bookmarkEnd w:id="125"/>
    </w:p>
    <w:p w:rsidR="000F69A4" w:rsidRDefault="000F69A4">
      <w:pPr>
        <w:rPr>
          <w:rFonts w:asciiTheme="majorHAnsi" w:eastAsia="Arial" w:hAnsiTheme="majorHAnsi" w:cstheme="majorBidi"/>
          <w:bCs/>
          <w:color w:val="4F81BD" w:themeColor="accent1"/>
          <w:sz w:val="24"/>
          <w:szCs w:val="24"/>
        </w:rPr>
      </w:pPr>
      <w:bookmarkStart w:id="126" w:name="_Toc278885845"/>
      <w:r>
        <w:rPr>
          <w:rFonts w:eastAsia="Arial"/>
          <w:bCs/>
        </w:rPr>
        <w:br w:type="page"/>
      </w:r>
    </w:p>
    <w:p w:rsidR="00A77B3E" w:rsidRPr="00D37390" w:rsidRDefault="00C67F31" w:rsidP="00741ACB">
      <w:pPr>
        <w:pStyle w:val="Heading3"/>
        <w:rPr>
          <w:rFonts w:eastAsia="Arial"/>
          <w:bCs/>
        </w:rPr>
      </w:pPr>
      <w:r w:rsidRPr="00D37390">
        <w:rPr>
          <w:rFonts w:eastAsia="Arial"/>
          <w:bCs/>
        </w:rPr>
        <w:lastRenderedPageBreak/>
        <w:t>Inventory</w:t>
      </w:r>
      <w:bookmarkEnd w:id="126"/>
    </w:p>
    <w:p w:rsidR="00A77B3E" w:rsidRDefault="003D576E">
      <w:pPr>
        <w:pStyle w:val="ListStyle"/>
        <w:contextualSpacing/>
        <w:rPr>
          <w:rFonts w:ascii="Arial" w:eastAsia="Arial" w:hAnsi="Arial" w:cs="Arial"/>
          <w:color w:val="000000"/>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rPr>
      </w:pPr>
      <w:proofErr w:type="gramStart"/>
      <w:r>
        <w:rPr>
          <w:rFonts w:ascii="Arial" w:eastAsia="Arial" w:hAnsi="Arial" w:cs="Arial"/>
          <w:color w:val="000000"/>
        </w:rPr>
        <w:t>Figure 20.</w:t>
      </w:r>
      <w:proofErr w:type="gramEnd"/>
      <w:r>
        <w:rPr>
          <w:rFonts w:ascii="Arial" w:eastAsia="Arial" w:hAnsi="Arial" w:cs="Arial"/>
          <w:color w:val="000000"/>
        </w:rPr>
        <w:t xml:space="preserve"> ERD of the inventory module</w:t>
      </w:r>
    </w:p>
    <w:p w:rsidR="00A77B3E" w:rsidRPr="00D37390" w:rsidRDefault="00C67F31" w:rsidP="00741ACB">
      <w:pPr>
        <w:pStyle w:val="Heading3"/>
        <w:rPr>
          <w:rFonts w:eastAsia="Arial"/>
          <w:bCs/>
        </w:rPr>
      </w:pPr>
      <w:bookmarkStart w:id="127" w:name="h.ql1zx9-mqcc4g"/>
      <w:bookmarkStart w:id="128" w:name="_Toc278885846"/>
      <w:bookmarkEnd w:id="127"/>
      <w:r w:rsidRPr="00D37390">
        <w:rPr>
          <w:rFonts w:eastAsia="Arial"/>
          <w:bCs/>
        </w:rPr>
        <w:t>Employees</w:t>
      </w:r>
      <w:bookmarkEnd w:id="128"/>
    </w:p>
    <w:p w:rsidR="00A77B3E" w:rsidRDefault="003D576E">
      <w:pPr>
        <w:pStyle w:val="ListStyle"/>
        <w:contextualSpacing/>
        <w:rPr>
          <w:rFonts w:ascii="Arial" w:eastAsia="Arial" w:hAnsi="Arial" w:cs="Arial"/>
          <w:color w:val="000000"/>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pPr>
        <w:pStyle w:val="ListStyle"/>
        <w:spacing w:before="360" w:after="80"/>
        <w:contextualSpacing/>
        <w:rPr>
          <w:rStyle w:val="Heading1Char"/>
        </w:rPr>
      </w:pPr>
      <w:bookmarkStart w:id="129" w:name="h.q6yxyy-asw70m"/>
      <w:bookmarkEnd w:id="129"/>
      <w:proofErr w:type="gramStart"/>
      <w:r>
        <w:rPr>
          <w:rFonts w:ascii="Arial" w:eastAsia="Arial" w:hAnsi="Arial" w:cs="Arial"/>
          <w:color w:val="000000"/>
        </w:rPr>
        <w:t>Figure 21.</w:t>
      </w:r>
      <w:proofErr w:type="gramEnd"/>
      <w:r>
        <w:rPr>
          <w:rFonts w:ascii="Arial" w:eastAsia="Arial" w:hAnsi="Arial" w:cs="Arial"/>
          <w:color w:val="000000"/>
        </w:rPr>
        <w:t xml:space="preserve"> ERD of the employee management module</w:t>
      </w:r>
      <w:r>
        <w:br w:type="page"/>
      </w:r>
      <w:bookmarkStart w:id="130" w:name="_Toc278885847"/>
      <w:r w:rsidRPr="00D37390">
        <w:rPr>
          <w:rStyle w:val="Heading1Char"/>
        </w:rPr>
        <w:lastRenderedPageBreak/>
        <w:t>Glossary</w:t>
      </w:r>
      <w:bookmarkEnd w:id="130"/>
    </w:p>
    <w:p w:rsidR="00A77B3E" w:rsidRDefault="00A77B3E">
      <w:pPr>
        <w:pStyle w:val="ListStyle"/>
        <w:contextualSpacing/>
        <w:rPr>
          <w:rFonts w:ascii="Arial" w:eastAsia="Arial" w:hAnsi="Arial" w:cs="Arial"/>
          <w:color w:val="000000"/>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b/>
                <w:bCs/>
                <w:color w:val="000000"/>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b/>
                <w:bCs/>
                <w:color w:val="000000"/>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jc w:val="center"/>
            </w:pPr>
            <w:r>
              <w:rPr>
                <w:rFonts w:ascii="Arial" w:eastAsia="Arial" w:hAnsi="Arial" w:cs="Arial"/>
                <w:color w:val="000000"/>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ind w:left="80"/>
              <w:contextualSpacing/>
              <w:jc w:val="center"/>
            </w:pPr>
            <w:r>
              <w:rPr>
                <w:rFonts w:ascii="Arial" w:eastAsia="Arial" w:hAnsi="Arial" w:cs="Arial"/>
                <w:color w:val="000000"/>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jc w:val="center"/>
            </w:pPr>
            <w:r>
              <w:rPr>
                <w:rFonts w:ascii="Arial" w:eastAsia="Arial" w:hAnsi="Arial" w:cs="Arial"/>
                <w:color w:val="000000"/>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pPr>
              <w:pStyle w:val="ListStyle"/>
              <w:contextualSpacing/>
              <w:jc w:val="center"/>
            </w:pPr>
            <w:r>
              <w:rPr>
                <w:rFonts w:ascii="Arial" w:eastAsia="Arial" w:hAnsi="Arial" w:cs="Arial"/>
                <w:color w:val="000000"/>
              </w:rPr>
              <w:t>Method of Payment</w:t>
            </w:r>
          </w:p>
        </w:tc>
      </w:tr>
    </w:tbl>
    <w:p w:rsidR="00A77B3E" w:rsidRPr="00D37390" w:rsidRDefault="00C67F31" w:rsidP="00D37390">
      <w:pPr>
        <w:pStyle w:val="Heading1"/>
      </w:pPr>
      <w:bookmarkStart w:id="131" w:name="h.n52fpa-z54ckt"/>
      <w:bookmarkEnd w:id="131"/>
      <w:r w:rsidRPr="00D37390">
        <w:br w:type="page"/>
      </w:r>
      <w:bookmarkStart w:id="132" w:name="_Toc278885848"/>
      <w:r w:rsidRPr="00D37390">
        <w:rPr>
          <w:rFonts w:eastAsia="Arial"/>
        </w:rPr>
        <w:lastRenderedPageBreak/>
        <w:t>Bibliography</w:t>
      </w:r>
      <w:bookmarkEnd w:id="132"/>
    </w:p>
    <w:p w:rsidR="00A77B3E" w:rsidRDefault="00C67F31">
      <w:pPr>
        <w:pStyle w:val="ListStyle"/>
        <w:contextualSpacing/>
        <w:rPr>
          <w:rFonts w:ascii="Arial" w:eastAsia="Arial" w:hAnsi="Arial" w:cs="Arial"/>
          <w:color w:val="000000"/>
        </w:rPr>
      </w:pPr>
      <w:r>
        <w:rPr>
          <w:rFonts w:ascii="Arial" w:eastAsia="Arial" w:hAnsi="Arial" w:cs="Arial"/>
          <w:color w:val="000000"/>
        </w:rPr>
        <w:t xml:space="preserve">Foundations of Programming Building Better Software </w:t>
      </w:r>
      <w:proofErr w:type="gramStart"/>
      <w:r>
        <w:rPr>
          <w:rFonts w:ascii="Arial" w:eastAsia="Arial" w:hAnsi="Arial" w:cs="Arial"/>
          <w:color w:val="000000"/>
        </w:rPr>
        <w:t>By</w:t>
      </w:r>
      <w:proofErr w:type="gramEnd"/>
      <w:r>
        <w:rPr>
          <w:rFonts w:ascii="Arial" w:eastAsia="Arial" w:hAnsi="Arial" w:cs="Arial"/>
          <w:color w:val="000000"/>
        </w:rPr>
        <w:t xml:space="preserve"> Karl Seguin </w:t>
      </w:r>
      <w:hyperlink r:id="rId31" w:history="1">
        <w:r>
          <w:rPr>
            <w:rFonts w:ascii="Arial" w:eastAsia="Arial" w:hAnsi="Arial" w:cs="Arial"/>
            <w:color w:val="000099"/>
            <w:u w:val="single"/>
          </w:rPr>
          <w:t>www</w:t>
        </w:r>
      </w:hyperlink>
      <w:hyperlink r:id="rId32" w:history="1">
        <w:r>
          <w:rPr>
            <w:rFonts w:ascii="Arial" w:eastAsia="Arial" w:hAnsi="Arial" w:cs="Arial"/>
            <w:color w:val="000099"/>
            <w:u w:val="single"/>
          </w:rPr>
          <w:t>.</w:t>
        </w:r>
      </w:hyperlink>
      <w:hyperlink r:id="rId33" w:history="1">
        <w:proofErr w:type="gramStart"/>
        <w:r>
          <w:rPr>
            <w:rFonts w:ascii="Arial" w:eastAsia="Arial" w:hAnsi="Arial" w:cs="Arial"/>
            <w:color w:val="000099"/>
            <w:u w:val="single"/>
          </w:rPr>
          <w:t>codebetter</w:t>
        </w:r>
        <w:proofErr w:type="gramEnd"/>
      </w:hyperlink>
      <w:hyperlink r:id="rId34" w:history="1">
        <w:r>
          <w:rPr>
            <w:rFonts w:ascii="Arial" w:eastAsia="Arial" w:hAnsi="Arial" w:cs="Arial"/>
            <w:color w:val="000099"/>
            <w:u w:val="single"/>
          </w:rPr>
          <w:t>.</w:t>
        </w:r>
      </w:hyperlink>
      <w:hyperlink r:id="rId35" w:history="1">
        <w:proofErr w:type="gramStart"/>
        <w:r>
          <w:rPr>
            <w:rFonts w:ascii="Arial" w:eastAsia="Arial" w:hAnsi="Arial" w:cs="Arial"/>
            <w:color w:val="000099"/>
            <w:u w:val="single"/>
          </w:rPr>
          <w:t>com</w:t>
        </w:r>
        <w:proofErr w:type="gramEnd"/>
      </w:hyperlink>
    </w:p>
    <w:p w:rsidR="00A77B3E" w:rsidRDefault="00C67F31">
      <w:pPr>
        <w:pStyle w:val="ListStyle"/>
        <w:contextualSpacing/>
        <w:rPr>
          <w:rFonts w:ascii="Arial" w:eastAsia="Arial" w:hAnsi="Arial" w:cs="Arial"/>
          <w:color w:val="000000"/>
        </w:rPr>
      </w:pPr>
      <w:r>
        <w:rPr>
          <w:rFonts w:ascii="Arial" w:eastAsia="Arial" w:hAnsi="Arial" w:cs="Arial"/>
          <w:color w:val="000000"/>
        </w:rPr>
        <w:t>Model-View-</w:t>
      </w:r>
      <w:proofErr w:type="spellStart"/>
      <w:r>
        <w:rPr>
          <w:rFonts w:ascii="Arial" w:eastAsia="Arial" w:hAnsi="Arial" w:cs="Arial"/>
          <w:color w:val="000000"/>
        </w:rPr>
        <w:t>ViewModel</w:t>
      </w:r>
      <w:proofErr w:type="spellEnd"/>
      <w:r>
        <w:rPr>
          <w:rFonts w:ascii="Arial" w:eastAsia="Arial" w:hAnsi="Arial" w:cs="Arial"/>
          <w:color w:val="000000"/>
        </w:rPr>
        <w:t xml:space="preserve"> Pattern By </w:t>
      </w:r>
      <w:proofErr w:type="spellStart"/>
      <w:r>
        <w:rPr>
          <w:rFonts w:ascii="Arial" w:eastAsia="Arial" w:hAnsi="Arial" w:cs="Arial"/>
          <w:color w:val="000000"/>
        </w:rPr>
        <w:t>Chistian</w:t>
      </w:r>
      <w:proofErr w:type="spellEnd"/>
      <w:r>
        <w:rPr>
          <w:rFonts w:ascii="Arial" w:eastAsia="Arial" w:hAnsi="Arial" w:cs="Arial"/>
          <w:color w:val="000000"/>
        </w:rPr>
        <w:t xml:space="preserve"> Moser </w:t>
      </w:r>
      <w:hyperlink r:id="rId36" w:history="1">
        <w:r>
          <w:rPr>
            <w:rFonts w:ascii="Arial" w:eastAsia="Arial" w:hAnsi="Arial" w:cs="Arial"/>
            <w:color w:val="000099"/>
            <w:u w:val="single"/>
          </w:rPr>
          <w:t>http</w:t>
        </w:r>
      </w:hyperlink>
      <w:hyperlink r:id="rId37" w:history="1">
        <w:r>
          <w:rPr>
            <w:rFonts w:ascii="Arial" w:eastAsia="Arial" w:hAnsi="Arial" w:cs="Arial"/>
            <w:color w:val="000099"/>
            <w:u w:val="single"/>
          </w:rPr>
          <w:t>://</w:t>
        </w:r>
      </w:hyperlink>
      <w:hyperlink r:id="rId38" w:history="1">
        <w:r>
          <w:rPr>
            <w:rFonts w:ascii="Arial" w:eastAsia="Arial" w:hAnsi="Arial" w:cs="Arial"/>
            <w:color w:val="000099"/>
            <w:u w:val="single"/>
          </w:rPr>
          <w:t>www</w:t>
        </w:r>
      </w:hyperlink>
      <w:hyperlink r:id="rId39" w:history="1">
        <w:r>
          <w:rPr>
            <w:rFonts w:ascii="Arial" w:eastAsia="Arial" w:hAnsi="Arial" w:cs="Arial"/>
            <w:color w:val="000099"/>
            <w:u w:val="single"/>
          </w:rPr>
          <w:t>.</w:t>
        </w:r>
      </w:hyperlink>
      <w:hyperlink r:id="rId40" w:history="1">
        <w:proofErr w:type="gramStart"/>
        <w:r>
          <w:rPr>
            <w:rFonts w:ascii="Arial" w:eastAsia="Arial" w:hAnsi="Arial" w:cs="Arial"/>
            <w:color w:val="000099"/>
            <w:u w:val="single"/>
          </w:rPr>
          <w:t>wpftutorial</w:t>
        </w:r>
        <w:proofErr w:type="gramEnd"/>
      </w:hyperlink>
      <w:hyperlink r:id="rId41" w:history="1">
        <w:r>
          <w:rPr>
            <w:rFonts w:ascii="Arial" w:eastAsia="Arial" w:hAnsi="Arial" w:cs="Arial"/>
            <w:color w:val="000099"/>
            <w:u w:val="single"/>
          </w:rPr>
          <w:t>.</w:t>
        </w:r>
      </w:hyperlink>
      <w:hyperlink r:id="rId42" w:history="1">
        <w:r>
          <w:rPr>
            <w:rFonts w:ascii="Arial" w:eastAsia="Arial" w:hAnsi="Arial" w:cs="Arial"/>
            <w:color w:val="000099"/>
            <w:u w:val="single"/>
          </w:rPr>
          <w:t>net</w:t>
        </w:r>
      </w:hyperlink>
      <w:hyperlink r:id="rId43" w:history="1">
        <w:r>
          <w:rPr>
            <w:rFonts w:ascii="Arial" w:eastAsia="Arial" w:hAnsi="Arial" w:cs="Arial"/>
            <w:color w:val="000099"/>
            <w:u w:val="single"/>
          </w:rPr>
          <w:t>/</w:t>
        </w:r>
      </w:hyperlink>
      <w:hyperlink r:id="rId44" w:history="1">
        <w:r>
          <w:rPr>
            <w:rFonts w:ascii="Arial" w:eastAsia="Arial" w:hAnsi="Arial" w:cs="Arial"/>
            <w:color w:val="000099"/>
            <w:u w:val="single"/>
          </w:rPr>
          <w:t>MVVM</w:t>
        </w:r>
      </w:hyperlink>
      <w:hyperlink r:id="rId45" w:history="1">
        <w:r>
          <w:rPr>
            <w:rFonts w:ascii="Arial" w:eastAsia="Arial" w:hAnsi="Arial" w:cs="Arial"/>
            <w:color w:val="000099"/>
            <w:u w:val="single"/>
          </w:rPr>
          <w:t>.</w:t>
        </w:r>
      </w:hyperlink>
      <w:hyperlink r:id="rId46" w:history="1">
        <w:proofErr w:type="gramStart"/>
        <w:r>
          <w:rPr>
            <w:rFonts w:ascii="Arial" w:eastAsia="Arial" w:hAnsi="Arial" w:cs="Arial"/>
            <w:color w:val="000099"/>
            <w:u w:val="single"/>
          </w:rPr>
          <w:t>html</w:t>
        </w:r>
        <w:proofErr w:type="gramEnd"/>
      </w:hyperlink>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 xml:space="preserve">UML Design Tool: Star UML </w:t>
      </w:r>
      <w:hyperlink r:id="rId47" w:history="1">
        <w:r>
          <w:rPr>
            <w:rFonts w:ascii="Arial" w:eastAsia="Arial" w:hAnsi="Arial" w:cs="Arial"/>
            <w:color w:val="000099"/>
            <w:u w:val="single"/>
            <w:shd w:val="solid" w:color="FFFFFF" w:fill="FFFFFF"/>
          </w:rPr>
          <w:t>http</w:t>
        </w:r>
      </w:hyperlink>
      <w:hyperlink r:id="rId48" w:history="1">
        <w:r>
          <w:rPr>
            <w:rFonts w:ascii="Arial" w:eastAsia="Arial" w:hAnsi="Arial" w:cs="Arial"/>
            <w:color w:val="000099"/>
            <w:u w:val="single"/>
            <w:shd w:val="solid" w:color="FFFFFF" w:fill="FFFFFF"/>
          </w:rPr>
          <w:t>://</w:t>
        </w:r>
      </w:hyperlink>
      <w:hyperlink r:id="rId49" w:history="1">
        <w:r>
          <w:rPr>
            <w:rFonts w:ascii="Arial" w:eastAsia="Arial" w:hAnsi="Arial" w:cs="Arial"/>
            <w:color w:val="000099"/>
            <w:u w:val="single"/>
            <w:shd w:val="solid" w:color="FFFFFF" w:fill="FFFFFF"/>
          </w:rPr>
          <w:t>staruml</w:t>
        </w:r>
      </w:hyperlink>
      <w:hyperlink r:id="rId50" w:history="1">
        <w:r>
          <w:rPr>
            <w:rFonts w:ascii="Arial" w:eastAsia="Arial" w:hAnsi="Arial" w:cs="Arial"/>
            <w:color w:val="000099"/>
            <w:u w:val="single"/>
            <w:shd w:val="solid" w:color="FFFFFF" w:fill="FFFFFF"/>
          </w:rPr>
          <w:t>.</w:t>
        </w:r>
      </w:hyperlink>
      <w:hyperlink r:id="rId51" w:history="1">
        <w:proofErr w:type="gramStart"/>
        <w:r>
          <w:rPr>
            <w:rFonts w:ascii="Arial" w:eastAsia="Arial" w:hAnsi="Arial" w:cs="Arial"/>
            <w:color w:val="000099"/>
            <w:u w:val="single"/>
            <w:shd w:val="solid" w:color="FFFFFF" w:fill="FFFFFF"/>
          </w:rPr>
          <w:t>sourceforge</w:t>
        </w:r>
        <w:proofErr w:type="gramEnd"/>
      </w:hyperlink>
      <w:hyperlink r:id="rId52" w:history="1">
        <w:r>
          <w:rPr>
            <w:rFonts w:ascii="Arial" w:eastAsia="Arial" w:hAnsi="Arial" w:cs="Arial"/>
            <w:color w:val="000099"/>
            <w:u w:val="single"/>
            <w:shd w:val="solid" w:color="FFFFFF" w:fill="FFFFFF"/>
          </w:rPr>
          <w:t>.</w:t>
        </w:r>
      </w:hyperlink>
      <w:hyperlink r:id="rId53" w:history="1">
        <w:proofErr w:type="gramStart"/>
        <w:r>
          <w:rPr>
            <w:rFonts w:ascii="Arial" w:eastAsia="Arial" w:hAnsi="Arial" w:cs="Arial"/>
            <w:color w:val="000099"/>
            <w:u w:val="single"/>
            <w:shd w:val="solid" w:color="FFFFFF" w:fill="FFFFFF"/>
          </w:rPr>
          <w:t>net</w:t>
        </w:r>
      </w:hyperlink>
      <w:hyperlink r:id="rId54" w:history="1">
        <w:r>
          <w:rPr>
            <w:rFonts w:ascii="Arial" w:eastAsia="Arial" w:hAnsi="Arial" w:cs="Arial"/>
            <w:color w:val="000099"/>
            <w:u w:val="single"/>
            <w:shd w:val="solid" w:color="FFFFFF" w:fill="FFFFFF"/>
          </w:rPr>
          <w:t>/</w:t>
        </w:r>
      </w:hyperlink>
      <w:hyperlink r:id="rId55" w:history="1">
        <w:r>
          <w:rPr>
            <w:rFonts w:ascii="Arial" w:eastAsia="Arial" w:hAnsi="Arial" w:cs="Arial"/>
            <w:color w:val="000099"/>
            <w:u w:val="single"/>
            <w:shd w:val="solid" w:color="FFFFFF" w:fill="FFFFFF"/>
          </w:rPr>
          <w:t>en</w:t>
        </w:r>
        <w:proofErr w:type="gramEnd"/>
      </w:hyperlink>
      <w:hyperlink r:id="rId56" w:history="1">
        <w:r>
          <w:rPr>
            <w:rFonts w:ascii="Arial" w:eastAsia="Arial" w:hAnsi="Arial" w:cs="Arial"/>
            <w:color w:val="000099"/>
            <w:u w:val="single"/>
            <w:shd w:val="solid" w:color="FFFFFF" w:fill="FFFFFF"/>
          </w:rPr>
          <w:t>/</w:t>
        </w:r>
      </w:hyperlink>
    </w:p>
    <w:p w:rsidR="00A77B3E" w:rsidRDefault="00C67F31">
      <w:pPr>
        <w:pStyle w:val="ListStyle"/>
        <w:contextualSpacing/>
        <w:rPr>
          <w:rFonts w:ascii="Arial" w:eastAsia="Arial" w:hAnsi="Arial" w:cs="Arial"/>
          <w:color w:val="000000"/>
          <w:sz w:val="24"/>
          <w:szCs w:val="24"/>
        </w:rPr>
      </w:pPr>
      <w:proofErr w:type="spellStart"/>
      <w:r>
        <w:rPr>
          <w:rFonts w:ascii="Arial" w:eastAsia="Arial" w:hAnsi="Arial" w:cs="Arial"/>
          <w:color w:val="000000"/>
          <w:sz w:val="24"/>
          <w:szCs w:val="24"/>
        </w:rPr>
        <w:t>fyiReporting</w:t>
      </w:r>
      <w:proofErr w:type="spellEnd"/>
      <w:r>
        <w:rPr>
          <w:rFonts w:ascii="Arial" w:eastAsia="Arial" w:hAnsi="Arial" w:cs="Arial"/>
          <w:color w:val="000000"/>
          <w:sz w:val="24"/>
          <w:szCs w:val="24"/>
        </w:rPr>
        <w:t xml:space="preserve"> RDL Project </w:t>
      </w:r>
      <w:hyperlink r:id="rId57" w:history="1">
        <w:r>
          <w:rPr>
            <w:rFonts w:ascii="Arial" w:eastAsia="Arial" w:hAnsi="Arial" w:cs="Arial"/>
            <w:color w:val="000099"/>
            <w:u w:val="single"/>
            <w:shd w:val="solid" w:color="FFFFFF" w:fill="FFFFFF"/>
          </w:rPr>
          <w:t>http</w:t>
        </w:r>
      </w:hyperlink>
      <w:hyperlink r:id="rId58" w:history="1">
        <w:r>
          <w:rPr>
            <w:rFonts w:ascii="Arial" w:eastAsia="Arial" w:hAnsi="Arial" w:cs="Arial"/>
            <w:color w:val="000099"/>
            <w:u w:val="single"/>
            <w:shd w:val="solid" w:color="FFFFFF" w:fill="FFFFFF"/>
          </w:rPr>
          <w:t>://</w:t>
        </w:r>
      </w:hyperlink>
      <w:hyperlink r:id="rId59" w:history="1">
        <w:r>
          <w:rPr>
            <w:rFonts w:ascii="Arial" w:eastAsia="Arial" w:hAnsi="Arial" w:cs="Arial"/>
            <w:color w:val="000099"/>
            <w:u w:val="single"/>
            <w:shd w:val="solid" w:color="FFFFFF" w:fill="FFFFFF"/>
          </w:rPr>
          <w:t>www</w:t>
        </w:r>
      </w:hyperlink>
      <w:hyperlink r:id="rId60" w:history="1">
        <w:r>
          <w:rPr>
            <w:rFonts w:ascii="Arial" w:eastAsia="Arial" w:hAnsi="Arial" w:cs="Arial"/>
            <w:color w:val="000099"/>
            <w:u w:val="single"/>
            <w:shd w:val="solid" w:color="FFFFFF" w:fill="FFFFFF"/>
          </w:rPr>
          <w:t>.</w:t>
        </w:r>
      </w:hyperlink>
      <w:hyperlink r:id="rId61" w:history="1">
        <w:proofErr w:type="gramStart"/>
        <w:r>
          <w:rPr>
            <w:rFonts w:ascii="Arial" w:eastAsia="Arial" w:hAnsi="Arial" w:cs="Arial"/>
            <w:color w:val="000099"/>
            <w:u w:val="single"/>
            <w:shd w:val="solid" w:color="FFFFFF" w:fill="FFFFFF"/>
          </w:rPr>
          <w:t>fyireporting</w:t>
        </w:r>
        <w:proofErr w:type="gramEnd"/>
      </w:hyperlink>
      <w:hyperlink r:id="rId62" w:history="1">
        <w:r>
          <w:rPr>
            <w:rFonts w:ascii="Arial" w:eastAsia="Arial" w:hAnsi="Arial" w:cs="Arial"/>
            <w:color w:val="000099"/>
            <w:u w:val="single"/>
            <w:shd w:val="solid" w:color="FFFFFF" w:fill="FFFFFF"/>
          </w:rPr>
          <w:t>.</w:t>
        </w:r>
      </w:hyperlink>
      <w:hyperlink r:id="rId63" w:history="1">
        <w:proofErr w:type="gramStart"/>
        <w:r>
          <w:rPr>
            <w:rFonts w:ascii="Arial" w:eastAsia="Arial" w:hAnsi="Arial" w:cs="Arial"/>
            <w:color w:val="000099"/>
            <w:u w:val="single"/>
            <w:shd w:val="solid" w:color="FFFFFF" w:fill="FFFFFF"/>
          </w:rPr>
          <w:t>com</w:t>
        </w:r>
        <w:proofErr w:type="gramEnd"/>
      </w:hyperlink>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 xml:space="preserve">SQL Server </w:t>
      </w:r>
      <w:hyperlink r:id="rId64" w:history="1">
        <w:r>
          <w:rPr>
            <w:rFonts w:ascii="Arial" w:eastAsia="Arial" w:hAnsi="Arial" w:cs="Arial"/>
            <w:color w:val="000099"/>
            <w:u w:val="single"/>
            <w:shd w:val="solid" w:color="FFFFFF" w:fill="FFFFFF"/>
          </w:rPr>
          <w:t>http</w:t>
        </w:r>
      </w:hyperlink>
      <w:hyperlink r:id="rId65" w:history="1">
        <w:r>
          <w:rPr>
            <w:rFonts w:ascii="Arial" w:eastAsia="Arial" w:hAnsi="Arial" w:cs="Arial"/>
            <w:color w:val="000099"/>
            <w:u w:val="single"/>
            <w:shd w:val="solid" w:color="FFFFFF" w:fill="FFFFFF"/>
          </w:rPr>
          <w:t>://</w:t>
        </w:r>
      </w:hyperlink>
      <w:hyperlink r:id="rId66" w:history="1">
        <w:r>
          <w:rPr>
            <w:rFonts w:ascii="Arial" w:eastAsia="Arial" w:hAnsi="Arial" w:cs="Arial"/>
            <w:color w:val="000099"/>
            <w:u w:val="single"/>
            <w:shd w:val="solid" w:color="FFFFFF" w:fill="FFFFFF"/>
          </w:rPr>
          <w:t>www</w:t>
        </w:r>
      </w:hyperlink>
      <w:hyperlink r:id="rId67" w:history="1">
        <w:r>
          <w:rPr>
            <w:rFonts w:ascii="Arial" w:eastAsia="Arial" w:hAnsi="Arial" w:cs="Arial"/>
            <w:color w:val="000099"/>
            <w:u w:val="single"/>
            <w:shd w:val="solid" w:color="FFFFFF" w:fill="FFFFFF"/>
          </w:rPr>
          <w:t>.</w:t>
        </w:r>
      </w:hyperlink>
      <w:hyperlink r:id="rId68" w:history="1">
        <w:proofErr w:type="gramStart"/>
        <w:r>
          <w:rPr>
            <w:rFonts w:ascii="Arial" w:eastAsia="Arial" w:hAnsi="Arial" w:cs="Arial"/>
            <w:color w:val="000099"/>
            <w:u w:val="single"/>
            <w:shd w:val="solid" w:color="FFFFFF" w:fill="FFFFFF"/>
          </w:rPr>
          <w:t>microsoft</w:t>
        </w:r>
        <w:proofErr w:type="gramEnd"/>
      </w:hyperlink>
      <w:hyperlink r:id="rId69" w:history="1">
        <w:r>
          <w:rPr>
            <w:rFonts w:ascii="Arial" w:eastAsia="Arial" w:hAnsi="Arial" w:cs="Arial"/>
            <w:color w:val="000099"/>
            <w:u w:val="single"/>
            <w:shd w:val="solid" w:color="FFFFFF" w:fill="FFFFFF"/>
          </w:rPr>
          <w:t>.</w:t>
        </w:r>
      </w:hyperlink>
      <w:hyperlink r:id="rId70" w:history="1">
        <w:r>
          <w:rPr>
            <w:rFonts w:ascii="Arial" w:eastAsia="Arial" w:hAnsi="Arial" w:cs="Arial"/>
            <w:color w:val="000099"/>
            <w:u w:val="single"/>
            <w:shd w:val="solid" w:color="FFFFFF" w:fill="FFFFFF"/>
          </w:rPr>
          <w:t>com</w:t>
        </w:r>
      </w:hyperlink>
      <w:hyperlink r:id="rId71" w:history="1">
        <w:r>
          <w:rPr>
            <w:rFonts w:ascii="Arial" w:eastAsia="Arial" w:hAnsi="Arial" w:cs="Arial"/>
            <w:color w:val="000099"/>
            <w:u w:val="single"/>
            <w:shd w:val="solid" w:color="FFFFFF" w:fill="FFFFFF"/>
          </w:rPr>
          <w:t>/</w:t>
        </w:r>
      </w:hyperlink>
      <w:hyperlink r:id="rId72" w:history="1">
        <w:r>
          <w:rPr>
            <w:rFonts w:ascii="Arial" w:eastAsia="Arial" w:hAnsi="Arial" w:cs="Arial"/>
            <w:color w:val="000099"/>
            <w:u w:val="single"/>
            <w:shd w:val="solid" w:color="FFFFFF" w:fill="FFFFFF"/>
          </w:rPr>
          <w:t>sqlserver</w:t>
        </w:r>
      </w:hyperlink>
      <w:hyperlink r:id="rId73" w:history="1">
        <w:r>
          <w:rPr>
            <w:rFonts w:ascii="Arial" w:eastAsia="Arial" w:hAnsi="Arial" w:cs="Arial"/>
            <w:color w:val="000099"/>
            <w:u w:val="single"/>
            <w:shd w:val="solid" w:color="FFFFFF" w:fill="FFFFFF"/>
          </w:rPr>
          <w:t>/2008/</w:t>
        </w:r>
      </w:hyperlink>
      <w:hyperlink r:id="rId74" w:history="1">
        <w:r>
          <w:rPr>
            <w:rFonts w:ascii="Arial" w:eastAsia="Arial" w:hAnsi="Arial" w:cs="Arial"/>
            <w:color w:val="000099"/>
            <w:u w:val="single"/>
            <w:shd w:val="solid" w:color="FFFFFF" w:fill="FFFFFF"/>
          </w:rPr>
          <w:t>en</w:t>
        </w:r>
      </w:hyperlink>
      <w:hyperlink r:id="rId75" w:history="1">
        <w:r>
          <w:rPr>
            <w:rFonts w:ascii="Arial" w:eastAsia="Arial" w:hAnsi="Arial" w:cs="Arial"/>
            <w:color w:val="000099"/>
            <w:u w:val="single"/>
            <w:shd w:val="solid" w:color="FFFFFF" w:fill="FFFFFF"/>
          </w:rPr>
          <w:t>/</w:t>
        </w:r>
      </w:hyperlink>
      <w:hyperlink r:id="rId76" w:history="1">
        <w:r>
          <w:rPr>
            <w:rFonts w:ascii="Arial" w:eastAsia="Arial" w:hAnsi="Arial" w:cs="Arial"/>
            <w:color w:val="000099"/>
            <w:u w:val="single"/>
            <w:shd w:val="solid" w:color="FFFFFF" w:fill="FFFFFF"/>
          </w:rPr>
          <w:t>us</w:t>
        </w:r>
      </w:hyperlink>
      <w:hyperlink r:id="rId77" w:history="1">
        <w:r>
          <w:rPr>
            <w:rFonts w:ascii="Arial" w:eastAsia="Arial" w:hAnsi="Arial" w:cs="Arial"/>
            <w:color w:val="000099"/>
            <w:u w:val="single"/>
            <w:shd w:val="solid" w:color="FFFFFF" w:fill="FFFFFF"/>
          </w:rPr>
          <w:t>/</w:t>
        </w:r>
      </w:hyperlink>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 xml:space="preserve">Window Communication Foundation (WCF) </w:t>
      </w:r>
      <w:hyperlink r:id="rId78" w:history="1">
        <w:r>
          <w:rPr>
            <w:rFonts w:ascii="Arial" w:eastAsia="Arial" w:hAnsi="Arial" w:cs="Arial"/>
            <w:color w:val="000099"/>
            <w:u w:val="single"/>
            <w:shd w:val="solid" w:color="FFFFFF" w:fill="FFFFFF"/>
          </w:rPr>
          <w:t>http</w:t>
        </w:r>
      </w:hyperlink>
      <w:hyperlink r:id="rId79" w:history="1">
        <w:r>
          <w:rPr>
            <w:rFonts w:ascii="Arial" w:eastAsia="Arial" w:hAnsi="Arial" w:cs="Arial"/>
            <w:color w:val="000099"/>
            <w:u w:val="single"/>
            <w:shd w:val="solid" w:color="FFFFFF" w:fill="FFFFFF"/>
          </w:rPr>
          <w:t>://</w:t>
        </w:r>
      </w:hyperlink>
      <w:hyperlink r:id="rId80" w:history="1">
        <w:r>
          <w:rPr>
            <w:rFonts w:ascii="Arial" w:eastAsia="Arial" w:hAnsi="Arial" w:cs="Arial"/>
            <w:color w:val="000099"/>
            <w:u w:val="single"/>
            <w:shd w:val="solid" w:color="FFFFFF" w:fill="FFFFFF"/>
          </w:rPr>
          <w:t>msdn</w:t>
        </w:r>
      </w:hyperlink>
      <w:hyperlink r:id="rId81" w:history="1">
        <w:r>
          <w:rPr>
            <w:rFonts w:ascii="Arial" w:eastAsia="Arial" w:hAnsi="Arial" w:cs="Arial"/>
            <w:color w:val="000099"/>
            <w:u w:val="single"/>
            <w:shd w:val="solid" w:color="FFFFFF" w:fill="FFFFFF"/>
          </w:rPr>
          <w:t>.</w:t>
        </w:r>
      </w:hyperlink>
      <w:hyperlink r:id="rId82" w:history="1">
        <w:proofErr w:type="gramStart"/>
        <w:r>
          <w:rPr>
            <w:rFonts w:ascii="Arial" w:eastAsia="Arial" w:hAnsi="Arial" w:cs="Arial"/>
            <w:color w:val="000099"/>
            <w:u w:val="single"/>
            <w:shd w:val="solid" w:color="FFFFFF" w:fill="FFFFFF"/>
          </w:rPr>
          <w:t>microsoft</w:t>
        </w:r>
        <w:proofErr w:type="gramEnd"/>
      </w:hyperlink>
      <w:hyperlink r:id="rId83" w:history="1">
        <w:r>
          <w:rPr>
            <w:rFonts w:ascii="Arial" w:eastAsia="Arial" w:hAnsi="Arial" w:cs="Arial"/>
            <w:color w:val="000099"/>
            <w:u w:val="single"/>
            <w:shd w:val="solid" w:color="FFFFFF" w:fill="FFFFFF"/>
          </w:rPr>
          <w:t>.</w:t>
        </w:r>
      </w:hyperlink>
      <w:hyperlink r:id="rId84" w:history="1">
        <w:r>
          <w:rPr>
            <w:rFonts w:ascii="Arial" w:eastAsia="Arial" w:hAnsi="Arial" w:cs="Arial"/>
            <w:color w:val="000099"/>
            <w:u w:val="single"/>
            <w:shd w:val="solid" w:color="FFFFFF" w:fill="FFFFFF"/>
          </w:rPr>
          <w:t>com</w:t>
        </w:r>
      </w:hyperlink>
      <w:hyperlink r:id="rId85" w:history="1">
        <w:r>
          <w:rPr>
            <w:rFonts w:ascii="Arial" w:eastAsia="Arial" w:hAnsi="Arial" w:cs="Arial"/>
            <w:color w:val="000099"/>
            <w:u w:val="single"/>
            <w:shd w:val="solid" w:color="FFFFFF" w:fill="FFFFFF"/>
          </w:rPr>
          <w:t>/</w:t>
        </w:r>
      </w:hyperlink>
      <w:hyperlink r:id="rId86" w:history="1">
        <w:r>
          <w:rPr>
            <w:rFonts w:ascii="Arial" w:eastAsia="Arial" w:hAnsi="Arial" w:cs="Arial"/>
            <w:color w:val="000099"/>
            <w:u w:val="single"/>
            <w:shd w:val="solid" w:color="FFFFFF" w:fill="FFFFFF"/>
          </w:rPr>
          <w:t>en</w:t>
        </w:r>
      </w:hyperlink>
      <w:hyperlink r:id="rId87" w:history="1">
        <w:r>
          <w:rPr>
            <w:rFonts w:ascii="Arial" w:eastAsia="Arial" w:hAnsi="Arial" w:cs="Arial"/>
            <w:color w:val="000099"/>
            <w:u w:val="single"/>
            <w:shd w:val="solid" w:color="FFFFFF" w:fill="FFFFFF"/>
          </w:rPr>
          <w:t>-</w:t>
        </w:r>
      </w:hyperlink>
      <w:hyperlink r:id="rId88" w:history="1">
        <w:r>
          <w:rPr>
            <w:rFonts w:ascii="Arial" w:eastAsia="Arial" w:hAnsi="Arial" w:cs="Arial"/>
            <w:color w:val="000099"/>
            <w:u w:val="single"/>
            <w:shd w:val="solid" w:color="FFFFFF" w:fill="FFFFFF"/>
          </w:rPr>
          <w:t>us</w:t>
        </w:r>
      </w:hyperlink>
      <w:hyperlink r:id="rId89" w:history="1">
        <w:r>
          <w:rPr>
            <w:rFonts w:ascii="Arial" w:eastAsia="Arial" w:hAnsi="Arial" w:cs="Arial"/>
            <w:color w:val="000099"/>
            <w:u w:val="single"/>
            <w:shd w:val="solid" w:color="FFFFFF" w:fill="FFFFFF"/>
          </w:rPr>
          <w:t>/</w:t>
        </w:r>
      </w:hyperlink>
      <w:hyperlink r:id="rId90" w:history="1">
        <w:r>
          <w:rPr>
            <w:rFonts w:ascii="Arial" w:eastAsia="Arial" w:hAnsi="Arial" w:cs="Arial"/>
            <w:color w:val="000099"/>
            <w:u w:val="single"/>
            <w:shd w:val="solid" w:color="FFFFFF" w:fill="FFFFFF"/>
          </w:rPr>
          <w:t>netframework</w:t>
        </w:r>
      </w:hyperlink>
      <w:hyperlink r:id="rId91" w:history="1">
        <w:r>
          <w:rPr>
            <w:rFonts w:ascii="Arial" w:eastAsia="Arial" w:hAnsi="Arial" w:cs="Arial"/>
            <w:color w:val="000099"/>
            <w:u w:val="single"/>
            <w:shd w:val="solid" w:color="FFFFFF" w:fill="FFFFFF"/>
          </w:rPr>
          <w:t>/</w:t>
        </w:r>
      </w:hyperlink>
      <w:hyperlink r:id="rId92" w:history="1">
        <w:r>
          <w:rPr>
            <w:rFonts w:ascii="Arial" w:eastAsia="Arial" w:hAnsi="Arial" w:cs="Arial"/>
            <w:color w:val="000099"/>
            <w:u w:val="single"/>
            <w:shd w:val="solid" w:color="FFFFFF" w:fill="FFFFFF"/>
          </w:rPr>
          <w:t>aa</w:t>
        </w:r>
      </w:hyperlink>
      <w:hyperlink r:id="rId93" w:history="1">
        <w:r>
          <w:rPr>
            <w:rFonts w:ascii="Arial" w:eastAsia="Arial" w:hAnsi="Arial" w:cs="Arial"/>
            <w:color w:val="000099"/>
            <w:u w:val="single"/>
            <w:shd w:val="solid" w:color="FFFFFF" w:fill="FFFFFF"/>
          </w:rPr>
          <w:t>663324.</w:t>
        </w:r>
      </w:hyperlink>
      <w:hyperlink r:id="rId94" w:history="1">
        <w:proofErr w:type="gramStart"/>
        <w:r>
          <w:rPr>
            <w:rFonts w:ascii="Arial" w:eastAsia="Arial" w:hAnsi="Arial" w:cs="Arial"/>
            <w:color w:val="000099"/>
            <w:u w:val="single"/>
            <w:shd w:val="solid" w:color="FFFFFF" w:fill="FFFFFF"/>
          </w:rPr>
          <w:t>aspx</w:t>
        </w:r>
        <w:proofErr w:type="gramEnd"/>
      </w:hyperlink>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 xml:space="preserve">Entity Framework </w:t>
      </w:r>
      <w:hyperlink r:id="rId95" w:history="1">
        <w:r>
          <w:rPr>
            <w:rFonts w:ascii="Arial" w:eastAsia="Arial" w:hAnsi="Arial" w:cs="Arial"/>
            <w:color w:val="000099"/>
            <w:u w:val="single"/>
            <w:shd w:val="solid" w:color="FFFFFF" w:fill="FFFFFF"/>
          </w:rPr>
          <w:t>http</w:t>
        </w:r>
      </w:hyperlink>
      <w:hyperlink r:id="rId96" w:history="1">
        <w:r>
          <w:rPr>
            <w:rFonts w:ascii="Arial" w:eastAsia="Arial" w:hAnsi="Arial" w:cs="Arial"/>
            <w:color w:val="000099"/>
            <w:u w:val="single"/>
            <w:shd w:val="solid" w:color="FFFFFF" w:fill="FFFFFF"/>
          </w:rPr>
          <w:t>://</w:t>
        </w:r>
      </w:hyperlink>
      <w:hyperlink r:id="rId97" w:history="1">
        <w:r>
          <w:rPr>
            <w:rFonts w:ascii="Arial" w:eastAsia="Arial" w:hAnsi="Arial" w:cs="Arial"/>
            <w:color w:val="000099"/>
            <w:u w:val="single"/>
            <w:shd w:val="solid" w:color="FFFFFF" w:fill="FFFFFF"/>
          </w:rPr>
          <w:t>msdn</w:t>
        </w:r>
      </w:hyperlink>
      <w:hyperlink r:id="rId98" w:history="1">
        <w:r>
          <w:rPr>
            <w:rFonts w:ascii="Arial" w:eastAsia="Arial" w:hAnsi="Arial" w:cs="Arial"/>
            <w:color w:val="000099"/>
            <w:u w:val="single"/>
            <w:shd w:val="solid" w:color="FFFFFF" w:fill="FFFFFF"/>
          </w:rPr>
          <w:t>.</w:t>
        </w:r>
      </w:hyperlink>
      <w:hyperlink r:id="rId99" w:history="1">
        <w:proofErr w:type="gramStart"/>
        <w:r>
          <w:rPr>
            <w:rFonts w:ascii="Arial" w:eastAsia="Arial" w:hAnsi="Arial" w:cs="Arial"/>
            <w:color w:val="000099"/>
            <w:u w:val="single"/>
            <w:shd w:val="solid" w:color="FFFFFF" w:fill="FFFFFF"/>
          </w:rPr>
          <w:t>microsoft</w:t>
        </w:r>
        <w:proofErr w:type="gramEnd"/>
      </w:hyperlink>
      <w:hyperlink r:id="rId100" w:history="1">
        <w:r>
          <w:rPr>
            <w:rFonts w:ascii="Arial" w:eastAsia="Arial" w:hAnsi="Arial" w:cs="Arial"/>
            <w:color w:val="000099"/>
            <w:u w:val="single"/>
            <w:shd w:val="solid" w:color="FFFFFF" w:fill="FFFFFF"/>
          </w:rPr>
          <w:t>.</w:t>
        </w:r>
      </w:hyperlink>
      <w:hyperlink r:id="rId101" w:history="1">
        <w:r>
          <w:rPr>
            <w:rFonts w:ascii="Arial" w:eastAsia="Arial" w:hAnsi="Arial" w:cs="Arial"/>
            <w:color w:val="000099"/>
            <w:u w:val="single"/>
            <w:shd w:val="solid" w:color="FFFFFF" w:fill="FFFFFF"/>
          </w:rPr>
          <w:t>com</w:t>
        </w:r>
      </w:hyperlink>
      <w:hyperlink r:id="rId102" w:history="1">
        <w:r>
          <w:rPr>
            <w:rFonts w:ascii="Arial" w:eastAsia="Arial" w:hAnsi="Arial" w:cs="Arial"/>
            <w:color w:val="000099"/>
            <w:u w:val="single"/>
            <w:shd w:val="solid" w:color="FFFFFF" w:fill="FFFFFF"/>
          </w:rPr>
          <w:t>/</w:t>
        </w:r>
      </w:hyperlink>
      <w:hyperlink r:id="rId103" w:history="1">
        <w:r>
          <w:rPr>
            <w:rFonts w:ascii="Arial" w:eastAsia="Arial" w:hAnsi="Arial" w:cs="Arial"/>
            <w:color w:val="000099"/>
            <w:u w:val="single"/>
            <w:shd w:val="solid" w:color="FFFFFF" w:fill="FFFFFF"/>
          </w:rPr>
          <w:t>en</w:t>
        </w:r>
      </w:hyperlink>
      <w:hyperlink r:id="rId104" w:history="1">
        <w:r>
          <w:rPr>
            <w:rFonts w:ascii="Arial" w:eastAsia="Arial" w:hAnsi="Arial" w:cs="Arial"/>
            <w:color w:val="000099"/>
            <w:u w:val="single"/>
            <w:shd w:val="solid" w:color="FFFFFF" w:fill="FFFFFF"/>
          </w:rPr>
          <w:t>-</w:t>
        </w:r>
      </w:hyperlink>
      <w:hyperlink r:id="rId105" w:history="1">
        <w:r>
          <w:rPr>
            <w:rFonts w:ascii="Arial" w:eastAsia="Arial" w:hAnsi="Arial" w:cs="Arial"/>
            <w:color w:val="000099"/>
            <w:u w:val="single"/>
            <w:shd w:val="solid" w:color="FFFFFF" w:fill="FFFFFF"/>
          </w:rPr>
          <w:t>us</w:t>
        </w:r>
      </w:hyperlink>
      <w:hyperlink r:id="rId106" w:history="1">
        <w:r>
          <w:rPr>
            <w:rFonts w:ascii="Arial" w:eastAsia="Arial" w:hAnsi="Arial" w:cs="Arial"/>
            <w:color w:val="000099"/>
            <w:u w:val="single"/>
            <w:shd w:val="solid" w:color="FFFFFF" w:fill="FFFFFF"/>
          </w:rPr>
          <w:t>/</w:t>
        </w:r>
      </w:hyperlink>
      <w:hyperlink r:id="rId107" w:history="1">
        <w:r>
          <w:rPr>
            <w:rFonts w:ascii="Arial" w:eastAsia="Arial" w:hAnsi="Arial" w:cs="Arial"/>
            <w:color w:val="000099"/>
            <w:u w:val="single"/>
            <w:shd w:val="solid" w:color="FFFFFF" w:fill="FFFFFF"/>
          </w:rPr>
          <w:t>library</w:t>
        </w:r>
      </w:hyperlink>
      <w:hyperlink r:id="rId108" w:history="1">
        <w:r>
          <w:rPr>
            <w:rFonts w:ascii="Arial" w:eastAsia="Arial" w:hAnsi="Arial" w:cs="Arial"/>
            <w:color w:val="000099"/>
            <w:u w:val="single"/>
            <w:shd w:val="solid" w:color="FFFFFF" w:fill="FFFFFF"/>
          </w:rPr>
          <w:t>/</w:t>
        </w:r>
      </w:hyperlink>
      <w:hyperlink r:id="rId109" w:history="1">
        <w:r>
          <w:rPr>
            <w:rFonts w:ascii="Arial" w:eastAsia="Arial" w:hAnsi="Arial" w:cs="Arial"/>
            <w:color w:val="000099"/>
            <w:u w:val="single"/>
            <w:shd w:val="solid" w:color="FFFFFF" w:fill="FFFFFF"/>
          </w:rPr>
          <w:t>aa</w:t>
        </w:r>
      </w:hyperlink>
      <w:hyperlink r:id="rId110" w:history="1">
        <w:r>
          <w:rPr>
            <w:rFonts w:ascii="Arial" w:eastAsia="Arial" w:hAnsi="Arial" w:cs="Arial"/>
            <w:color w:val="000099"/>
            <w:u w:val="single"/>
            <w:shd w:val="solid" w:color="FFFFFF" w:fill="FFFFFF"/>
          </w:rPr>
          <w:t>697427%28</w:t>
        </w:r>
      </w:hyperlink>
      <w:hyperlink r:id="rId111" w:history="1">
        <w:r>
          <w:rPr>
            <w:rFonts w:ascii="Arial" w:eastAsia="Arial" w:hAnsi="Arial" w:cs="Arial"/>
            <w:color w:val="000099"/>
            <w:u w:val="single"/>
            <w:shd w:val="solid" w:color="FFFFFF" w:fill="FFFFFF"/>
          </w:rPr>
          <w:t>VS</w:t>
        </w:r>
      </w:hyperlink>
      <w:hyperlink r:id="rId112" w:history="1">
        <w:r>
          <w:rPr>
            <w:rFonts w:ascii="Arial" w:eastAsia="Arial" w:hAnsi="Arial" w:cs="Arial"/>
            <w:color w:val="000099"/>
            <w:u w:val="single"/>
            <w:shd w:val="solid" w:color="FFFFFF" w:fill="FFFFFF"/>
          </w:rPr>
          <w:t>.80%29.</w:t>
        </w:r>
      </w:hyperlink>
      <w:hyperlink r:id="rId113" w:history="1">
        <w:proofErr w:type="gramStart"/>
        <w:r>
          <w:rPr>
            <w:rFonts w:ascii="Arial" w:eastAsia="Arial" w:hAnsi="Arial" w:cs="Arial"/>
            <w:color w:val="000099"/>
            <w:u w:val="single"/>
            <w:shd w:val="solid" w:color="FFFFFF" w:fill="FFFFFF"/>
          </w:rPr>
          <w:t>aspx</w:t>
        </w:r>
        <w:proofErr w:type="gramEnd"/>
      </w:hyperlink>
    </w:p>
    <w:p w:rsidR="00A77B3E" w:rsidRDefault="00C67F31">
      <w:pPr>
        <w:pStyle w:val="ListStyle"/>
        <w:spacing w:before="480" w:after="120"/>
        <w:contextualSpacing/>
        <w:rPr>
          <w:rFonts w:ascii="Arial" w:eastAsia="Arial" w:hAnsi="Arial" w:cs="Arial"/>
          <w:color w:val="000000"/>
          <w:shd w:val="solid" w:color="FFFFFF" w:fill="FFFFFF"/>
        </w:rPr>
      </w:pPr>
      <w:bookmarkStart w:id="133" w:name="h.j0ttj47ah0nm"/>
      <w:bookmarkEnd w:id="133"/>
      <w:r>
        <w:rPr>
          <w:rFonts w:ascii="Arial" w:eastAsia="Arial" w:hAnsi="Arial" w:cs="Arial"/>
          <w:color w:val="000000"/>
          <w:shd w:val="solid" w:color="FFFFFF" w:fill="FFFFFF"/>
        </w:rPr>
        <w:t xml:space="preserve">Windows Presentation Foundation (WPF) </w:t>
      </w:r>
      <w:hyperlink r:id="rId114" w:history="1">
        <w:r>
          <w:rPr>
            <w:rFonts w:ascii="Arial" w:eastAsia="Arial" w:hAnsi="Arial" w:cs="Arial"/>
            <w:color w:val="000099"/>
            <w:u w:val="single"/>
            <w:shd w:val="solid" w:color="FFFFFF" w:fill="FFFFFF"/>
          </w:rPr>
          <w:t>http</w:t>
        </w:r>
      </w:hyperlink>
      <w:hyperlink r:id="rId115" w:history="1">
        <w:r>
          <w:rPr>
            <w:rFonts w:ascii="Arial" w:eastAsia="Arial" w:hAnsi="Arial" w:cs="Arial"/>
            <w:color w:val="000099"/>
            <w:u w:val="single"/>
            <w:shd w:val="solid" w:color="FFFFFF" w:fill="FFFFFF"/>
          </w:rPr>
          <w:t>://</w:t>
        </w:r>
      </w:hyperlink>
      <w:hyperlink r:id="rId116" w:history="1">
        <w:r>
          <w:rPr>
            <w:rFonts w:ascii="Arial" w:eastAsia="Arial" w:hAnsi="Arial" w:cs="Arial"/>
            <w:color w:val="000099"/>
            <w:u w:val="single"/>
            <w:shd w:val="solid" w:color="FFFFFF" w:fill="FFFFFF"/>
          </w:rPr>
          <w:t>msdn</w:t>
        </w:r>
      </w:hyperlink>
      <w:hyperlink r:id="rId117" w:history="1">
        <w:r>
          <w:rPr>
            <w:rFonts w:ascii="Arial" w:eastAsia="Arial" w:hAnsi="Arial" w:cs="Arial"/>
            <w:color w:val="000099"/>
            <w:u w:val="single"/>
            <w:shd w:val="solid" w:color="FFFFFF" w:fill="FFFFFF"/>
          </w:rPr>
          <w:t>.</w:t>
        </w:r>
      </w:hyperlink>
      <w:hyperlink r:id="rId118" w:history="1">
        <w:proofErr w:type="gramStart"/>
        <w:r>
          <w:rPr>
            <w:rFonts w:ascii="Arial" w:eastAsia="Arial" w:hAnsi="Arial" w:cs="Arial"/>
            <w:color w:val="000099"/>
            <w:u w:val="single"/>
            <w:shd w:val="solid" w:color="FFFFFF" w:fill="FFFFFF"/>
          </w:rPr>
          <w:t>microsoft</w:t>
        </w:r>
        <w:proofErr w:type="gramEnd"/>
      </w:hyperlink>
      <w:hyperlink r:id="rId119" w:history="1">
        <w:r>
          <w:rPr>
            <w:rFonts w:ascii="Arial" w:eastAsia="Arial" w:hAnsi="Arial" w:cs="Arial"/>
            <w:color w:val="000099"/>
            <w:u w:val="single"/>
            <w:shd w:val="solid" w:color="FFFFFF" w:fill="FFFFFF"/>
          </w:rPr>
          <w:t>.</w:t>
        </w:r>
      </w:hyperlink>
      <w:hyperlink r:id="rId120" w:history="1">
        <w:r>
          <w:rPr>
            <w:rFonts w:ascii="Arial" w:eastAsia="Arial" w:hAnsi="Arial" w:cs="Arial"/>
            <w:color w:val="000099"/>
            <w:u w:val="single"/>
            <w:shd w:val="solid" w:color="FFFFFF" w:fill="FFFFFF"/>
          </w:rPr>
          <w:t>com</w:t>
        </w:r>
      </w:hyperlink>
      <w:hyperlink r:id="rId121" w:history="1">
        <w:r>
          <w:rPr>
            <w:rFonts w:ascii="Arial" w:eastAsia="Arial" w:hAnsi="Arial" w:cs="Arial"/>
            <w:color w:val="000099"/>
            <w:u w:val="single"/>
            <w:shd w:val="solid" w:color="FFFFFF" w:fill="FFFFFF"/>
          </w:rPr>
          <w:t>/</w:t>
        </w:r>
      </w:hyperlink>
      <w:hyperlink r:id="rId122" w:history="1">
        <w:r>
          <w:rPr>
            <w:rFonts w:ascii="Arial" w:eastAsia="Arial" w:hAnsi="Arial" w:cs="Arial"/>
            <w:color w:val="000099"/>
            <w:u w:val="single"/>
            <w:shd w:val="solid" w:color="FFFFFF" w:fill="FFFFFF"/>
          </w:rPr>
          <w:t>en</w:t>
        </w:r>
      </w:hyperlink>
      <w:hyperlink r:id="rId123" w:history="1">
        <w:r>
          <w:rPr>
            <w:rFonts w:ascii="Arial" w:eastAsia="Arial" w:hAnsi="Arial" w:cs="Arial"/>
            <w:color w:val="000099"/>
            <w:u w:val="single"/>
            <w:shd w:val="solid" w:color="FFFFFF" w:fill="FFFFFF"/>
          </w:rPr>
          <w:t>-</w:t>
        </w:r>
      </w:hyperlink>
      <w:hyperlink r:id="rId124" w:history="1">
        <w:r>
          <w:rPr>
            <w:rFonts w:ascii="Arial" w:eastAsia="Arial" w:hAnsi="Arial" w:cs="Arial"/>
            <w:color w:val="000099"/>
            <w:u w:val="single"/>
            <w:shd w:val="solid" w:color="FFFFFF" w:fill="FFFFFF"/>
          </w:rPr>
          <w:t>us</w:t>
        </w:r>
      </w:hyperlink>
      <w:hyperlink r:id="rId125" w:history="1">
        <w:r>
          <w:rPr>
            <w:rFonts w:ascii="Arial" w:eastAsia="Arial" w:hAnsi="Arial" w:cs="Arial"/>
            <w:color w:val="000099"/>
            <w:u w:val="single"/>
            <w:shd w:val="solid" w:color="FFFFFF" w:fill="FFFFFF"/>
          </w:rPr>
          <w:t>/</w:t>
        </w:r>
      </w:hyperlink>
      <w:hyperlink r:id="rId126" w:history="1">
        <w:r>
          <w:rPr>
            <w:rFonts w:ascii="Arial" w:eastAsia="Arial" w:hAnsi="Arial" w:cs="Arial"/>
            <w:color w:val="000099"/>
            <w:u w:val="single"/>
            <w:shd w:val="solid" w:color="FFFFFF" w:fill="FFFFFF"/>
          </w:rPr>
          <w:t>library</w:t>
        </w:r>
      </w:hyperlink>
      <w:hyperlink r:id="rId127" w:history="1">
        <w:r>
          <w:rPr>
            <w:rFonts w:ascii="Arial" w:eastAsia="Arial" w:hAnsi="Arial" w:cs="Arial"/>
            <w:color w:val="000099"/>
            <w:u w:val="single"/>
            <w:shd w:val="solid" w:color="FFFFFF" w:fill="FFFFFF"/>
          </w:rPr>
          <w:t>/</w:t>
        </w:r>
      </w:hyperlink>
      <w:hyperlink r:id="rId128" w:history="1">
        <w:r>
          <w:rPr>
            <w:rFonts w:ascii="Arial" w:eastAsia="Arial" w:hAnsi="Arial" w:cs="Arial"/>
            <w:color w:val="000099"/>
            <w:u w:val="single"/>
            <w:shd w:val="solid" w:color="FFFFFF" w:fill="FFFFFF"/>
          </w:rPr>
          <w:t>ms</w:t>
        </w:r>
      </w:hyperlink>
      <w:hyperlink r:id="rId129" w:history="1">
        <w:r>
          <w:rPr>
            <w:rFonts w:ascii="Arial" w:eastAsia="Arial" w:hAnsi="Arial" w:cs="Arial"/>
            <w:color w:val="000099"/>
            <w:u w:val="single"/>
            <w:shd w:val="solid" w:color="FFFFFF" w:fill="FFFFFF"/>
          </w:rPr>
          <w:t>754130.</w:t>
        </w:r>
      </w:hyperlink>
      <w:hyperlink r:id="rId130" w:history="1">
        <w:proofErr w:type="gramStart"/>
        <w:r>
          <w:rPr>
            <w:rFonts w:ascii="Arial" w:eastAsia="Arial" w:hAnsi="Arial" w:cs="Arial"/>
            <w:color w:val="000099"/>
            <w:u w:val="single"/>
            <w:shd w:val="solid" w:color="FFFFFF" w:fill="FFFFFF"/>
          </w:rPr>
          <w:t>aspx</w:t>
        </w:r>
        <w:proofErr w:type="gramEnd"/>
      </w:hyperlink>
      <w:r>
        <w:br w:type="page"/>
      </w:r>
    </w:p>
    <w:p w:rsidR="00A77B3E" w:rsidRDefault="00C67F31">
      <w:pPr>
        <w:pStyle w:val="ListStyle"/>
        <w:spacing w:before="480" w:after="120"/>
        <w:contextualSpacing/>
        <w:rPr>
          <w:rFonts w:ascii="Arial" w:eastAsia="Arial" w:hAnsi="Arial" w:cs="Arial"/>
          <w:b/>
          <w:bCs/>
          <w:color w:val="000000"/>
          <w:sz w:val="48"/>
          <w:szCs w:val="48"/>
        </w:rPr>
      </w:pPr>
      <w:bookmarkStart w:id="134" w:name="h.davncg-cmw9uk"/>
      <w:bookmarkStart w:id="135" w:name="_Toc278885849"/>
      <w:bookmarkEnd w:id="134"/>
      <w:r w:rsidRPr="00D37390">
        <w:rPr>
          <w:rStyle w:val="Heading1Char"/>
        </w:rPr>
        <w:lastRenderedPageBreak/>
        <w:t>History of Work</w:t>
      </w:r>
      <w:bookmarkEnd w:id="135"/>
      <w:r w:rsidR="003D576E">
        <w:rPr>
          <w:noProof/>
          <w:lang w:bidi="ar-SA"/>
        </w:rPr>
        <w:drawing>
          <wp:inline distT="0" distB="0" distL="0" distR="0">
            <wp:extent cx="6219825" cy="6124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srcRect/>
                    <a:stretch>
                      <a:fillRect/>
                    </a:stretch>
                  </pic:blipFill>
                  <pic:spPr bwMode="auto">
                    <a:xfrm>
                      <a:off x="0" y="0"/>
                      <a:ext cx="6219825" cy="6124575"/>
                    </a:xfrm>
                    <a:prstGeom prst="rect">
                      <a:avLst/>
                    </a:prstGeom>
                    <a:noFill/>
                    <a:ln w="9525">
                      <a:noFill/>
                      <a:miter lim="800000"/>
                      <a:headEnd/>
                      <a:tailEnd/>
                    </a:ln>
                  </pic:spPr>
                </pic:pic>
              </a:graphicData>
            </a:graphic>
          </wp:inline>
        </w:drawing>
      </w:r>
      <w:r w:rsidR="003D576E">
        <w:rPr>
          <w:noProof/>
          <w:lang w:bidi="ar-SA"/>
        </w:rPr>
        <w:lastRenderedPageBreak/>
        <w:drawing>
          <wp:inline distT="0" distB="0" distL="0" distR="0">
            <wp:extent cx="5867400" cy="527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2" cstate="print"/>
                    <a:srcRect/>
                    <a:stretch>
                      <a:fillRect/>
                    </a:stretch>
                  </pic:blipFill>
                  <pic:spPr bwMode="auto">
                    <a:xfrm>
                      <a:off x="0" y="0"/>
                      <a:ext cx="5867400" cy="5276850"/>
                    </a:xfrm>
                    <a:prstGeom prst="rect">
                      <a:avLst/>
                    </a:prstGeom>
                    <a:noFill/>
                    <a:ln w="9525">
                      <a:noFill/>
                      <a:miter lim="800000"/>
                      <a:headEnd/>
                      <a:tailEnd/>
                    </a:ln>
                  </pic:spPr>
                </pic:pic>
              </a:graphicData>
            </a:graphic>
          </wp:inline>
        </w:drawing>
      </w:r>
    </w:p>
    <w:sectPr w:rsidR="00A77B3E" w:rsidSect="00741ACB">
      <w:headerReference w:type="even" r:id="rId133"/>
      <w:headerReference w:type="default" r:id="rId134"/>
      <w:footerReference w:type="even" r:id="rId135"/>
      <w:footerReference w:type="default" r:id="rId136"/>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477D" w:rsidRDefault="000E477D">
      <w:r>
        <w:separator/>
      </w:r>
    </w:p>
  </w:endnote>
  <w:endnote w:type="continuationSeparator" w:id="0">
    <w:p w:rsidR="000E477D" w:rsidRDefault="000E477D">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D37390" w:rsidRDefault="00D37390">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0F69A4">
            <w:rPr>
              <w:noProof/>
            </w:rPr>
            <w:t>2</w:t>
          </w:r>
        </w:fldSimple>
      </w:p>
    </w:sdtContent>
  </w:sdt>
  <w:p w:rsidR="00D37390" w:rsidRDefault="00D373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D37390" w:rsidRDefault="00D37390">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0F69A4">
            <w:rPr>
              <w:noProof/>
            </w:rPr>
            <w:t>3</w:t>
          </w:r>
        </w:fldSimple>
      </w:p>
    </w:sdtContent>
  </w:sdt>
  <w:p w:rsidR="00D37390" w:rsidRDefault="00D37390">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477D" w:rsidRDefault="000E477D">
      <w:r>
        <w:separator/>
      </w:r>
    </w:p>
  </w:footnote>
  <w:footnote w:type="continuationSeparator" w:id="0">
    <w:p w:rsidR="000E477D" w:rsidRDefault="000E47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390" w:rsidRPr="00F8619B" w:rsidRDefault="00D37390"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390" w:rsidRPr="00F8619B" w:rsidRDefault="00D37390"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evenAndOddHeaders/>
  <w:drawingGridHorizontalSpacing w:val="110"/>
  <w:displayHorizontalDrawingGridEvery w:val="2"/>
  <w:noPunctuationKerning/>
  <w:characterSpacingControl w:val="doNotCompress"/>
  <w:hdrShapeDefaults>
    <o:shapedefaults v:ext="edit" spidmax="4098"/>
  </w:hdrShapeDefaults>
  <w:footnotePr>
    <w:footnote w:id="-1"/>
    <w:footnote w:id="0"/>
  </w:footnotePr>
  <w:endnotePr>
    <w:endnote w:id="-1"/>
    <w:endnote w:id="0"/>
  </w:endnotePr>
  <w:compat>
    <w:useFELayout/>
  </w:compat>
  <w:rsids>
    <w:rsidRoot w:val="00A77B3E"/>
    <w:rsid w:val="000E477D"/>
    <w:rsid w:val="000F69A4"/>
    <w:rsid w:val="001B3246"/>
    <w:rsid w:val="003D576E"/>
    <w:rsid w:val="003F3B08"/>
    <w:rsid w:val="00672CFD"/>
    <w:rsid w:val="00741ACB"/>
    <w:rsid w:val="009C77F3"/>
    <w:rsid w:val="00A77B3E"/>
    <w:rsid w:val="00AF3D2D"/>
    <w:rsid w:val="00BC29B9"/>
    <w:rsid w:val="00C03674"/>
    <w:rsid w:val="00C67F31"/>
    <w:rsid w:val="00D37390"/>
    <w:rsid w:val="00F8619B"/>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ww.google.com/url?q=http%3A%2F%2Fmsdn.microsoft.com%2Fen-us%2Flibrary%2Fms754130.aspx&amp;sa=D&amp;sntz=1&amp;usg=AFQjCNH9FgJXzGojSHRjL1CA2donTgUCRQ" TargetMode="External"/><Relationship Id="rId21" Type="http://schemas.openxmlformats.org/officeDocument/2006/relationships/image" Target="media/image14.png"/><Relationship Id="rId42" Type="http://schemas.openxmlformats.org/officeDocument/2006/relationships/hyperlink" Target="http://www.google.com/url?q=http%3A%2F%2Fwww.wpftutorial.net%2FMVVM.html&amp;sa=D&amp;sntz=1&amp;usg=AFQjCNEb7AR_JMgA2rYiV4q1vJpxbsUyxA" TargetMode="External"/><Relationship Id="rId47" Type="http://schemas.openxmlformats.org/officeDocument/2006/relationships/hyperlink" Target="http://www.google.com/url?q=http%3A%2F%2Fstaruml.sourceforge.net%2Fen%2F&amp;sa=D&amp;sntz=1&amp;usg=AFQjCNEQoRXkhCg6nFc0BdL0dysO2T95KQ" TargetMode="External"/><Relationship Id="rId63" Type="http://schemas.openxmlformats.org/officeDocument/2006/relationships/hyperlink" Target="http://www.google.com/url?q=http%3A%2F%2Fwww.fyireporting.com&amp;sa=D&amp;sntz=1&amp;usg=AFQjCNFP7B7weD-S0K4tgfqTBD63tfB2BA" TargetMode="External"/><Relationship Id="rId68" Type="http://schemas.openxmlformats.org/officeDocument/2006/relationships/hyperlink" Target="http://www.google.com/url?q=http%3A%2F%2Fwww.microsoft.com%2Fsqlserver%2F2008%2Fen%2Fus%2F&amp;sa=D&amp;sntz=1&amp;usg=AFQjCNGh-vbGOdIxx98cz4ImHIFM2ReHWw" TargetMode="External"/><Relationship Id="rId84" Type="http://schemas.openxmlformats.org/officeDocument/2006/relationships/hyperlink" Target="http://www.google.com/url?q=http%3A%2F%2Fmsdn.microsoft.com%2Fen-us%2Fnetframework%2Faa663324.aspx&amp;sa=D&amp;sntz=1&amp;usg=AFQjCNEWG6xUJsa4nB9_NwQhPlrB4gmPa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eader" Target="header1.xml"/><Relationship Id="rId138" Type="http://schemas.openxmlformats.org/officeDocument/2006/relationships/glossaryDocument" Target="glossary/document.xm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hyperlink" Target="http://www.google.com/url?q=http%3A%2F%2Fwww.codebetter.com&amp;sa=D&amp;sntz=1&amp;usg=AFQjCNFBe86Qcn5JuRQlgzaP1lXURcC5SQ" TargetMode="External"/><Relationship Id="rId37" Type="http://schemas.openxmlformats.org/officeDocument/2006/relationships/hyperlink" Target="http://www.google.com/url?q=http%3A%2F%2Fwww.wpftutorial.net%2FMVVM.html&amp;sa=D&amp;sntz=1&amp;usg=AFQjCNEb7AR_JMgA2rYiV4q1vJpxbsUyxA" TargetMode="External"/><Relationship Id="rId53" Type="http://schemas.openxmlformats.org/officeDocument/2006/relationships/hyperlink" Target="http://www.google.com/url?q=http%3A%2F%2Fstaruml.sourceforge.net%2Fen%2F&amp;sa=D&amp;sntz=1&amp;usg=AFQjCNEQoRXkhCg6nFc0BdL0dysO2T95KQ" TargetMode="External"/><Relationship Id="rId58" Type="http://schemas.openxmlformats.org/officeDocument/2006/relationships/hyperlink" Target="http://www.google.com/url?q=http%3A%2F%2Fwww.fyireporting.com&amp;sa=D&amp;sntz=1&amp;usg=AFQjCNFP7B7weD-S0K4tgfqTBD63tfB2BA"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msdn.microsoft.com%2Fen-us%2Fnetframework%2Faa663324.aspx&amp;sa=D&amp;sntz=1&amp;usg=AFQjCNEWG6xUJsa4nB9_NwQhPlrB4gmPaw" TargetMode="External"/><Relationship Id="rId102" Type="http://schemas.openxmlformats.org/officeDocument/2006/relationships/hyperlink" Target="http://www.google.com/url?q=http%3A%2F%2Fmsdn.microsoft.com%2Fen-us%2Flibrary%2Faa697427%2528VS.80%2529.aspx&amp;sa=D&amp;sntz=1&amp;usg=AFQjCNF_kXLGFLbvuiKSycPnMyLjGgZG6Q"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library%2Faa697427%2528VS.80%2529.aspx&amp;sa=D&amp;sntz=1&amp;usg=AFQjCNF_kXLGFLbvuiKSycPnMyLjGgZG6Q"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www.google.com/url?q=http%3A%2F%2Fwww.wpftutorial.net%2FMVVM.html&amp;sa=D&amp;sntz=1&amp;usg=AFQjCNEb7AR_JMgA2rYiV4q1vJpxbsUyxA" TargetMode="External"/><Relationship Id="rId48" Type="http://schemas.openxmlformats.org/officeDocument/2006/relationships/hyperlink" Target="http://www.google.com/url?q=http%3A%2F%2Fstaruml.sourceforge.net%2Fen%2F&amp;sa=D&amp;sntz=1&amp;usg=AFQjCNEQoRXkhCg6nFc0BdL0dysO2T95KQ" TargetMode="External"/><Relationship Id="rId64" Type="http://schemas.openxmlformats.org/officeDocument/2006/relationships/hyperlink" Target="http://www.google.com/url?q=http%3A%2F%2Fwww.microsoft.com%2Fsqlserver%2F2008%2Fen%2Fus%2F&amp;sa=D&amp;sntz=1&amp;usg=AFQjCNGh-vbGOdIxx98cz4ImHIFM2ReHWw" TargetMode="External"/><Relationship Id="rId69" Type="http://schemas.openxmlformats.org/officeDocument/2006/relationships/hyperlink" Target="http://www.google.com/url?q=http%3A%2F%2Fwww.microsoft.com%2Fsqlserver%2F2008%2Fen%2Fus%2F&amp;sa=D&amp;sntz=1&amp;usg=AFQjCNGh-vbGOdIxx98cz4ImHIFM2ReHWw"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ms754130.aspx&amp;sa=D&amp;sntz=1&amp;usg=AFQjCNH9FgJXzGojSHRjL1CA2donTgUCRQ" TargetMode="External"/><Relationship Id="rId134" Type="http://schemas.openxmlformats.org/officeDocument/2006/relationships/header" Target="header2.xml"/><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google.com/url?q=http%3A%2F%2Fstaruml.sourceforge.net%2Fen%2F&amp;sa=D&amp;sntz=1&amp;usg=AFQjCNEQoRXkhCg6nFc0BdL0dysO2T95KQ" TargetMode="External"/><Relationship Id="rId72" Type="http://schemas.openxmlformats.org/officeDocument/2006/relationships/hyperlink" Target="http://www.google.com/url?q=http%3A%2F%2Fwww.microsoft.com%2Fsqlserver%2F2008%2Fen%2Fus%2F&amp;sa=D&amp;sntz=1&amp;usg=AFQjCNGh-vbGOdIxx98cz4ImHIFM2ReHWw" TargetMode="External"/><Relationship Id="rId80" Type="http://schemas.openxmlformats.org/officeDocument/2006/relationships/hyperlink" Target="http://www.google.com/url?q=http%3A%2F%2Fmsdn.microsoft.com%2Fen-us%2Fnetframework%2Faa663324.aspx&amp;sa=D&amp;sntz=1&amp;usg=AFQjCNEWG6xUJsa4nB9_NwQhPlrB4gmPaw" TargetMode="External"/><Relationship Id="rId85" Type="http://schemas.openxmlformats.org/officeDocument/2006/relationships/hyperlink" Target="http://www.google.com/url?q=http%3A%2F%2Fmsdn.microsoft.com%2Fen-us%2Fnetframework%2Faa663324.aspx&amp;sa=D&amp;sntz=1&amp;usg=AFQjCNEWG6xUJsa4nB9_NwQhPlrB4gmPaw"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library%2Faa697427%2528VS.80%2529.aspx&amp;sa=D&amp;sntz=1&amp;usg=AFQjCNF_kXLGFLbvuiKSycPnMyLjGgZG6Q" TargetMode="External"/><Relationship Id="rId121" Type="http://schemas.openxmlformats.org/officeDocument/2006/relationships/hyperlink" Target="http://www.google.com/url?q=http%3A%2F%2Fmsdn.microsoft.com%2Fen-us%2Flibrary%2Fms754130.aspx&amp;sa=D&amp;sntz=1&amp;usg=AFQjCNH9FgJXzGojSHRjL1CA2donTgUCR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url?q=http%3A%2F%2Fwww.codebetter.com&amp;sa=D&amp;sntz=1&amp;usg=AFQjCNFBe86Qcn5JuRQlgzaP1lXURcC5SQ" TargetMode="External"/><Relationship Id="rId38" Type="http://schemas.openxmlformats.org/officeDocument/2006/relationships/hyperlink" Target="http://www.google.com/url?q=http%3A%2F%2Fwww.wpftutorial.net%2FMVVM.html&amp;sa=D&amp;sntz=1&amp;usg=AFQjCNEb7AR_JMgA2rYiV4q1vJpxbsUyxA" TargetMode="External"/><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www.fyireporting.com&amp;sa=D&amp;sntz=1&amp;usg=AFQjCNFP7B7weD-S0K4tgfqTBD63tfB2BA" TargetMode="External"/><Relationship Id="rId67" Type="http://schemas.openxmlformats.org/officeDocument/2006/relationships/hyperlink" Target="http://www.google.com/url?q=http%3A%2F%2Fwww.microsoft.com%2Fsqlserver%2F2008%2Fen%2Fus%2F&amp;sa=D&amp;sntz=1&amp;usg=AFQjCNGh-vbGOdIxx98cz4ImHIFM2ReHWw" TargetMode="External"/><Relationship Id="rId103" Type="http://schemas.openxmlformats.org/officeDocument/2006/relationships/hyperlink" Target="http://www.google.com/url?q=http%3A%2F%2Fmsdn.microsoft.com%2Fen-us%2Flibrary%2Faa697427%2528VS.80%2529.aspx&amp;sa=D&amp;sntz=1&amp;usg=AFQjCNF_kXLGFLbvuiKSycPnMyLjGgZG6Q"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ms754130.aspx&amp;sa=D&amp;sntz=1&amp;usg=AFQjCNH9FgJXzGojSHRjL1CA2donTgUCR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www.google.com/url?q=http%3A%2F%2Fwww.wpftutorial.net%2FMVVM.html&amp;sa=D&amp;sntz=1&amp;usg=AFQjCNEb7AR_JMgA2rYiV4q1vJpxbsUyxA" TargetMode="External"/><Relationship Id="rId54" Type="http://schemas.openxmlformats.org/officeDocument/2006/relationships/hyperlink" Target="http://www.google.com/url?q=http%3A%2F%2Fstaruml.sourceforge.net%2Fen%2F&amp;sa=D&amp;sntz=1&amp;usg=AFQjCNEQoRXkhCg6nFc0BdL0dysO2T95KQ" TargetMode="External"/><Relationship Id="rId62" Type="http://schemas.openxmlformats.org/officeDocument/2006/relationships/hyperlink" Target="http://www.google.com/url?q=http%3A%2F%2Fwww.fyireporting.com&amp;sa=D&amp;sntz=1&amp;usg=AFQjCNFP7B7weD-S0K4tgfqTBD63tfB2BA" TargetMode="External"/><Relationship Id="rId70" Type="http://schemas.openxmlformats.org/officeDocument/2006/relationships/hyperlink" Target="http://www.google.com/url?q=http%3A%2F%2Fwww.microsoft.com%2Fsqlserver%2F2008%2Fen%2Fus%2F&amp;sa=D&amp;sntz=1&amp;usg=AFQjCNGh-vbGOdIxx98cz4ImHIFM2ReHWw"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msdn.microsoft.com%2Fen-us%2Fnetframework%2Faa663324.aspx&amp;sa=D&amp;sntz=1&amp;usg=AFQjCNEWG6xUJsa4nB9_NwQhPlrB4gmPa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library%2Faa697427%2528VS.80%2529.aspx&amp;sa=D&amp;sntz=1&amp;usg=AFQjCNF_kXLGFLbvuiKSycPnMyLjGgZG6Q"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google.com/url?q=http%3A%2F%2Fwww.wpftutorial.net%2FMVVM.html&amp;sa=D&amp;sntz=1&amp;usg=AFQjCNEb7AR_JMgA2rYiV4q1vJpxbsUyxA" TargetMode="External"/><Relationship Id="rId49" Type="http://schemas.openxmlformats.org/officeDocument/2006/relationships/hyperlink" Target="http://www.google.com/url?q=http%3A%2F%2Fstaruml.sourceforge.net%2Fen%2F&amp;sa=D&amp;sntz=1&amp;usg=AFQjCNEQoRXkhCg6nFc0BdL0dysO2T95KQ" TargetMode="External"/><Relationship Id="rId57" Type="http://schemas.openxmlformats.org/officeDocument/2006/relationships/hyperlink" Target="http://www.google.com/url?q=http%3A%2F%2Fwww.fyireporting.com&amp;sa=D&amp;sntz=1&amp;usg=AFQjCNFP7B7weD-S0K4tgfqTBD63tfB2BA"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ms754130.aspx&amp;sa=D&amp;sntz=1&amp;usg=AFQjCNH9FgJXzGojSHRjL1CA2donTgUCRQ" TargetMode="External"/><Relationship Id="rId119" Type="http://schemas.openxmlformats.org/officeDocument/2006/relationships/hyperlink" Target="http://www.google.com/url?q=http%3A%2F%2Fmsdn.microsoft.com%2Fen-us%2Flibrary%2Fms754130.aspx&amp;sa=D&amp;sntz=1&amp;usg=AFQjCNH9FgJXzGojSHRjL1CA2donTgUCR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hyperlink" Target="http://www.google.com/url?q=http%3A%2F%2Fwww.codebetter.com&amp;sa=D&amp;sntz=1&amp;usg=AFQjCNFBe86Qcn5JuRQlgzaP1lXURcC5SQ" TargetMode="External"/><Relationship Id="rId44" Type="http://schemas.openxmlformats.org/officeDocument/2006/relationships/hyperlink" Target="http://www.google.com/url?q=http%3A%2F%2Fwww.wpftutorial.net%2FMVVM.html&amp;sa=D&amp;sntz=1&amp;usg=AFQjCNEb7AR_JMgA2rYiV4q1vJpxbsUyxA" TargetMode="External"/><Relationship Id="rId52" Type="http://schemas.openxmlformats.org/officeDocument/2006/relationships/hyperlink" Target="http://www.google.com/url?q=http%3A%2F%2Fstaruml.sourceforge.net%2Fen%2F&amp;sa=D&amp;sntz=1&amp;usg=AFQjCNEQoRXkhCg6nFc0BdL0dysO2T95KQ" TargetMode="External"/><Relationship Id="rId60" Type="http://schemas.openxmlformats.org/officeDocument/2006/relationships/hyperlink" Target="http://www.google.com/url?q=http%3A%2F%2Fwww.fyireporting.com&amp;sa=D&amp;sntz=1&amp;usg=AFQjCNFP7B7weD-S0K4tgfqTBD63tfB2BA" TargetMode="External"/><Relationship Id="rId65" Type="http://schemas.openxmlformats.org/officeDocument/2006/relationships/hyperlink" Target="http://www.google.com/url?q=http%3A%2F%2Fwww.microsoft.com%2Fsqlserver%2F2008%2Fen%2Fus%2F&amp;sa=D&amp;sntz=1&amp;usg=AFQjCNGh-vbGOdIxx98cz4ImHIFM2ReHWw"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msdn.microsoft.com%2Fen-us%2Fnetframework%2Faa663324.aspx&amp;sa=D&amp;sntz=1&amp;usg=AFQjCNEWG6xUJsa4nB9_NwQhPlrB4gmPaw" TargetMode="External"/><Relationship Id="rId81" Type="http://schemas.openxmlformats.org/officeDocument/2006/relationships/hyperlink" Target="http://www.google.com/url?q=http%3A%2F%2Fmsdn.microsoft.com%2Fen-us%2Fnetframework%2Faa663324.aspx&amp;sa=D&amp;sntz=1&amp;usg=AFQjCNEWG6xUJsa4nB9_NwQhPlrB4gmPaw" TargetMode="External"/><Relationship Id="rId86" Type="http://schemas.openxmlformats.org/officeDocument/2006/relationships/hyperlink" Target="http://www.google.com/url?q=http%3A%2F%2Fmsdn.microsoft.com%2Fen-us%2Fnetframework%2Faa663324.aspx&amp;sa=D&amp;sntz=1&amp;usg=AFQjCNEWG6xUJsa4nB9_NwQhPlrB4gmPa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library%2Faa697427%2528VS.80%2529.aspx&amp;sa=D&amp;sntz=1&amp;usg=AFQjCNF_kXLGFLbvuiKSycPnMyLjGgZG6Q" TargetMode="External"/><Relationship Id="rId101" Type="http://schemas.openxmlformats.org/officeDocument/2006/relationships/hyperlink" Target="http://www.google.com/url?q=http%3A%2F%2Fmsdn.microsoft.com%2Fen-us%2Flibrary%2Faa697427%2528VS.80%2529.aspx&amp;sa=D&amp;sntz=1&amp;usg=AFQjCNF_kXLGFLbvuiKSycPnMyLjGgZG6Q" TargetMode="External"/><Relationship Id="rId122" Type="http://schemas.openxmlformats.org/officeDocument/2006/relationships/hyperlink" Target="http://www.google.com/url?q=http%3A%2F%2Fmsdn.microsoft.com%2Fen-us%2Flibrary%2Fms754130.aspx&amp;sa=D&amp;sntz=1&amp;usg=AFQjCNH9FgJXzGojSHRjL1CA2donTgUCR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google.com/url?q=http%3A%2F%2Fwww.wpftutorial.net%2FMVVM.html&amp;sa=D&amp;sntz=1&amp;usg=AFQjCNEb7AR_JMgA2rYiV4q1vJpxbsUyxA" TargetMode="External"/><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hyperlink" Target="http://www.google.com/url?q=http%3A%2F%2Fwww.codebetter.com&amp;sa=D&amp;sntz=1&amp;usg=AFQjCNFBe86Qcn5JuRQlgzaP1lXURcC5SQ" TargetMode="External"/><Relationship Id="rId50" Type="http://schemas.openxmlformats.org/officeDocument/2006/relationships/hyperlink" Target="http://www.google.com/url?q=http%3A%2F%2Fstaruml.sourceforge.net%2Fen%2F&amp;sa=D&amp;sntz=1&amp;usg=AFQjCNEQoRXkhCg6nFc0BdL0dysO2T95KQ" TargetMode="External"/><Relationship Id="rId55" Type="http://schemas.openxmlformats.org/officeDocument/2006/relationships/hyperlink" Target="http://www.google.com/url?q=http%3A%2F%2Fstaruml.sourceforge.net%2Fen%2F&amp;sa=D&amp;sntz=1&amp;usg=AFQjCNEQoRXkhCg6nFc0BdL0dysO2T95KQ"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library%2Faa697427%2528VS.80%2529.aspx&amp;sa=D&amp;sntz=1&amp;usg=AFQjCNF_kXLGFLbvuiKSycPnMyLjGgZG6Q"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ms754130.aspx&amp;sa=D&amp;sntz=1&amp;usg=AFQjCNH9FgJXzGojSHRjL1CA2donTgUCR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7" Type="http://schemas.openxmlformats.org/officeDocument/2006/relationships/endnotes" Target="endnotes.xml"/><Relationship Id="rId71" Type="http://schemas.openxmlformats.org/officeDocument/2006/relationships/hyperlink" Target="http://www.google.com/url?q=http%3A%2F%2Fwww.microsoft.com%2Fsqlserver%2F2008%2Fen%2Fus%2F&amp;sa=D&amp;sntz=1&amp;usg=AFQjCNGh-vbGOdIxx98cz4ImHIFM2ReHWw"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google.com/url?q=http%3A%2F%2Fwww.wpftutorial.net%2FMVVM.html&amp;sa=D&amp;sntz=1&amp;usg=AFQjCNEb7AR_JMgA2rYiV4q1vJpxbsUyxA"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microsoft.com%2Fsqlserver%2F2008%2Fen%2Fus%2F&amp;sa=D&amp;sntz=1&amp;usg=AFQjCNGh-vbGOdIxx98cz4ImHIFM2ReHWw"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ms754130.aspx&amp;sa=D&amp;sntz=1&amp;usg=AFQjCNH9FgJXzGojSHRjL1CA2donTgUCRQ" TargetMode="External"/><Relationship Id="rId131" Type="http://schemas.openxmlformats.org/officeDocument/2006/relationships/image" Target="media/image24.png"/><Relationship Id="rId136" Type="http://schemas.openxmlformats.org/officeDocument/2006/relationships/footer" Target="footer2.xml"/><Relationship Id="rId61" Type="http://schemas.openxmlformats.org/officeDocument/2006/relationships/hyperlink" Target="http://www.google.com/url?q=http%3A%2F%2Fwww.fyireporting.com&amp;sa=D&amp;sntz=1&amp;usg=AFQjCNFP7B7weD-S0K4tgfqTBD63tfB2BA" TargetMode="External"/><Relationship Id="rId82" Type="http://schemas.openxmlformats.org/officeDocument/2006/relationships/hyperlink" Target="http://www.google.com/url?q=http%3A%2F%2Fmsdn.microsoft.com%2Fen-us%2Fnetframework%2Faa663324.aspx&amp;sa=D&amp;sntz=1&amp;usg=AFQjCNEWG6xUJsa4nB9_NwQhPlrB4gmPaw"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www.google.com/url?q=http%3A%2F%2Fwww.codebetter.com&amp;sa=D&amp;sntz=1&amp;usg=AFQjCNFBe86Qcn5JuRQlgzaP1lXURcC5SQ" TargetMode="External"/><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library%2Faa697427%2528VS.80%2529.aspx&amp;sa=D&amp;sntz=1&amp;usg=AFQjCNF_kXLGFLbvuiKSycPnMyLjGgZG6Q"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F264F"/>
    <w:rsid w:val="009F26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0A6F840CDD466AA7D016269FFC8810">
    <w:name w:val="A70A6F840CDD466AA7D016269FFC8810"/>
    <w:rsid w:val="009F264F"/>
  </w:style>
  <w:style w:type="paragraph" w:customStyle="1" w:styleId="39F6940E1B984BE1ABCCE8FB2144C214">
    <w:name w:val="39F6940E1B984BE1ABCCE8FB2144C214"/>
    <w:rsid w:val="009F264F"/>
  </w:style>
  <w:style w:type="paragraph" w:customStyle="1" w:styleId="23D0454D5E5A436CA7870B9843C465E6">
    <w:name w:val="23D0454D5E5A436CA7870B9843C465E6"/>
    <w:rsid w:val="009F264F"/>
  </w:style>
  <w:style w:type="paragraph" w:customStyle="1" w:styleId="5B4911D43C3F41BF80005AE0D585EADA">
    <w:name w:val="5B4911D43C3F41BF80005AE0D585EADA"/>
    <w:rsid w:val="009F264F"/>
  </w:style>
  <w:style w:type="paragraph" w:customStyle="1" w:styleId="E2C80380F8124C578A2375C9B1EB681C">
    <w:name w:val="E2C80380F8124C578A2375C9B1EB681C"/>
    <w:rsid w:val="009F264F"/>
  </w:style>
  <w:style w:type="paragraph" w:customStyle="1" w:styleId="1CDA81A39BBF425BA15B4438BA7108D8">
    <w:name w:val="1CDA81A39BBF425BA15B4438BA7108D8"/>
    <w:rsid w:val="009F26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AC264-0EE4-489B-9C7B-7941D60C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48</Pages>
  <Words>8806</Words>
  <Characters>50199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58888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7</cp:revision>
  <cp:lastPrinted>2010-11-30T06:33:00Z</cp:lastPrinted>
  <dcterms:created xsi:type="dcterms:W3CDTF">2010-11-30T06:26:00Z</dcterms:created>
  <dcterms:modified xsi:type="dcterms:W3CDTF">2010-11-30T20:20:00Z</dcterms:modified>
</cp:coreProperties>
</file>